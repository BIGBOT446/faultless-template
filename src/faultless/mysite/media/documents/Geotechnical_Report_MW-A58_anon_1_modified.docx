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sidR="00A154E5">
      <w:pPr>
        <w:pStyle w:val="BodyText"/>
        <w:rPr>
          <w:rFonts w:ascii="Times New Roman"/>
          <w:sz w:val="100"/>
        </w:rPr>
      </w:pPr>
      <w:r>
        <w:rPr>
          <w:noProof/>
        </w:rPr>
        <mc:AlternateContent>
          <mc:Choice Requires="wpg">
            <w:drawing>
              <wp:anchor distT="0" distB="0" distL="0" distR="0" simplePos="0" relativeHeight="251660288" behindDoc="1" locked="0" layoutInCell="1" allowOverlap="1">
                <wp:simplePos x="0" y="0"/>
                <wp:positionH relativeFrom="page">
                  <wp:posOffset>1591944</wp:posOffset>
                </wp:positionH>
                <wp:positionV relativeFrom="page">
                  <wp:posOffset>4444</wp:posOffset>
                </wp:positionV>
                <wp:extent cx="5969000" cy="2984500"/>
                <wp:effectExtent l="0" t="0" r="0" b="0"/>
                <wp:wrapNone/>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5969000" cy="2984500"/>
                          <a:chOff x="0" y="0"/>
                          <a:chExt cx="5969000" cy="2984500"/>
                        </a:xfrm>
                      </wpg:grpSpPr>
                      <wps:wsp xmlns:wps="http://schemas.microsoft.com/office/word/2010/wordprocessingShape">
                        <wps:cNvPr id="2" name="Graphic 2"/>
                        <wps:cNvSpPr/>
                        <wps:spPr>
                          <a:xfrm>
                            <a:off x="0" y="0"/>
                            <a:ext cx="5969000" cy="2984500"/>
                          </a:xfrm>
                          <a:custGeom>
                            <a:avLst/>
                            <a:gdLst/>
                            <a:rect l="l" t="t" r="r" b="b"/>
                            <a:pathLst>
                              <a:path fill="norm" h="2984500" w="5969000" stroke="1">
                                <a:moveTo>
                                  <a:pt x="5963284" y="0"/>
                                </a:moveTo>
                                <a:lnTo>
                                  <a:pt x="0" y="0"/>
                                </a:lnTo>
                                <a:lnTo>
                                  <a:pt x="5968619" y="2983992"/>
                                </a:lnTo>
                                <a:lnTo>
                                  <a:pt x="5968619" y="1141010"/>
                                </a:lnTo>
                                <a:lnTo>
                                  <a:pt x="5963284" y="0"/>
                                </a:lnTo>
                                <a:close/>
                              </a:path>
                            </a:pathLst>
                          </a:custGeom>
                          <a:solidFill>
                            <a:srgbClr val="48B757"/>
                          </a:solidFill>
                        </wps:spPr>
                        <wps:bodyPr wrap="square" lIns="0" tIns="0" rIns="0" bIns="0" rtlCol="0">
                          <a:prstTxWarp prst="textNoShape">
                            <a:avLst/>
                          </a:prstTxWarp>
                        </wps:bodyPr>
                      </wps:wsp>
                      <wps:wsp xmlns:wps="http://schemas.microsoft.com/office/word/2010/wordprocessingShape">
                        <wps:cNvPr id="3" name="Graphic 3"/>
                        <wps:cNvSpPr/>
                        <wps:spPr>
                          <a:xfrm>
                            <a:off x="3015995" y="585056"/>
                            <a:ext cx="2406015" cy="366395"/>
                          </a:xfrm>
                          <a:custGeom>
                            <a:avLst/>
                            <a:gdLst/>
                            <a:rect l="l" t="t" r="r" b="b"/>
                            <a:pathLst>
                              <a:path fill="norm" h="366395" w="2406015" stroke="1">
                                <a:moveTo>
                                  <a:pt x="2405536" y="116052"/>
                                </a:moveTo>
                                <a:lnTo>
                                  <a:pt x="2259583" y="116052"/>
                                </a:lnTo>
                                <a:lnTo>
                                  <a:pt x="2259583" y="360849"/>
                                </a:lnTo>
                                <a:lnTo>
                                  <a:pt x="2405536" y="360849"/>
                                </a:lnTo>
                                <a:lnTo>
                                  <a:pt x="2405536" y="116052"/>
                                </a:lnTo>
                                <a:close/>
                              </a:path>
                              <a:path fill="norm" h="366395" w="2406015" stroke="1">
                                <a:moveTo>
                                  <a:pt x="2405536" y="0"/>
                                </a:moveTo>
                                <a:lnTo>
                                  <a:pt x="2259583" y="0"/>
                                </a:lnTo>
                                <a:lnTo>
                                  <a:pt x="2259583" y="41706"/>
                                </a:lnTo>
                                <a:lnTo>
                                  <a:pt x="2405536" y="106984"/>
                                </a:lnTo>
                                <a:lnTo>
                                  <a:pt x="2405536" y="0"/>
                                </a:lnTo>
                                <a:close/>
                              </a:path>
                              <a:path fill="norm" h="366395" w="2406015" stroke="1">
                                <a:moveTo>
                                  <a:pt x="1976120" y="0"/>
                                </a:moveTo>
                                <a:lnTo>
                                  <a:pt x="1830086" y="0"/>
                                </a:lnTo>
                                <a:lnTo>
                                  <a:pt x="1830086" y="360849"/>
                                </a:lnTo>
                                <a:lnTo>
                                  <a:pt x="1976120" y="360849"/>
                                </a:lnTo>
                                <a:lnTo>
                                  <a:pt x="1976120" y="168034"/>
                                </a:lnTo>
                                <a:lnTo>
                                  <a:pt x="1986178" y="165302"/>
                                </a:lnTo>
                                <a:lnTo>
                                  <a:pt x="1996454" y="163422"/>
                                </a:lnTo>
                                <a:lnTo>
                                  <a:pt x="2006957" y="162336"/>
                                </a:lnTo>
                                <a:lnTo>
                                  <a:pt x="2017694" y="161987"/>
                                </a:lnTo>
                                <a:lnTo>
                                  <a:pt x="2197587" y="161987"/>
                                </a:lnTo>
                                <a:lnTo>
                                  <a:pt x="2181561" y="141435"/>
                                </a:lnTo>
                                <a:lnTo>
                                  <a:pt x="1976120" y="141435"/>
                                </a:lnTo>
                                <a:lnTo>
                                  <a:pt x="1976120" y="0"/>
                                </a:lnTo>
                                <a:close/>
                              </a:path>
                              <a:path fill="norm" h="366395" w="2406015" stroke="1">
                                <a:moveTo>
                                  <a:pt x="2197587" y="161987"/>
                                </a:moveTo>
                                <a:lnTo>
                                  <a:pt x="2017694" y="161987"/>
                                </a:lnTo>
                                <a:lnTo>
                                  <a:pt x="2037622" y="164282"/>
                                </a:lnTo>
                                <a:lnTo>
                                  <a:pt x="2050885" y="171733"/>
                                </a:lnTo>
                                <a:lnTo>
                                  <a:pt x="2058269" y="185191"/>
                                </a:lnTo>
                                <a:lnTo>
                                  <a:pt x="2060487" y="204901"/>
                                </a:lnTo>
                                <a:lnTo>
                                  <a:pt x="2060555" y="360849"/>
                                </a:lnTo>
                                <a:lnTo>
                                  <a:pt x="2206509" y="360849"/>
                                </a:lnTo>
                                <a:lnTo>
                                  <a:pt x="2206509" y="204901"/>
                                </a:lnTo>
                                <a:lnTo>
                                  <a:pt x="2198809" y="163554"/>
                                </a:lnTo>
                                <a:lnTo>
                                  <a:pt x="2197587" y="161987"/>
                                </a:lnTo>
                                <a:close/>
                              </a:path>
                              <a:path fill="norm" h="366395" w="2406015" stroke="1">
                                <a:moveTo>
                                  <a:pt x="2082830" y="110004"/>
                                </a:moveTo>
                                <a:lnTo>
                                  <a:pt x="2050563" y="112366"/>
                                </a:lnTo>
                                <a:lnTo>
                                  <a:pt x="2020881" y="118922"/>
                                </a:lnTo>
                                <a:lnTo>
                                  <a:pt x="1995496" y="128877"/>
                                </a:lnTo>
                                <a:lnTo>
                                  <a:pt x="1976120" y="141435"/>
                                </a:lnTo>
                                <a:lnTo>
                                  <a:pt x="2181561" y="141435"/>
                                </a:lnTo>
                                <a:lnTo>
                                  <a:pt x="2175670" y="133879"/>
                                </a:lnTo>
                                <a:lnTo>
                                  <a:pt x="2137030" y="115992"/>
                                </a:lnTo>
                                <a:lnTo>
                                  <a:pt x="2082830" y="110004"/>
                                </a:lnTo>
                                <a:close/>
                              </a:path>
                              <a:path fill="norm" h="366395" w="2406015" stroke="1">
                                <a:moveTo>
                                  <a:pt x="1758701" y="149899"/>
                                </a:moveTo>
                                <a:lnTo>
                                  <a:pt x="1564716" y="149899"/>
                                </a:lnTo>
                                <a:lnTo>
                                  <a:pt x="1584719" y="150456"/>
                                </a:lnTo>
                                <a:lnTo>
                                  <a:pt x="1601224" y="152089"/>
                                </a:lnTo>
                                <a:lnTo>
                                  <a:pt x="1634607" y="171203"/>
                                </a:lnTo>
                                <a:lnTo>
                                  <a:pt x="1638296" y="194022"/>
                                </a:lnTo>
                                <a:lnTo>
                                  <a:pt x="1638296" y="209741"/>
                                </a:lnTo>
                                <a:lnTo>
                                  <a:pt x="1564073" y="209741"/>
                                </a:lnTo>
                                <a:lnTo>
                                  <a:pt x="1505175" y="214472"/>
                                </a:lnTo>
                                <a:lnTo>
                                  <a:pt x="1463805" y="229006"/>
                                </a:lnTo>
                                <a:lnTo>
                                  <a:pt x="1439398" y="253853"/>
                                </a:lnTo>
                                <a:lnTo>
                                  <a:pt x="1431388" y="289523"/>
                                </a:lnTo>
                                <a:lnTo>
                                  <a:pt x="1438937" y="321919"/>
                                </a:lnTo>
                                <a:lnTo>
                                  <a:pt x="1461021" y="346042"/>
                                </a:lnTo>
                                <a:lnTo>
                                  <a:pt x="1496795" y="361098"/>
                                </a:lnTo>
                                <a:lnTo>
                                  <a:pt x="1545416" y="366293"/>
                                </a:lnTo>
                                <a:lnTo>
                                  <a:pt x="1571192" y="365036"/>
                                </a:lnTo>
                                <a:lnTo>
                                  <a:pt x="1595234" y="361229"/>
                                </a:lnTo>
                                <a:lnTo>
                                  <a:pt x="1617586" y="354816"/>
                                </a:lnTo>
                                <a:lnTo>
                                  <a:pt x="1638296" y="345741"/>
                                </a:lnTo>
                                <a:lnTo>
                                  <a:pt x="1777012" y="345741"/>
                                </a:lnTo>
                                <a:lnTo>
                                  <a:pt x="1777012" y="325190"/>
                                </a:lnTo>
                                <a:lnTo>
                                  <a:pt x="1608783" y="325190"/>
                                </a:lnTo>
                                <a:lnTo>
                                  <a:pt x="1591273" y="323093"/>
                                </a:lnTo>
                                <a:lnTo>
                                  <a:pt x="1579251" y="316123"/>
                                </a:lnTo>
                                <a:lnTo>
                                  <a:pt x="1572325" y="303260"/>
                                </a:lnTo>
                                <a:lnTo>
                                  <a:pt x="1570104" y="283483"/>
                                </a:lnTo>
                                <a:lnTo>
                                  <a:pt x="1572325" y="263612"/>
                                </a:lnTo>
                                <a:lnTo>
                                  <a:pt x="1579251" y="250541"/>
                                </a:lnTo>
                                <a:lnTo>
                                  <a:pt x="1591273" y="243363"/>
                                </a:lnTo>
                                <a:lnTo>
                                  <a:pt x="1608783" y="241172"/>
                                </a:lnTo>
                                <a:lnTo>
                                  <a:pt x="1777012" y="241172"/>
                                </a:lnTo>
                                <a:lnTo>
                                  <a:pt x="1777012" y="201277"/>
                                </a:lnTo>
                                <a:lnTo>
                                  <a:pt x="1774534" y="179300"/>
                                </a:lnTo>
                                <a:lnTo>
                                  <a:pt x="1767141" y="160553"/>
                                </a:lnTo>
                                <a:lnTo>
                                  <a:pt x="1758701" y="149899"/>
                                </a:lnTo>
                                <a:close/>
                              </a:path>
                              <a:path fill="norm" h="366395" w="2406015" stroke="1">
                                <a:moveTo>
                                  <a:pt x="1777012" y="345741"/>
                                </a:moveTo>
                                <a:lnTo>
                                  <a:pt x="1638296" y="345741"/>
                                </a:lnTo>
                                <a:lnTo>
                                  <a:pt x="1638296" y="360849"/>
                                </a:lnTo>
                                <a:lnTo>
                                  <a:pt x="1777012" y="360849"/>
                                </a:lnTo>
                                <a:lnTo>
                                  <a:pt x="1777012" y="345741"/>
                                </a:lnTo>
                                <a:close/>
                              </a:path>
                              <a:path fill="norm" h="366395" w="2406015" stroke="1">
                                <a:moveTo>
                                  <a:pt x="1777012" y="241172"/>
                                </a:moveTo>
                                <a:lnTo>
                                  <a:pt x="1638296" y="241172"/>
                                </a:lnTo>
                                <a:lnTo>
                                  <a:pt x="1638296" y="322170"/>
                                </a:lnTo>
                                <a:lnTo>
                                  <a:pt x="1632090" y="323406"/>
                                </a:lnTo>
                                <a:lnTo>
                                  <a:pt x="1625138" y="324359"/>
                                </a:lnTo>
                                <a:lnTo>
                                  <a:pt x="1617387" y="324973"/>
                                </a:lnTo>
                                <a:lnTo>
                                  <a:pt x="1608783" y="325190"/>
                                </a:lnTo>
                                <a:lnTo>
                                  <a:pt x="1777012" y="325190"/>
                                </a:lnTo>
                                <a:lnTo>
                                  <a:pt x="1777012" y="241172"/>
                                </a:lnTo>
                                <a:close/>
                              </a:path>
                              <a:path fill="norm" h="366395" w="2406015" stroke="1">
                                <a:moveTo>
                                  <a:pt x="1605728" y="111816"/>
                                </a:moveTo>
                                <a:lnTo>
                                  <a:pt x="1573828" y="112478"/>
                                </a:lnTo>
                                <a:lnTo>
                                  <a:pt x="1541416" y="114387"/>
                                </a:lnTo>
                                <a:lnTo>
                                  <a:pt x="1508430" y="117429"/>
                                </a:lnTo>
                                <a:lnTo>
                                  <a:pt x="1474812" y="121488"/>
                                </a:lnTo>
                                <a:lnTo>
                                  <a:pt x="1474812" y="155343"/>
                                </a:lnTo>
                                <a:lnTo>
                                  <a:pt x="1500134" y="153215"/>
                                </a:lnTo>
                                <a:lnTo>
                                  <a:pt x="1523594" y="151485"/>
                                </a:lnTo>
                                <a:lnTo>
                                  <a:pt x="1545139" y="150324"/>
                                </a:lnTo>
                                <a:lnTo>
                                  <a:pt x="1564716" y="149899"/>
                                </a:lnTo>
                                <a:lnTo>
                                  <a:pt x="1758701" y="149899"/>
                                </a:lnTo>
                                <a:lnTo>
                                  <a:pt x="1754893" y="145092"/>
                                </a:lnTo>
                                <a:lnTo>
                                  <a:pt x="1737850" y="132972"/>
                                </a:lnTo>
                                <a:lnTo>
                                  <a:pt x="1714989" y="123547"/>
                                </a:lnTo>
                                <a:lnTo>
                                  <a:pt x="1685359" y="116955"/>
                                </a:lnTo>
                                <a:lnTo>
                                  <a:pt x="1648943" y="113082"/>
                                </a:lnTo>
                                <a:lnTo>
                                  <a:pt x="1605728" y="111816"/>
                                </a:lnTo>
                                <a:close/>
                              </a:path>
                              <a:path fill="norm" h="366395" w="2406015" stroke="1">
                                <a:moveTo>
                                  <a:pt x="1335453" y="151711"/>
                                </a:moveTo>
                                <a:lnTo>
                                  <a:pt x="1189499" y="151711"/>
                                </a:lnTo>
                                <a:lnTo>
                                  <a:pt x="1189499" y="283483"/>
                                </a:lnTo>
                                <a:lnTo>
                                  <a:pt x="1196586" y="322772"/>
                                </a:lnTo>
                                <a:lnTo>
                                  <a:pt x="1232760" y="355137"/>
                                </a:lnTo>
                                <a:lnTo>
                                  <a:pt x="1252672" y="360746"/>
                                </a:lnTo>
                                <a:lnTo>
                                  <a:pt x="1253097" y="360746"/>
                                </a:lnTo>
                                <a:lnTo>
                                  <a:pt x="1275797" y="363960"/>
                                </a:lnTo>
                                <a:lnTo>
                                  <a:pt x="1303528" y="365085"/>
                                </a:lnTo>
                                <a:lnTo>
                                  <a:pt x="1329540" y="364621"/>
                                </a:lnTo>
                                <a:lnTo>
                                  <a:pt x="1354330" y="363193"/>
                                </a:lnTo>
                                <a:lnTo>
                                  <a:pt x="1378005" y="360746"/>
                                </a:lnTo>
                                <a:lnTo>
                                  <a:pt x="1400669" y="357225"/>
                                </a:lnTo>
                                <a:lnTo>
                                  <a:pt x="1400669" y="325794"/>
                                </a:lnTo>
                                <a:lnTo>
                                  <a:pt x="1373489" y="325794"/>
                                </a:lnTo>
                                <a:lnTo>
                                  <a:pt x="1355095" y="324547"/>
                                </a:lnTo>
                                <a:lnTo>
                                  <a:pt x="1343404" y="319899"/>
                                </a:lnTo>
                                <a:lnTo>
                                  <a:pt x="1337246" y="310492"/>
                                </a:lnTo>
                                <a:lnTo>
                                  <a:pt x="1335453" y="294967"/>
                                </a:lnTo>
                                <a:lnTo>
                                  <a:pt x="1335453" y="151711"/>
                                </a:lnTo>
                                <a:close/>
                              </a:path>
                              <a:path fill="norm" h="366395" w="2406015" stroke="1">
                                <a:moveTo>
                                  <a:pt x="1400669" y="323378"/>
                                </a:moveTo>
                                <a:lnTo>
                                  <a:pt x="1384576" y="325039"/>
                                </a:lnTo>
                                <a:lnTo>
                                  <a:pt x="1378494" y="325586"/>
                                </a:lnTo>
                                <a:lnTo>
                                  <a:pt x="1373489" y="325794"/>
                                </a:lnTo>
                                <a:lnTo>
                                  <a:pt x="1400669" y="325794"/>
                                </a:lnTo>
                                <a:lnTo>
                                  <a:pt x="1400669" y="323378"/>
                                </a:lnTo>
                                <a:close/>
                              </a:path>
                              <a:path fill="norm" h="366395" w="2406015" stroke="1">
                                <a:moveTo>
                                  <a:pt x="1400669" y="116052"/>
                                </a:moveTo>
                                <a:lnTo>
                                  <a:pt x="1149131" y="116052"/>
                                </a:lnTo>
                                <a:lnTo>
                                  <a:pt x="1149131" y="151711"/>
                                </a:lnTo>
                                <a:lnTo>
                                  <a:pt x="1400669" y="151711"/>
                                </a:lnTo>
                                <a:lnTo>
                                  <a:pt x="1400669" y="116052"/>
                                </a:lnTo>
                                <a:close/>
                              </a:path>
                              <a:path fill="norm" h="366395" w="2406015" stroke="1">
                                <a:moveTo>
                                  <a:pt x="1335453" y="47746"/>
                                </a:moveTo>
                                <a:lnTo>
                                  <a:pt x="1189499" y="47746"/>
                                </a:lnTo>
                                <a:lnTo>
                                  <a:pt x="1189499" y="116052"/>
                                </a:lnTo>
                                <a:lnTo>
                                  <a:pt x="1335453" y="116052"/>
                                </a:lnTo>
                                <a:lnTo>
                                  <a:pt x="1335453" y="47746"/>
                                </a:lnTo>
                                <a:close/>
                              </a:path>
                              <a:path fill="norm" h="366395" w="2406015" stroke="1">
                                <a:moveTo>
                                  <a:pt x="1115357" y="116052"/>
                                </a:moveTo>
                                <a:lnTo>
                                  <a:pt x="969323" y="116052"/>
                                </a:lnTo>
                                <a:lnTo>
                                  <a:pt x="969323" y="360849"/>
                                </a:lnTo>
                                <a:lnTo>
                                  <a:pt x="1115357" y="360849"/>
                                </a:lnTo>
                                <a:lnTo>
                                  <a:pt x="1115357" y="116052"/>
                                </a:lnTo>
                                <a:close/>
                              </a:path>
                              <a:path fill="norm" h="366395" w="2406015" stroke="1">
                                <a:moveTo>
                                  <a:pt x="1115357" y="0"/>
                                </a:moveTo>
                                <a:lnTo>
                                  <a:pt x="969323" y="0"/>
                                </a:lnTo>
                                <a:lnTo>
                                  <a:pt x="969323" y="41706"/>
                                </a:lnTo>
                                <a:lnTo>
                                  <a:pt x="1115357" y="106984"/>
                                </a:lnTo>
                                <a:lnTo>
                                  <a:pt x="1115357" y="0"/>
                                </a:lnTo>
                                <a:close/>
                              </a:path>
                              <a:path fill="norm" h="366395" w="2406015" stroke="1">
                                <a:moveTo>
                                  <a:pt x="820957" y="116052"/>
                                </a:moveTo>
                                <a:lnTo>
                                  <a:pt x="682225" y="116052"/>
                                </a:lnTo>
                                <a:lnTo>
                                  <a:pt x="682225" y="360849"/>
                                </a:lnTo>
                                <a:lnTo>
                                  <a:pt x="828194" y="360849"/>
                                </a:lnTo>
                                <a:lnTo>
                                  <a:pt x="828194" y="163799"/>
                                </a:lnTo>
                                <a:lnTo>
                                  <a:pt x="844957" y="160184"/>
                                </a:lnTo>
                                <a:lnTo>
                                  <a:pt x="863567" y="157532"/>
                                </a:lnTo>
                                <a:lnTo>
                                  <a:pt x="883498" y="155947"/>
                                </a:lnTo>
                                <a:lnTo>
                                  <a:pt x="882184" y="155947"/>
                                </a:lnTo>
                                <a:lnTo>
                                  <a:pt x="903547" y="155418"/>
                                </a:lnTo>
                                <a:lnTo>
                                  <a:pt x="939810" y="155418"/>
                                </a:lnTo>
                                <a:lnTo>
                                  <a:pt x="939810" y="139623"/>
                                </a:lnTo>
                                <a:lnTo>
                                  <a:pt x="820957" y="139623"/>
                                </a:lnTo>
                                <a:lnTo>
                                  <a:pt x="820957" y="116052"/>
                                </a:lnTo>
                                <a:close/>
                              </a:path>
                              <a:path fill="norm" h="366395" w="2406015" stroke="1">
                                <a:moveTo>
                                  <a:pt x="939810" y="155418"/>
                                </a:moveTo>
                                <a:lnTo>
                                  <a:pt x="928874" y="155418"/>
                                </a:lnTo>
                                <a:lnTo>
                                  <a:pt x="935729" y="155598"/>
                                </a:lnTo>
                                <a:lnTo>
                                  <a:pt x="939810" y="155947"/>
                                </a:lnTo>
                                <a:lnTo>
                                  <a:pt x="939810" y="155418"/>
                                </a:lnTo>
                                <a:close/>
                              </a:path>
                              <a:path fill="norm" h="366395" w="2406015" stroke="1">
                                <a:moveTo>
                                  <a:pt x="895180" y="114240"/>
                                </a:moveTo>
                                <a:lnTo>
                                  <a:pt x="871539" y="115826"/>
                                </a:lnTo>
                                <a:lnTo>
                                  <a:pt x="851284" y="120584"/>
                                </a:lnTo>
                                <a:lnTo>
                                  <a:pt x="834420" y="128516"/>
                                </a:lnTo>
                                <a:lnTo>
                                  <a:pt x="820957" y="139623"/>
                                </a:lnTo>
                                <a:lnTo>
                                  <a:pt x="939810" y="139623"/>
                                </a:lnTo>
                                <a:lnTo>
                                  <a:pt x="939810" y="120280"/>
                                </a:lnTo>
                                <a:lnTo>
                                  <a:pt x="928574" y="117553"/>
                                </a:lnTo>
                                <a:lnTo>
                                  <a:pt x="917465" y="115675"/>
                                </a:lnTo>
                                <a:lnTo>
                                  <a:pt x="906372" y="114589"/>
                                </a:lnTo>
                                <a:lnTo>
                                  <a:pt x="895180" y="114240"/>
                                </a:lnTo>
                                <a:close/>
                              </a:path>
                              <a:path fill="norm" h="366395" w="2406015" stroke="1">
                                <a:moveTo>
                                  <a:pt x="627334" y="116052"/>
                                </a:moveTo>
                                <a:lnTo>
                                  <a:pt x="481356" y="116052"/>
                                </a:lnTo>
                                <a:lnTo>
                                  <a:pt x="481356" y="360849"/>
                                </a:lnTo>
                                <a:lnTo>
                                  <a:pt x="627334" y="360849"/>
                                </a:lnTo>
                                <a:lnTo>
                                  <a:pt x="627334" y="116052"/>
                                </a:lnTo>
                                <a:close/>
                              </a:path>
                              <a:path fill="norm" h="366395" w="2406015" stroke="1">
                                <a:moveTo>
                                  <a:pt x="627334" y="0"/>
                                </a:moveTo>
                                <a:lnTo>
                                  <a:pt x="481356" y="0"/>
                                </a:lnTo>
                                <a:lnTo>
                                  <a:pt x="481356" y="41706"/>
                                </a:lnTo>
                                <a:lnTo>
                                  <a:pt x="627334" y="106984"/>
                                </a:lnTo>
                                <a:lnTo>
                                  <a:pt x="627334" y="0"/>
                                </a:lnTo>
                                <a:close/>
                              </a:path>
                              <a:path fill="norm" h="366395" w="2406015" stroke="1">
                                <a:moveTo>
                                  <a:pt x="266616" y="0"/>
                                </a:moveTo>
                                <a:lnTo>
                                  <a:pt x="0" y="0"/>
                                </a:lnTo>
                                <a:lnTo>
                                  <a:pt x="0" y="360849"/>
                                </a:lnTo>
                                <a:lnTo>
                                  <a:pt x="152008" y="360849"/>
                                </a:lnTo>
                                <a:lnTo>
                                  <a:pt x="152008" y="239964"/>
                                </a:lnTo>
                                <a:lnTo>
                                  <a:pt x="267822" y="239964"/>
                                </a:lnTo>
                                <a:lnTo>
                                  <a:pt x="328677" y="234563"/>
                                </a:lnTo>
                                <a:lnTo>
                                  <a:pt x="376967" y="218802"/>
                                </a:lnTo>
                                <a:lnTo>
                                  <a:pt x="401187" y="201277"/>
                                </a:lnTo>
                                <a:lnTo>
                                  <a:pt x="152008" y="201277"/>
                                </a:lnTo>
                                <a:lnTo>
                                  <a:pt x="152008" y="38074"/>
                                </a:lnTo>
                                <a:lnTo>
                                  <a:pt x="407922" y="38074"/>
                                </a:lnTo>
                                <a:lnTo>
                                  <a:pt x="378270" y="18392"/>
                                </a:lnTo>
                                <a:lnTo>
                                  <a:pt x="329449" y="4583"/>
                                </a:lnTo>
                                <a:lnTo>
                                  <a:pt x="266616" y="0"/>
                                </a:lnTo>
                                <a:close/>
                              </a:path>
                              <a:path fill="norm" h="366395" w="2406015" stroke="1">
                                <a:moveTo>
                                  <a:pt x="407922" y="38074"/>
                                </a:moveTo>
                                <a:lnTo>
                                  <a:pt x="222580" y="38074"/>
                                </a:lnTo>
                                <a:lnTo>
                                  <a:pt x="238633" y="39104"/>
                                </a:lnTo>
                                <a:lnTo>
                                  <a:pt x="252366" y="42232"/>
                                </a:lnTo>
                                <a:lnTo>
                                  <a:pt x="284031" y="79481"/>
                                </a:lnTo>
                                <a:lnTo>
                                  <a:pt x="287621" y="116052"/>
                                </a:lnTo>
                                <a:lnTo>
                                  <a:pt x="287725" y="118468"/>
                                </a:lnTo>
                                <a:lnTo>
                                  <a:pt x="284078" y="157927"/>
                                </a:lnTo>
                                <a:lnTo>
                                  <a:pt x="272570" y="183446"/>
                                </a:lnTo>
                                <a:lnTo>
                                  <a:pt x="252354" y="197178"/>
                                </a:lnTo>
                                <a:lnTo>
                                  <a:pt x="222580" y="201277"/>
                                </a:lnTo>
                                <a:lnTo>
                                  <a:pt x="401187" y="201277"/>
                                </a:lnTo>
                                <a:lnTo>
                                  <a:pt x="412141" y="193352"/>
                                </a:lnTo>
                                <a:lnTo>
                                  <a:pt x="433648" y="158879"/>
                                </a:lnTo>
                                <a:lnTo>
                                  <a:pt x="440939" y="116052"/>
                                </a:lnTo>
                                <a:lnTo>
                                  <a:pt x="433986" y="74039"/>
                                </a:lnTo>
                                <a:lnTo>
                                  <a:pt x="413106" y="41515"/>
                                </a:lnTo>
                                <a:lnTo>
                                  <a:pt x="407922" y="38074"/>
                                </a:lnTo>
                                <a:close/>
                              </a:path>
                            </a:pathLst>
                          </a:custGeom>
                          <a:solidFill>
                            <a:srgbClr val="FFFFFF"/>
                          </a:solidFill>
                        </wps:spPr>
                        <wps:bodyPr wrap="square" lIns="0" tIns="0" rIns="0" bIns="0" rtlCol="0">
                          <a:prstTxWarp prst="textNoShape">
                            <a:avLst/>
                          </a:prstTxWarp>
                        </wps:bodyPr>
                      </wps:wsp>
                      <pic:pic xmlns:pic="http://schemas.openxmlformats.org/drawingml/2006/picture">
                        <pic:nvPicPr>
                          <pic:cNvPr id="4" name="Image 4"/>
                          <pic:cNvPicPr/>
                        </pic:nvPicPr>
                        <pic:blipFill>
                          <a:blip xmlns:r="http://schemas.openxmlformats.org/officeDocument/2006/relationships" r:embed="rId3" cstate="print"/>
                          <a:stretch>
                            <a:fillRect/>
                          </a:stretch>
                        </pic:blipFill>
                        <pic:spPr>
                          <a:xfrm>
                            <a:off x="3015995" y="1101852"/>
                            <a:ext cx="320301" cy="109853"/>
                          </a:xfrm>
                          <a:prstGeom prst="rect">
                            <a:avLst/>
                          </a:prstGeom>
                        </pic:spPr>
                      </pic:pic>
                      <wps:wsp xmlns:wps="http://schemas.microsoft.com/office/word/2010/wordprocessingShape">
                        <wps:cNvPr id="5" name="Graphic 5"/>
                        <wps:cNvSpPr/>
                        <wps:spPr>
                          <a:xfrm>
                            <a:off x="3357406" y="1101852"/>
                            <a:ext cx="26670" cy="109855"/>
                          </a:xfrm>
                          <a:custGeom>
                            <a:avLst/>
                            <a:gdLst/>
                            <a:rect l="l" t="t" r="r" b="b"/>
                            <a:pathLst>
                              <a:path fill="norm" h="109855" w="26670" stroke="1">
                                <a:moveTo>
                                  <a:pt x="26545" y="0"/>
                                </a:moveTo>
                                <a:lnTo>
                                  <a:pt x="0" y="0"/>
                                </a:lnTo>
                                <a:lnTo>
                                  <a:pt x="0" y="109406"/>
                                </a:lnTo>
                                <a:lnTo>
                                  <a:pt x="26545" y="109406"/>
                                </a:lnTo>
                                <a:lnTo>
                                  <a:pt x="26545" y="0"/>
                                </a:lnTo>
                                <a:close/>
                              </a:path>
                            </a:pathLst>
                          </a:custGeom>
                          <a:solidFill>
                            <a:srgbClr val="FFFFFF"/>
                          </a:solidFill>
                        </wps:spPr>
                        <wps:bodyPr wrap="square" lIns="0" tIns="0" rIns="0" bIns="0" rtlCol="0">
                          <a:prstTxWarp prst="textNoShape">
                            <a:avLst/>
                          </a:prstTxWarp>
                        </wps:bodyPr>
                      </wps:wsp>
                      <pic:pic xmlns:pic="http://schemas.openxmlformats.org/drawingml/2006/picture">
                        <pic:nvPicPr>
                          <pic:cNvPr id="6" name="Image 6"/>
                          <pic:cNvPicPr/>
                        </pic:nvPicPr>
                        <pic:blipFill>
                          <a:blip xmlns:r="http://schemas.openxmlformats.org/officeDocument/2006/relationships" r:embed="rId4" cstate="print"/>
                          <a:stretch>
                            <a:fillRect/>
                          </a:stretch>
                        </pic:blipFill>
                        <pic:spPr>
                          <a:xfrm>
                            <a:off x="3413503" y="1101852"/>
                            <a:ext cx="104354" cy="109406"/>
                          </a:xfrm>
                          <a:prstGeom prst="rect">
                            <a:avLst/>
                          </a:prstGeom>
                        </pic:spPr>
                      </pic:pic>
                      <pic:pic xmlns:pic="http://schemas.openxmlformats.org/drawingml/2006/picture">
                        <pic:nvPicPr>
                          <pic:cNvPr id="7" name="Image 7"/>
                          <pic:cNvPicPr/>
                        </pic:nvPicPr>
                        <pic:blipFill>
                          <a:blip xmlns:r="http://schemas.openxmlformats.org/officeDocument/2006/relationships" r:embed="rId5" cstate="print"/>
                          <a:stretch>
                            <a:fillRect/>
                          </a:stretch>
                        </pic:blipFill>
                        <pic:spPr>
                          <a:xfrm>
                            <a:off x="3543197" y="1100644"/>
                            <a:ext cx="106163" cy="111823"/>
                          </a:xfrm>
                          <a:prstGeom prst="rect">
                            <a:avLst/>
                          </a:prstGeom>
                        </pic:spPr>
                      </pic:pic>
                      <wps:wsp xmlns:wps="http://schemas.microsoft.com/office/word/2010/wordprocessingShape">
                        <wps:cNvPr id="8" name="Graphic 8"/>
                        <wps:cNvSpPr/>
                        <wps:spPr>
                          <a:xfrm>
                            <a:off x="3709073" y="1102410"/>
                            <a:ext cx="325755" cy="109855"/>
                          </a:xfrm>
                          <a:custGeom>
                            <a:avLst/>
                            <a:gdLst/>
                            <a:rect l="l" t="t" r="r" b="b"/>
                            <a:pathLst>
                              <a:path fill="norm" h="109855" w="325755" stroke="1">
                                <a:moveTo>
                                  <a:pt x="91084" y="0"/>
                                </a:moveTo>
                                <a:lnTo>
                                  <a:pt x="0" y="0"/>
                                </a:lnTo>
                                <a:lnTo>
                                  <a:pt x="0" y="22885"/>
                                </a:lnTo>
                                <a:lnTo>
                                  <a:pt x="32575" y="22885"/>
                                </a:lnTo>
                                <a:lnTo>
                                  <a:pt x="32575" y="109296"/>
                                </a:lnTo>
                                <a:lnTo>
                                  <a:pt x="58508" y="109296"/>
                                </a:lnTo>
                                <a:lnTo>
                                  <a:pt x="58508" y="22885"/>
                                </a:lnTo>
                                <a:lnTo>
                                  <a:pt x="91084" y="22885"/>
                                </a:lnTo>
                                <a:lnTo>
                                  <a:pt x="91084" y="0"/>
                                </a:lnTo>
                                <a:close/>
                              </a:path>
                              <a:path fill="norm" h="109855" w="325755" stroke="1">
                                <a:moveTo>
                                  <a:pt x="212953" y="0"/>
                                </a:moveTo>
                                <a:lnTo>
                                  <a:pt x="186410" y="0"/>
                                </a:lnTo>
                                <a:lnTo>
                                  <a:pt x="186410" y="41948"/>
                                </a:lnTo>
                                <a:lnTo>
                                  <a:pt x="139369" y="41948"/>
                                </a:lnTo>
                                <a:lnTo>
                                  <a:pt x="139369" y="0"/>
                                </a:lnTo>
                                <a:lnTo>
                                  <a:pt x="112839" y="0"/>
                                </a:lnTo>
                                <a:lnTo>
                                  <a:pt x="112839" y="41948"/>
                                </a:lnTo>
                                <a:lnTo>
                                  <a:pt x="112839" y="63550"/>
                                </a:lnTo>
                                <a:lnTo>
                                  <a:pt x="112839" y="109296"/>
                                </a:lnTo>
                                <a:lnTo>
                                  <a:pt x="139369" y="109296"/>
                                </a:lnTo>
                                <a:lnTo>
                                  <a:pt x="139369" y="63550"/>
                                </a:lnTo>
                                <a:lnTo>
                                  <a:pt x="186410" y="63550"/>
                                </a:lnTo>
                                <a:lnTo>
                                  <a:pt x="186410" y="109296"/>
                                </a:lnTo>
                                <a:lnTo>
                                  <a:pt x="212953" y="109296"/>
                                </a:lnTo>
                                <a:lnTo>
                                  <a:pt x="212953" y="63550"/>
                                </a:lnTo>
                                <a:lnTo>
                                  <a:pt x="212953" y="41948"/>
                                </a:lnTo>
                                <a:lnTo>
                                  <a:pt x="212953" y="0"/>
                                </a:lnTo>
                                <a:close/>
                              </a:path>
                              <a:path fill="norm" h="109855" w="325755" stroke="1">
                                <a:moveTo>
                                  <a:pt x="325691" y="86423"/>
                                </a:moveTo>
                                <a:lnTo>
                                  <a:pt x="268998" y="86423"/>
                                </a:lnTo>
                                <a:lnTo>
                                  <a:pt x="268998" y="63550"/>
                                </a:lnTo>
                                <a:lnTo>
                                  <a:pt x="318452" y="63550"/>
                                </a:lnTo>
                                <a:lnTo>
                                  <a:pt x="318452" y="41948"/>
                                </a:lnTo>
                                <a:lnTo>
                                  <a:pt x="268998" y="41948"/>
                                </a:lnTo>
                                <a:lnTo>
                                  <a:pt x="268998" y="21602"/>
                                </a:lnTo>
                                <a:lnTo>
                                  <a:pt x="324485" y="21602"/>
                                </a:lnTo>
                                <a:lnTo>
                                  <a:pt x="324485" y="0"/>
                                </a:lnTo>
                                <a:lnTo>
                                  <a:pt x="242468" y="0"/>
                                </a:lnTo>
                                <a:lnTo>
                                  <a:pt x="242468" y="21602"/>
                                </a:lnTo>
                                <a:lnTo>
                                  <a:pt x="242468" y="41948"/>
                                </a:lnTo>
                                <a:lnTo>
                                  <a:pt x="242468" y="63550"/>
                                </a:lnTo>
                                <a:lnTo>
                                  <a:pt x="242468" y="86423"/>
                                </a:lnTo>
                                <a:lnTo>
                                  <a:pt x="242468" y="109296"/>
                                </a:lnTo>
                                <a:lnTo>
                                  <a:pt x="325691" y="109296"/>
                                </a:lnTo>
                                <a:lnTo>
                                  <a:pt x="325691" y="86423"/>
                                </a:lnTo>
                                <a:close/>
                              </a:path>
                            </a:pathLst>
                          </a:custGeom>
                          <a:solidFill>
                            <a:srgbClr val="FFFFFF"/>
                          </a:solidFill>
                        </wps:spPr>
                        <wps:bodyPr wrap="square" lIns="0" tIns="0" rIns="0" bIns="0" rtlCol="0">
                          <a:prstTxWarp prst="textNoShape">
                            <a:avLst/>
                          </a:prstTxWarp>
                        </wps:bodyPr>
                      </wps:wsp>
                      <pic:pic xmlns:pic="http://schemas.openxmlformats.org/drawingml/2006/picture">
                        <pic:nvPicPr>
                          <pic:cNvPr id="9" name="Image 9"/>
                          <pic:cNvPicPr/>
                        </pic:nvPicPr>
                        <pic:blipFill>
                          <a:blip xmlns:r="http://schemas.openxmlformats.org/officeDocument/2006/relationships" r:embed="rId6" cstate="print"/>
                          <a:stretch>
                            <a:fillRect/>
                          </a:stretch>
                        </pic:blipFill>
                        <pic:spPr>
                          <a:xfrm>
                            <a:off x="4106585" y="1100644"/>
                            <a:ext cx="106791" cy="111823"/>
                          </a:xfrm>
                          <a:prstGeom prst="rect">
                            <a:avLst/>
                          </a:prstGeom>
                        </pic:spPr>
                      </pic:pic>
                      <pic:pic xmlns:pic="http://schemas.openxmlformats.org/drawingml/2006/picture">
                        <pic:nvPicPr>
                          <pic:cNvPr id="10" name="Image 10"/>
                          <pic:cNvPicPr/>
                        </pic:nvPicPr>
                        <pic:blipFill>
                          <a:blip xmlns:r="http://schemas.openxmlformats.org/officeDocument/2006/relationships" r:embed="rId7" cstate="print"/>
                          <a:stretch>
                            <a:fillRect/>
                          </a:stretch>
                        </pic:blipFill>
                        <pic:spPr>
                          <a:xfrm>
                            <a:off x="4239913" y="1100644"/>
                            <a:ext cx="233444" cy="111823"/>
                          </a:xfrm>
                          <a:prstGeom prst="rect">
                            <a:avLst/>
                          </a:prstGeom>
                        </pic:spPr>
                      </pic:pic>
                      <pic:pic xmlns:pic="http://schemas.openxmlformats.org/drawingml/2006/picture">
                        <pic:nvPicPr>
                          <pic:cNvPr id="11" name="Image 11"/>
                          <pic:cNvPicPr/>
                        </pic:nvPicPr>
                        <pic:blipFill>
                          <a:blip xmlns:r="http://schemas.openxmlformats.org/officeDocument/2006/relationships" r:embed="rId8" cstate="print"/>
                          <a:stretch>
                            <a:fillRect/>
                          </a:stretch>
                        </pic:blipFill>
                        <pic:spPr>
                          <a:xfrm>
                            <a:off x="4498045" y="1101852"/>
                            <a:ext cx="95935" cy="110615"/>
                          </a:xfrm>
                          <a:prstGeom prst="rect">
                            <a:avLst/>
                          </a:prstGeom>
                        </pic:spPr>
                      </pic:pic>
                      <pic:pic xmlns:pic="http://schemas.openxmlformats.org/drawingml/2006/picture">
                        <pic:nvPicPr>
                          <pic:cNvPr id="12" name="Image 12"/>
                          <pic:cNvPicPr/>
                        </pic:nvPicPr>
                        <pic:blipFill>
                          <a:blip xmlns:r="http://schemas.openxmlformats.org/officeDocument/2006/relationships" r:embed="rId9" cstate="print"/>
                          <a:stretch>
                            <a:fillRect/>
                          </a:stretch>
                        </pic:blipFill>
                        <pic:spPr>
                          <a:xfrm>
                            <a:off x="4622930" y="1101852"/>
                            <a:ext cx="104378" cy="109406"/>
                          </a:xfrm>
                          <a:prstGeom prst="rect">
                            <a:avLst/>
                          </a:prstGeom>
                        </pic:spPr>
                      </pic:pic>
                      <pic:pic xmlns:pic="http://schemas.openxmlformats.org/drawingml/2006/picture">
                        <pic:nvPicPr>
                          <pic:cNvPr id="13" name="Image 13"/>
                          <pic:cNvPicPr/>
                        </pic:nvPicPr>
                        <pic:blipFill>
                          <a:blip xmlns:r="http://schemas.openxmlformats.org/officeDocument/2006/relationships" r:embed="rId10" cstate="print"/>
                          <a:stretch>
                            <a:fillRect/>
                          </a:stretch>
                        </pic:blipFill>
                        <pic:spPr>
                          <a:xfrm>
                            <a:off x="4756821" y="1100644"/>
                            <a:ext cx="417434" cy="111823"/>
                          </a:xfrm>
                          <a:prstGeom prst="rect">
                            <a:avLst/>
                          </a:prstGeom>
                        </pic:spPr>
                      </pic:pic>
                      <pic:pic xmlns:pic="http://schemas.openxmlformats.org/drawingml/2006/picture">
                        <pic:nvPicPr>
                          <pic:cNvPr id="14" name="Image 14"/>
                          <pic:cNvPicPr/>
                        </pic:nvPicPr>
                        <pic:blipFill>
                          <a:blip xmlns:r="http://schemas.openxmlformats.org/officeDocument/2006/relationships" r:embed="rId11" cstate="print"/>
                          <a:stretch>
                            <a:fillRect/>
                          </a:stretch>
                        </pic:blipFill>
                        <pic:spPr>
                          <a:xfrm>
                            <a:off x="5323828" y="1101852"/>
                            <a:ext cx="100599" cy="109406"/>
                          </a:xfrm>
                          <a:prstGeom prst="rect">
                            <a:avLst/>
                          </a:prstGeom>
                        </pic:spPr>
                      </pic:pic>
                      <pic:pic xmlns:pic="http://schemas.openxmlformats.org/drawingml/2006/picture">
                        <pic:nvPicPr>
                          <pic:cNvPr id="15" name="Image 15"/>
                          <pic:cNvPicPr/>
                        </pic:nvPicPr>
                        <pic:blipFill>
                          <a:blip xmlns:r="http://schemas.openxmlformats.org/officeDocument/2006/relationships" r:embed="rId12" cstate="print"/>
                          <a:stretch>
                            <a:fillRect/>
                          </a:stretch>
                        </pic:blipFill>
                        <pic:spPr>
                          <a:xfrm>
                            <a:off x="5199586" y="1101852"/>
                            <a:ext cx="101322" cy="109406"/>
                          </a:xfrm>
                          <a:prstGeom prst="rect">
                            <a:avLst/>
                          </a:prstGeom>
                        </pic:spPr>
                      </pic:pic>
                    </wpg:wgp>
                  </a:graphicData>
                </a:graphic>
              </wp:anchor>
            </w:drawing>
          </mc:Choice>
          <mc:Fallback>
            <w:pict>
              <v:group id="Group 1" o:spid="_x0000_s1025" style="width:470pt;height:235pt;margin-top:0.35pt;margin-left:125.35pt;mso-position-horizontal-relative:page;mso-position-vertical-relative:page;mso-wrap-distance-left:0;mso-wrap-distance-right:0;position:absolute;z-index:-251655168" coordsize="59690,29845">
                <v:shape id="Graphic 2" o:spid="_x0000_s1026" style="width:59690;height:29845;mso-wrap-style:square;position:absolute;v-text-anchor:top;visibility:visible" coordsize="5969000,2984500" path="m5963284,l,,5968619,2983992l5968619,1141010l5963284,xe" fillcolor="#48b757" stroked="f">
                  <v:path arrowok="t"/>
                </v:shape>
                <v:shape id="Graphic 3" o:spid="_x0000_s1027" style="width:24061;height:3664;left:30159;mso-wrap-style:square;position:absolute;top:5850;v-text-anchor:top;visibility:visible" coordsize="2406015,366395" path="m2405536,116052l2259583,116052l2259583,360849l2405536,360849l2405536,116052xem2405536,l2259583,l2259583,41706l2405536,106984,2405536,xem1976120,l1830086,l1830086,360849l1976120,360849l1976120,168034l1986178,165302l1996454,163422l2006957,162336l2017694,161987l2197587,161987l2181561,141435l1976120,141435,1976120,xem2197587,161987l2017694,161987l2037622,164282l2050885,171733l2058269,185191l2060487,204901l2060555,360849l2206509,360849l2206509,204901l2198809,163554l2197587,161987xem2082830,110004l2050563,112366l2020881,118922l1995496,128877l1976120,141435l2181561,141435l2175670,133879l2137030,115992l2082830,110004xem1758701,149899l1564716,149899l1584719,150456l1601224,152089l1634607,171203l1638296,194022l1638296,209741l1564073,209741l1505175,214472l1463805,229006l1439398,253853l1431388,289523l1438937,321919l1461021,346042l1496795,361098l1545416,366293l1571192,365036l1595234,361229l1617586,354816l1638296,345741l1777012,345741l1777012,325190l1608783,325190l1591273,323093l1579251,316123l1572325,303260l1570104,283483l1572325,263612l1579251,250541l1591273,243363l1608783,241172l1777012,241172l1777012,201277l1774534,179300l1767141,160553l1758701,149899xem1777012,345741l1638296,345741l1638296,360849l1777012,360849l1777012,345741xem1777012,241172l1638296,241172l1638296,322170l1632090,323406l1625138,324359l1617387,324973l1608783,325190l1777012,325190l1777012,241172xem1605728,111816l1573828,112478l1541416,114387l1508430,117429l1474812,121488l1474812,155343l1500134,153215l1523594,151485l1545139,150324l1564716,149899l1758701,149899l1754893,145092l1737850,132972l1714989,123547l1685359,116955l1648943,113082l1605728,111816xem1335453,151711l1189499,151711l1189499,283483l1196586,322772l1232760,355137l1252672,360746l1253097,360746l1275797,363960l1303528,365085l1329540,364621l1354330,363193l1378005,360746l1400669,357225l1400669,325794l1373489,325794l1355095,324547l1343404,319899l1337246,310492l1335453,294967l1335453,151711xem1400669,323378l1384576,325039l1378494,325586l1373489,325794l1400669,325794l1400669,323378xem1400669,116052l1149131,116052l1149131,151711l1400669,151711l1400669,116052xem1335453,47746l1189499,47746l1189499,116052l1335453,116052l1335453,47746xem1115357,116052l969323,116052l969323,360849l1115357,360849l1115357,116052xem1115357,l969323,l969323,41706l1115357,106984,1115357,xem820957,116052l682225,116052l682225,360849l828194,360849l828194,163799l844957,160184l863567,157532l883498,155947l882184,155947l903547,155418l939810,155418l939810,139623l820957,139623l820957,116052xem939810,155418l928874,155418l935729,155598l939810,155947l939810,155418xem895180,114240l871539,115826l851284,120584l834420,128516l820957,139623l939810,139623l939810,120280l928574,117553l917465,115675l906372,114589l895180,114240xem627334,116052l481356,116052l481356,360849l627334,360849l627334,116052xem627334,l481356,l481356,41706l627334,106984,627334,xem266616,l,,,360849l152008,360849l152008,239964l267822,239964l328677,234563l376967,218802l401187,201277l152008,201277l152008,38074l407922,38074l378270,18392,329449,4583,266616,xem407922,38074l222580,38074l238633,39104l252366,42232l284031,79481l287621,116052l287725,118468l284078,157927l272570,183446l252354,197178l222580,201277l401187,201277l412141,193352l433648,158879l440939,116052,433986,74039,413106,41515l407922,38074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width:3203;height:1099;left:30159;mso-wrap-style:square;position:absolute;top:11018;visibility:visible">
                  <v:imagedata r:id="rId3" o:title=""/>
                </v:shape>
                <v:shape id="Graphic 5" o:spid="_x0000_s1029" style="width:266;height:1099;left:33574;mso-wrap-style:square;position:absolute;top:11018;v-text-anchor:top;visibility:visible" coordsize="26670,109855" path="m26545,l,,,109406l26545,109406l26545,xe" stroked="f">
                  <v:path arrowok="t"/>
                </v:shape>
                <v:shape id="Image 6" o:spid="_x0000_s1030" type="#_x0000_t75" style="width:1043;height:1094;left:34135;mso-wrap-style:square;position:absolute;top:11018;visibility:visible">
                  <v:imagedata r:id="rId4" o:title=""/>
                </v:shape>
                <v:shape id="Image 7" o:spid="_x0000_s1031" type="#_x0000_t75" style="width:1062;height:1118;left:35431;mso-wrap-style:square;position:absolute;top:11006;visibility:visible">
                  <v:imagedata r:id="rId5" o:title=""/>
                </v:shape>
                <v:shape id="Graphic 8" o:spid="_x0000_s1032" style="width:3258;height:1098;left:37090;mso-wrap-style:square;position:absolute;top:11024;v-text-anchor:top;visibility:visible" coordsize="325755,109855" path="m91084,l,,,22885l32575,22885l32575,109296l58508,109296l58508,22885l91084,22885l91084,xem212953,l186410,l186410,41948l139369,41948,139369,,112839,l112839,41948l112839,63550l112839,109296l139369,109296l139369,63550l186410,63550l186410,109296l212953,109296l212953,63550l212953,41948,212953,xem325691,86423l268998,86423l268998,63550l318452,63550l318452,41948l268998,41948l268998,21602l324485,21602l324485,,242468,l242468,21602l242468,41948l242468,63550l242468,86423l242468,109296l325691,109296l325691,86423xe" stroked="f">
                  <v:path arrowok="t"/>
                </v:shape>
                <v:shape id="Image 9" o:spid="_x0000_s1033" type="#_x0000_t75" style="width:1068;height:1118;left:41065;mso-wrap-style:square;position:absolute;top:11006;visibility:visible">
                  <v:imagedata r:id="rId6" o:title=""/>
                </v:shape>
                <v:shape id="Image 10" o:spid="_x0000_s1034" type="#_x0000_t75" style="width:2334;height:1118;left:42399;mso-wrap-style:square;position:absolute;top:11006;visibility:visible">
                  <v:imagedata r:id="rId7" o:title=""/>
                </v:shape>
                <v:shape id="Image 11" o:spid="_x0000_s1035" type="#_x0000_t75" style="width:959;height:1106;left:44980;mso-wrap-style:square;position:absolute;top:11018;visibility:visible">
                  <v:imagedata r:id="rId8" o:title=""/>
                </v:shape>
                <v:shape id="Image 12" o:spid="_x0000_s1036" type="#_x0000_t75" style="width:1044;height:1094;left:46229;mso-wrap-style:square;position:absolute;top:11018;visibility:visible">
                  <v:imagedata r:id="rId9" o:title=""/>
                </v:shape>
                <v:shape id="Image 13" o:spid="_x0000_s1037" type="#_x0000_t75" style="width:4174;height:1118;left:47568;mso-wrap-style:square;position:absolute;top:11006;visibility:visible">
                  <v:imagedata r:id="rId10" o:title=""/>
                </v:shape>
                <v:shape id="Image 14" o:spid="_x0000_s1038" type="#_x0000_t75" style="width:1006;height:1094;left:53238;mso-wrap-style:square;position:absolute;top:11018;visibility:visible">
                  <v:imagedata r:id="rId11" o:title=""/>
                </v:shape>
                <v:shape id="Image 15" o:spid="_x0000_s1039" type="#_x0000_t75" style="width:1014;height:1094;left:51995;mso-wrap-style:square;position:absolute;top:11018;visibility:visible">
                  <v:imagedata r:id="rId12" o:title=""/>
                </v:shape>
              </v:group>
            </w:pict>
          </mc:Fallback>
        </mc:AlternateContent>
      </w:r>
    </w:p>
    <w:p w:rsidR="00A154E5">
      <w:pPr>
        <w:pStyle w:val="BodyText"/>
        <w:rPr>
          <w:rFonts w:ascii="Times New Roman"/>
          <w:sz w:val="100"/>
        </w:rPr>
      </w:pPr>
    </w:p>
    <w:p w:rsidR="00A154E5">
      <w:pPr>
        <w:pStyle w:val="BodyText"/>
        <w:spacing w:before="824"/>
        <w:rPr>
          <w:rFonts w:ascii="Times New Roman"/>
          <w:sz w:val="100"/>
        </w:rPr>
      </w:pPr>
    </w:p>
    <w:p w:rsidR="00A154E5">
      <w:pPr>
        <w:pStyle w:val="Title"/>
      </w:pPr>
      <w:r>
        <w:rPr>
          <w:color w:val="48B757"/>
          <w:spacing w:val="31"/>
        </w:rPr>
        <w:t xml:space="preserve">GEOTECHNICAL </w:t>
      </w:r>
      <w:r>
        <w:rPr>
          <w:color w:val="48B757"/>
          <w:spacing w:val="32"/>
        </w:rPr>
        <w:t xml:space="preserve">REPORT </w:t>
      </w:r>
      <w:r>
        <w:rPr>
          <w:color w:val="48B757"/>
          <w:spacing w:val="26"/>
        </w:rPr>
        <w:t xml:space="preserve">FOR</w:t>
      </w:r>
    </w:p>
    <w:p w:rsidR="00A154E5">
      <w:pPr>
        <w:pStyle w:val="Title"/>
        <w:spacing w:before="2"/>
      </w:pPr>
      <w:r>
        <w:rPr>
          <w:color w:val="48B757"/>
          <w:spacing w:val="32"/>
        </w:rPr>
        <w:t xml:space="preserve">SUBDIVISION </w:t>
      </w:r>
      <w:r>
        <w:rPr>
          <w:color w:val="48B757"/>
          <w:spacing w:val="28"/>
        </w:rPr>
        <w:t xml:space="preserve">DEVELOPMENT</w:t>
      </w:r>
    </w:p>
    <w:p w:rsidR="00A154E5">
      <w:pPr>
        <w:spacing w:before="279" w:line="326" w:lineRule="auto"/>
        <w:ind w:left="117" w:right="3149"/>
        <w:rPr>
          <w:b/>
          <w:sz w:val="50"/>
        </w:rPr>
      </w:pPr>
      <w:r>
        <w:rPr>
          <w:b/>
          <w:color w:val="48B757"/>
          <w:sz w:val="50"/>
        </w:rPr>
        <w:t xml:space="preserve">MANGERE STAGE 2 </w:t>
      </w:r>
      <w:r>
        <w:rPr>
          <w:b/>
          <w:color w:val="48B757"/>
          <w:spacing w:val="-2"/>
          <w:sz w:val="50"/>
        </w:rPr>
        <w:t xml:space="preserve">SUPERLOT</w:t>
      </w:r>
      <w:r>
        <w:rPr>
          <w:b/>
          <w:color w:val="48B757"/>
          <w:spacing w:val="-22"/>
          <w:sz w:val="50"/>
        </w:rPr>
        <w:t xml:space="preserve"> </w:t>
      </w:r>
      <w:r>
        <w:rPr>
          <w:b/>
          <w:color w:val="48B757"/>
          <w:spacing w:val="-2"/>
          <w:sz w:val="50"/>
        </w:rPr>
        <w:t xml:space="preserve">MW-</w:t>
      </w:r>
      <w:r>
        <w:rPr>
          <w:b/>
          <w:color w:val="48B757"/>
          <w:spacing w:val="-5"/>
          <w:sz w:val="50"/>
        </w:rPr>
        <w:t xml:space="preserve">A58</w:t>
      </w:r>
    </w:p>
    <w:p w:rsidR="00A154E5">
      <w:pPr>
        <w:spacing w:before="4"/>
        <w:ind w:left="117"/>
        <w:rPr>
          <w:sz w:val="30"/>
        </w:rPr>
      </w:pPr>
      <w:r>
        <w:rPr>
          <w:color w:val="48B757"/>
          <w:sz w:val="30"/>
        </w:rPr>
        <w:t xml:space="preserve">Version</w:t>
      </w:r>
      <w:r>
        <w:rPr>
          <w:color w:val="48B757"/>
          <w:spacing w:val="2"/>
          <w:sz w:val="30"/>
        </w:rPr>
        <w:t xml:space="preserve"> </w:t>
      </w:r>
      <w:r>
        <w:rPr>
          <w:color w:val="48B757"/>
          <w:sz w:val="30"/>
        </w:rPr>
        <w:t xml:space="preserve">1.0 | October </w:t>
      </w:r>
      <w:r>
        <w:rPr>
          <w:color w:val="48B757"/>
          <w:spacing w:val="-4"/>
          <w:sz w:val="30"/>
        </w:rPr>
        <w:t xml:space="preserve">2019</w:t>
      </w:r>
    </w:p>
    <w:p w:rsidR="00A154E5">
      <w:pPr>
        <w:rPr>
          <w:sz w:val="30"/>
        </w:rPr>
        <w:sectPr>
          <w:type w:val="continuous"/>
          <w:pgSz w:w="11910" w:h="16840" w:orient="portrait"/>
          <w:pgMar w:top="0" w:right="960" w:bottom="280" w:left="960" w:header="720" w:footer="720" w:gutter="0"/>
          <w:cols w:num="1" w:space="720">
            <w:col w:w="9990" w:space="720"/>
          </w:cols>
        </w:sectPr>
      </w:pPr>
    </w:p>
    <w:p w:rsidR="00A154E5">
      <w:pPr>
        <w:spacing w:line="591" w:lineRule="exact"/>
        <w:ind w:left="120"/>
        <w:rPr>
          <w:b/>
          <w:sz w:val="50"/>
        </w:rPr>
      </w:pPr>
      <w:commentRangeStart w:id="0"/>
      <w:r>
        <w:rPr>
          <w:b/>
          <w:color w:val="48B757"/>
          <w:spacing w:val="-2"/>
          <w:sz w:val="50"/>
        </w:rPr>
        <w:t xml:space="preserve">Document Control</w:t>
      </w:r>
      <w:r>
        <w:commentReference w:id="0"/>
      </w:r>
      <w:commentRangeEnd w:id="0"/>
    </w:p>
    <w:p w:rsidR="00A154E5">
      <w:pPr>
        <w:pStyle w:val="BodyText"/>
        <w:spacing w:before="65"/>
        <w:rPr>
          <w:b/>
          <w:sz w:val="20"/>
        </w:rPr>
      </w:pPr>
    </w:p>
    <w:tbl>
      <w:tblPr>
        <w:tblStyle w:val="NormalTable"/>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
      <w:tblGrid>
        <w:gridCol w:w="1902"/>
        <w:gridCol w:w="1949"/>
        <w:gridCol w:w="1947"/>
        <w:gridCol w:w="1946"/>
        <w:gridCol w:w="1905"/>
      </w:tblGrid>
      <w:tr w14:paraId="599CD195" w14:textId="77777777">
        <w:tblPrEx>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Ex>
        <w:trPr>
          <w:trHeight w:val="534"/>
        </w:trPr>
        <w:tc>
          <w:tcPr>
            <w:tcW w:w="9649" w:type="dxa"/>
            <w:gridSpan w:val="5"/>
            <w:tcBorders>
              <w:top w:val="nil"/>
              <w:left w:val="nil"/>
              <w:bottom w:val="nil"/>
              <w:right w:val="nil"/>
            </w:tcBorders>
            <w:shd w:val="clear" w:color="auto" w:fill="48B757"/>
          </w:tcPr>
          <w:p w:rsidR="00A154E5">
            <w:pPr>
              <w:pStyle w:val="TableParagraph"/>
              <w:spacing w:before="81"/>
              <w:ind w:left="631"/>
              <w:rPr>
                <w:b/>
              </w:rPr>
            </w:pPr>
            <w:r>
              <w:rPr>
                <w:noProof/>
              </w:rPr>
              <mc:AlternateContent>
                <mc:Choice Requires="wpg">
                  <w:drawing>
                    <wp:anchor distT="0" distB="0" distL="0" distR="0" simplePos="0" relativeHeight="251658240" behindDoc="0" locked="0" layoutInCell="1" allowOverlap="1">
                      <wp:simplePos x="0" y="0"/>
                      <wp:positionH relativeFrom="column">
                        <wp:posOffset>6106414</wp:posOffset>
                      </wp:positionH>
                      <wp:positionV relativeFrom="paragraph">
                        <wp:posOffset>321609</wp:posOffset>
                      </wp:positionV>
                      <wp:extent cx="20320" cy="52069"/>
                      <wp:effectExtent l="0" t="0" r="0" b="0"/>
                      <wp:wrapNone/>
                      <wp:docPr id="17" name="Group 17"/>
                      <wp:cNvGraphicFramePr/>
                      <a:graphic xmlns:a="http://schemas.openxmlformats.org/drawingml/2006/main">
                        <a:graphicData uri="http://schemas.microsoft.com/office/word/2010/wordprocessingGroup">
                          <wpg:wgp xmlns:wpg="http://schemas.microsoft.com/office/word/2010/wordprocessingGroup">
                            <wpg:cNvGrpSpPr/>
                            <wpg:grpSpPr>
                              <a:xfrm>
                                <a:off x="0" y="0"/>
                                <a:ext cx="20320" cy="52069"/>
                                <a:chOff x="0" y="0"/>
                                <a:chExt cx="20320" cy="52069"/>
                              </a:xfrm>
                            </wpg:grpSpPr>
                            <wps:wsp xmlns:wps="http://schemas.microsoft.com/office/word/2010/wordprocessingShape">
                              <wps:cNvPr id="18" name="Graphic 18"/>
                              <wps:cNvSpPr/>
                              <wps:spPr>
                                <a:xfrm>
                                  <a:off x="0" y="0"/>
                                  <a:ext cx="20320" cy="52069"/>
                                </a:xfrm>
                                <a:custGeom>
                                  <a:avLst/>
                                  <a:gdLst/>
                                  <a:rect l="l" t="t" r="r" b="b"/>
                                  <a:pathLst>
                                    <a:path fill="norm" h="52069" w="20320" stroke="1">
                                      <a:moveTo>
                                        <a:pt x="15227" y="0"/>
                                      </a:moveTo>
                                      <a:lnTo>
                                        <a:pt x="9144" y="0"/>
                                      </a:lnTo>
                                      <a:lnTo>
                                        <a:pt x="0" y="0"/>
                                      </a:lnTo>
                                      <a:lnTo>
                                        <a:pt x="0" y="51816"/>
                                      </a:lnTo>
                                      <a:lnTo>
                                        <a:pt x="9144" y="51816"/>
                                      </a:lnTo>
                                      <a:lnTo>
                                        <a:pt x="15227" y="51816"/>
                                      </a:lnTo>
                                      <a:lnTo>
                                        <a:pt x="15227" y="0"/>
                                      </a:lnTo>
                                      <a:close/>
                                    </a:path>
                                    <a:path fill="norm" h="52069" w="20320" stroke="1">
                                      <a:moveTo>
                                        <a:pt x="19799" y="0"/>
                                      </a:moveTo>
                                      <a:lnTo>
                                        <a:pt x="15240" y="0"/>
                                      </a:lnTo>
                                      <a:lnTo>
                                        <a:pt x="15240" y="51816"/>
                                      </a:lnTo>
                                      <a:lnTo>
                                        <a:pt x="19799" y="51816"/>
                                      </a:lnTo>
                                      <a:lnTo>
                                        <a:pt x="19799" y="0"/>
                                      </a:lnTo>
                                      <a:close/>
                                    </a:path>
                                  </a:pathLst>
                                </a:custGeom>
                                <a:solidFill>
                                  <a:srgbClr val="F1F1F1"/>
                                </a:solidFill>
                              </wps:spPr>
                              <wps:bodyPr wrap="square" lIns="0" tIns="0" rIns="0" bIns="0" rtlCol="0">
                                <a:prstTxWarp prst="textNoShape">
                                  <a:avLst/>
                                </a:prstTxWarp>
                              </wps:bodyPr>
                            </wps:wsp>
                          </wpg:wgp>
                        </a:graphicData>
                      </a:graphic>
                    </wp:anchor>
                  </w:drawing>
                </mc:Choice>
                <mc:Fallback>
                  <w:pict>
                    <v:group id="Group 17" o:spid="_x0000_s1040" style="width:1.6pt;height:4.1pt;margin-top:25.3pt;margin-left:480.8pt;mso-wrap-distance-left:0;mso-wrap-distance-right:0;position:absolute;z-index:251659264" coordsize="20320,52069">
                      <v:shape id="Graphic 18" o:spid="_x0000_s1041" style="width:20320;height:52069;mso-wrap-style:square;position:absolute;v-text-anchor:top;visibility:visible" coordsize="20320,52069" path="m15227,l9144,,,,,51816l9144,51816l15227,51816,15227,xem19799,l15240,l15240,51816l19799,51816,19799,xe" fillcolor="#f1f1f1" stroked="f">
                        <v:path arrowok="t"/>
                      </v:shape>
                    </v:group>
                  </w:pict>
                </mc:Fallback>
              </mc:AlternateContent>
            </w:r>
            <w:r>
              <w:rPr>
                <w:b/>
                <w:color w:val="FFFFFF"/>
              </w:rPr>
              <w:t xml:space="preserve">Geotechnical</w:t>
            </w:r>
            <w:r>
              <w:rPr>
                <w:b/>
                <w:color w:val="FFFFFF"/>
                <w:spacing w:val="-4"/>
              </w:rPr>
              <w:t xml:space="preserve"> </w:t>
            </w:r>
            <w:r>
              <w:rPr>
                <w:b/>
                <w:color w:val="FFFFFF"/>
              </w:rPr>
              <w:t xml:space="preserve">report</w:t>
            </w:r>
            <w:r>
              <w:rPr>
                <w:b/>
                <w:color w:val="FFFFFF"/>
                <w:spacing w:val="-3"/>
              </w:rPr>
              <w:t xml:space="preserve"> </w:t>
            </w:r>
            <w:r>
              <w:rPr>
                <w:b/>
                <w:color w:val="FFFFFF"/>
              </w:rPr>
              <w:t xml:space="preserve">for</w:t>
            </w:r>
            <w:r>
              <w:rPr>
                <w:b/>
                <w:color w:val="FFFFFF"/>
                <w:spacing w:val="-5"/>
              </w:rPr>
              <w:t xml:space="preserve"> </w:t>
            </w:r>
            <w:r>
              <w:rPr>
                <w:b/>
                <w:color w:val="FFFFFF"/>
              </w:rPr>
              <w:t xml:space="preserve">subdivision</w:t>
            </w:r>
            <w:r>
              <w:rPr>
                <w:b/>
                <w:color w:val="FFFFFF"/>
                <w:spacing w:val="-3"/>
              </w:rPr>
              <w:t xml:space="preserve"> </w:t>
            </w:r>
            <w:r>
              <w:rPr>
                <w:b/>
                <w:color w:val="FFFFFF"/>
              </w:rPr>
              <w:t xml:space="preserve">development</w:t>
            </w:r>
            <w:r>
              <w:rPr>
                <w:b/>
                <w:color w:val="FFFFFF"/>
                <w:spacing w:val="-3"/>
              </w:rPr>
              <w:t xml:space="preserve"> </w:t>
            </w:r>
            <w:r>
              <w:rPr>
                <w:b/>
                <w:color w:val="FFFFFF"/>
              </w:rPr>
              <w:t xml:space="preserve">–</w:t>
            </w:r>
            <w:r>
              <w:rPr>
                <w:b/>
                <w:color w:val="FFFFFF"/>
                <w:spacing w:val="-5"/>
              </w:rPr>
              <w:t xml:space="preserve"> </w:t>
            </w:r>
            <w:r>
              <w:rPr>
                <w:b/>
                <w:color w:val="FFFFFF"/>
              </w:rPr>
              <w:t xml:space="preserve">Evergreen</w:t>
            </w:r>
            <w:r>
              <w:rPr>
                <w:b/>
                <w:color w:val="FFFFFF"/>
                <w:spacing w:val="-3"/>
              </w:rPr>
              <w:t xml:space="preserve"> </w:t>
            </w:r>
            <w:r>
              <w:rPr>
                <w:b/>
                <w:color w:val="FFFFFF"/>
              </w:rPr>
              <w:t xml:space="preserve">Stage</w:t>
            </w:r>
            <w:r>
              <w:rPr>
                <w:b/>
                <w:color w:val="FFFFFF"/>
                <w:spacing w:val="-4"/>
              </w:rPr>
              <w:t xml:space="preserve"> </w:t>
            </w:r>
            <w:r>
              <w:rPr>
                <w:b/>
                <w:color w:val="FFFFFF"/>
              </w:rPr>
              <w:t xml:space="preserve">2</w:t>
            </w:r>
            <w:r>
              <w:rPr>
                <w:b/>
                <w:color w:val="FFFFFF"/>
                <w:spacing w:val="-3"/>
              </w:rPr>
              <w:t xml:space="preserve"> </w:t>
            </w:r>
            <w:r>
              <w:rPr>
                <w:b/>
                <w:color w:val="FFFFFF"/>
              </w:rPr>
              <w:t xml:space="preserve">–</w:t>
            </w:r>
            <w:r>
              <w:rPr>
                <w:b/>
                <w:color w:val="FFFFFF"/>
                <w:spacing w:val="-6"/>
              </w:rPr>
              <w:t xml:space="preserve"> </w:t>
            </w:r>
            <w:r>
              <w:rPr>
                <w:b/>
                <w:color w:val="FFFFFF"/>
              </w:rPr>
              <w:t xml:space="preserve">Superlot</w:t>
            </w:r>
            <w:r>
              <w:rPr>
                <w:b/>
                <w:color w:val="FFFFFF"/>
                <w:spacing w:val="-3"/>
              </w:rPr>
              <w:t xml:space="preserve"> </w:t>
            </w:r>
            <w:r>
              <w:rPr>
                <w:b/>
                <w:color w:val="FFFFFF"/>
              </w:rPr>
              <w:t xml:space="preserve">MW-</w:t>
            </w:r>
            <w:r>
              <w:rPr>
                <w:b/>
                <w:color w:val="FFFFFF"/>
                <w:spacing w:val="-5"/>
              </w:rPr>
              <w:t xml:space="preserve">A58</w:t>
            </w:r>
          </w:p>
        </w:tc>
      </w:tr>
      <w:tr w14:paraId="3937A9E6" w14:textId="77777777">
        <w:tblPrEx>
          <w:tblW w:w="0" w:type="auto"/>
          <w:tblInd w:w="216" w:type="dxa"/>
          <w:tblLayout w:type="fixed"/>
          <w:tblCellMar>
            <w:left w:w="0" w:type="dxa"/>
            <w:right w:w="0" w:type="dxa"/>
          </w:tblCellMar>
          <w:tblLook w:val="01E0"/>
        </w:tblPrEx>
        <w:trPr>
          <w:trHeight w:val="487"/>
        </w:trPr>
        <w:tc>
          <w:tcPr>
            <w:tcW w:w="1902" w:type="dxa"/>
            <w:tcBorders>
              <w:top w:val="nil"/>
              <w:left w:val="nil"/>
            </w:tcBorders>
            <w:shd w:val="clear" w:color="auto" w:fill="F1F1F1"/>
          </w:tcPr>
          <w:p w:rsidR="00A154E5">
            <w:pPr>
              <w:pStyle w:val="TableParagraph"/>
              <w:spacing w:before="72"/>
              <w:ind w:left="64"/>
            </w:pPr>
            <w:r>
              <w:rPr>
                <w:spacing w:val="-4"/>
              </w:rPr>
              <w:t xml:space="preserve">DATE</w:t>
            </w:r>
          </w:p>
        </w:tc>
        <w:tc>
          <w:tcPr>
            <w:tcW w:w="1949" w:type="dxa"/>
            <w:tcBorders>
              <w:top w:val="nil"/>
            </w:tcBorders>
            <w:shd w:val="clear" w:color="auto" w:fill="F1F1F1"/>
          </w:tcPr>
          <w:p w:rsidR="00A154E5">
            <w:pPr>
              <w:pStyle w:val="TableParagraph"/>
              <w:spacing w:before="72"/>
              <w:ind w:left="64"/>
            </w:pPr>
            <w:r>
              <w:rPr>
                <w:spacing w:val="-2"/>
              </w:rPr>
              <w:t xml:space="preserve">VERSION</w:t>
            </w:r>
          </w:p>
        </w:tc>
        <w:tc>
          <w:tcPr>
            <w:tcW w:w="1947" w:type="dxa"/>
            <w:tcBorders>
              <w:top w:val="nil"/>
            </w:tcBorders>
            <w:shd w:val="clear" w:color="auto" w:fill="F1F1F1"/>
          </w:tcPr>
          <w:p w:rsidR="00A154E5">
            <w:pPr>
              <w:pStyle w:val="TableParagraph"/>
              <w:spacing w:before="72"/>
              <w:ind w:left="62"/>
            </w:pPr>
            <w:r>
              <w:rPr>
                <w:spacing w:val="-2"/>
              </w:rPr>
              <w:t xml:space="preserve">DESCRIPTION</w:t>
            </w:r>
          </w:p>
        </w:tc>
        <w:tc>
          <w:tcPr>
            <w:tcW w:w="1946" w:type="dxa"/>
            <w:tcBorders>
              <w:top w:val="nil"/>
            </w:tcBorders>
            <w:shd w:val="clear" w:color="auto" w:fill="F1F1F1"/>
          </w:tcPr>
          <w:p w:rsidR="00A154E5">
            <w:pPr>
              <w:pStyle w:val="TableParagraph"/>
              <w:spacing w:before="72"/>
              <w:ind w:left="62"/>
            </w:pPr>
            <w:r>
              <w:t xml:space="preserve">PREPARED</w:t>
            </w:r>
            <w:r>
              <w:rPr>
                <w:spacing w:val="-9"/>
              </w:rPr>
              <w:t xml:space="preserve"> </w:t>
            </w:r>
            <w:r>
              <w:rPr>
                <w:spacing w:val="-5"/>
              </w:rPr>
              <w:t xml:space="preserve">BY</w:t>
            </w:r>
          </w:p>
        </w:tc>
        <w:tc>
          <w:tcPr>
            <w:tcW w:w="1905" w:type="dxa"/>
            <w:tcBorders>
              <w:top w:val="single" w:sz="24" w:space="0" w:color="F1F1F1"/>
              <w:right w:val="nil"/>
            </w:tcBorders>
            <w:shd w:val="clear" w:color="auto" w:fill="F1F1F1"/>
          </w:tcPr>
          <w:p w:rsidR="00A154E5">
            <w:pPr>
              <w:pStyle w:val="TableParagraph"/>
              <w:spacing w:before="72"/>
              <w:ind w:left="65"/>
            </w:pPr>
            <w:r>
              <w:t xml:space="preserve">AUTHORISED</w:t>
            </w:r>
            <w:r>
              <w:rPr>
                <w:spacing w:val="-10"/>
              </w:rPr>
              <w:t xml:space="preserve"> </w:t>
            </w:r>
            <w:r>
              <w:rPr>
                <w:spacing w:val="-5"/>
              </w:rPr>
              <w:t xml:space="preserve">BY</w:t>
            </w:r>
          </w:p>
        </w:tc>
      </w:tr>
      <w:tr w14:paraId="5C825A72" w14:textId="77777777">
        <w:tblPrEx>
          <w:tblW w:w="0" w:type="auto"/>
          <w:tblInd w:w="216" w:type="dxa"/>
          <w:tblLayout w:type="fixed"/>
          <w:tblCellMar>
            <w:left w:w="0" w:type="dxa"/>
            <w:right w:w="0" w:type="dxa"/>
          </w:tblCellMar>
          <w:tblLook w:val="01E0"/>
        </w:tblPrEx>
        <w:trPr>
          <w:trHeight w:val="496"/>
        </w:trPr>
        <w:tc>
          <w:tcPr>
            <w:tcW w:w="1902" w:type="dxa"/>
            <w:tcBorders>
              <w:left w:val="nil"/>
              <w:bottom w:val="nil"/>
            </w:tcBorders>
            <w:shd w:val="clear" w:color="auto" w:fill="F1F1F1"/>
          </w:tcPr>
          <w:p w:rsidR="00A154E5">
            <w:pPr>
              <w:pStyle w:val="TableParagraph"/>
              <w:spacing w:before="80"/>
              <w:ind w:left="64"/>
            </w:pPr>
            <w:r>
              <w:t xml:space="preserve">October</w:t>
            </w:r>
            <w:r>
              <w:rPr>
                <w:spacing w:val="-4"/>
              </w:rPr>
              <w:t xml:space="preserve"> 2019</w:t>
            </w:r>
          </w:p>
        </w:tc>
        <w:tc>
          <w:tcPr>
            <w:tcW w:w="1949" w:type="dxa"/>
            <w:tcBorders>
              <w:bottom w:val="nil"/>
            </w:tcBorders>
            <w:shd w:val="clear" w:color="auto" w:fill="F1F1F1"/>
          </w:tcPr>
          <w:p w:rsidR="00A154E5">
            <w:pPr>
              <w:pStyle w:val="TableParagraph"/>
              <w:spacing w:before="80"/>
              <w:ind w:left="64"/>
            </w:pPr>
            <w:r>
              <w:rPr>
                <w:spacing w:val="-5"/>
                <w:w w:val="105"/>
              </w:rPr>
              <w:t xml:space="preserve">1.0</w:t>
            </w:r>
          </w:p>
        </w:tc>
        <w:tc>
          <w:tcPr>
            <w:tcW w:w="1947" w:type="dxa"/>
            <w:tcBorders>
              <w:bottom w:val="nil"/>
            </w:tcBorders>
            <w:shd w:val="clear" w:color="auto" w:fill="F1F1F1"/>
          </w:tcPr>
          <w:p w:rsidR="00A154E5">
            <w:pPr>
              <w:pStyle w:val="TableParagraph"/>
              <w:spacing w:before="80"/>
              <w:ind w:left="62"/>
            </w:pPr>
            <w:r>
              <w:t xml:space="preserve">For</w:t>
            </w:r>
            <w:r>
              <w:rPr>
                <w:spacing w:val="-1"/>
              </w:rPr>
              <w:t xml:space="preserve"> </w:t>
            </w:r>
            <w:r>
              <w:rPr>
                <w:spacing w:val="-2"/>
              </w:rPr>
              <w:t xml:space="preserve">Issue</w:t>
            </w:r>
          </w:p>
        </w:tc>
        <w:tc>
          <w:tcPr>
            <w:tcW w:w="1946" w:type="dxa"/>
            <w:tcBorders>
              <w:bottom w:val="nil"/>
            </w:tcBorders>
            <w:shd w:val="clear" w:color="auto" w:fill="F1F1F1"/>
          </w:tcPr>
          <w:p w:rsidR="00A154E5">
            <w:pPr>
              <w:pStyle w:val="TableParagraph"/>
              <w:spacing w:before="80"/>
              <w:ind w:left="62"/>
            </w:pPr>
            <w:r>
              <w:t xml:space="preserve">K</w:t>
            </w:r>
            <w:r>
              <w:rPr>
                <w:spacing w:val="-1"/>
              </w:rPr>
              <w:t xml:space="preserve"> </w:t>
            </w:r>
            <w:r>
              <w:rPr>
                <w:spacing w:val="-2"/>
              </w:rPr>
              <w:t xml:space="preserve">Bursell</w:t>
            </w:r>
          </w:p>
        </w:tc>
        <w:tc>
          <w:tcPr>
            <w:tcW w:w="1905" w:type="dxa"/>
            <w:tcBorders>
              <w:bottom w:val="nil"/>
              <w:right w:val="nil"/>
            </w:tcBorders>
            <w:shd w:val="clear" w:color="auto" w:fill="F1F1F1"/>
          </w:tcPr>
          <w:p w:rsidR="00A154E5">
            <w:pPr>
              <w:pStyle w:val="TableParagraph"/>
              <w:spacing w:before="80"/>
              <w:ind w:left="65"/>
            </w:pPr>
            <w:r>
              <w:t xml:space="preserve">M</w:t>
            </w:r>
            <w:r>
              <w:rPr>
                <w:spacing w:val="-1"/>
              </w:rPr>
              <w:t xml:space="preserve"> </w:t>
            </w:r>
            <w:r>
              <w:rPr>
                <w:spacing w:val="-2"/>
              </w:rPr>
              <w:t xml:space="preserve">Thomas</w:t>
            </w:r>
          </w:p>
        </w:tc>
      </w:tr>
    </w:tbl>
    <w:p w:rsidR="00A154E5">
      <w:pPr>
        <w:spacing w:before="585"/>
        <w:ind w:left="120"/>
        <w:rPr>
          <w:b/>
          <w:sz w:val="50"/>
        </w:rPr>
      </w:pPr>
      <w:commentRangeStart w:id="1"/>
      <w:r>
        <w:rPr>
          <w:b/>
          <w:color w:val="48B757"/>
          <w:spacing w:val="-2"/>
          <w:sz w:val="50"/>
        </w:rPr>
        <w:t xml:space="preserve">Distribution</w:t>
      </w:r>
      <w:r>
        <w:commentReference w:id="1"/>
      </w:r>
      <w:commentRangeEnd w:id="1"/>
    </w:p>
    <w:p w:rsidR="00A154E5">
      <w:pPr>
        <w:pStyle w:val="BodyText"/>
        <w:spacing w:before="104"/>
        <w:rPr>
          <w:b/>
          <w:sz w:val="20"/>
        </w:rPr>
      </w:pPr>
    </w:p>
    <w:tbl>
      <w:tblPr>
        <w:tblStyle w:val="NormalTable"/>
        <w:tblW w:w="0" w:type="auto"/>
        <w:tblInd w:w="185" w:type="dxa"/>
        <w:tblLayout w:type="fixed"/>
        <w:tblCellMar>
          <w:left w:w="0" w:type="dxa"/>
          <w:right w:w="0" w:type="dxa"/>
        </w:tblCellMar>
        <w:tblLook w:val="01E0"/>
      </w:tblPr>
      <w:tblGrid>
        <w:gridCol w:w="6274"/>
        <w:gridCol w:w="3348"/>
      </w:tblGrid>
      <w:tr w14:paraId="6220972A" w14:textId="77777777">
        <w:tblPrEx>
          <w:tblW w:w="0" w:type="auto"/>
          <w:tblInd w:w="185" w:type="dxa"/>
          <w:tblLayout w:type="fixed"/>
          <w:tblCellMar>
            <w:left w:w="0" w:type="dxa"/>
            <w:right w:w="0" w:type="dxa"/>
          </w:tblCellMar>
          <w:tblLook w:val="01E0"/>
        </w:tblPrEx>
        <w:trPr>
          <w:trHeight w:val="357"/>
        </w:trPr>
        <w:tc>
          <w:tcPr>
            <w:tcW w:w="6274" w:type="dxa"/>
          </w:tcPr>
          <w:p w:rsidR="00A154E5">
            <w:pPr>
              <w:pStyle w:val="TableParagraph"/>
              <w:spacing w:line="223" w:lineRule="exact"/>
              <w:ind w:left="50"/>
            </w:pPr>
            <w:r w:rsidRPr="00C30AFE">
              <w:t xml:space="preserve">ClientCorp</w:t>
            </w:r>
            <w:r w:rsidRPr="00C30AFE">
              <w:t xml:space="preserve"> Ltd</w:t>
            </w:r>
            <w:r>
              <w:t xml:space="preserve"> </w:t>
            </w:r>
            <w:r>
              <w:t xml:space="preserve">–</w:t>
            </w:r>
            <w:r>
              <w:rPr>
                <w:spacing w:val="-2"/>
              </w:rPr>
              <w:t xml:space="preserve"> </w:t>
            </w:r>
            <w:r>
              <w:t xml:space="preserve">Homes</w:t>
            </w:r>
            <w:r>
              <w:rPr>
                <w:spacing w:val="-3"/>
              </w:rPr>
              <w:t xml:space="preserve"> </w:t>
            </w:r>
            <w:r>
              <w:t xml:space="preserve">and</w:t>
            </w:r>
            <w:r>
              <w:rPr>
                <w:spacing w:val="-3"/>
              </w:rPr>
              <w:t xml:space="preserve"> </w:t>
            </w:r>
            <w:r>
              <w:rPr>
                <w:spacing w:val="-2"/>
              </w:rPr>
              <w:t xml:space="preserve">Communities</w:t>
            </w:r>
          </w:p>
        </w:tc>
        <w:tc>
          <w:tcPr>
            <w:tcW w:w="3348" w:type="dxa"/>
          </w:tcPr>
          <w:p w:rsidR="00A154E5">
            <w:pPr>
              <w:pStyle w:val="TableParagraph"/>
              <w:spacing w:line="223" w:lineRule="exact"/>
              <w:ind w:right="46"/>
              <w:jc w:val="right"/>
            </w:pPr>
            <w:r>
              <w:rPr>
                <w:w w:val="105"/>
              </w:rPr>
              <w:t xml:space="preserve">1</w:t>
            </w:r>
            <w:r>
              <w:rPr>
                <w:spacing w:val="-3"/>
                <w:w w:val="105"/>
              </w:rPr>
              <w:t xml:space="preserve"> </w:t>
            </w:r>
            <w:r>
              <w:rPr>
                <w:spacing w:val="-4"/>
                <w:w w:val="105"/>
              </w:rPr>
              <w:t xml:space="preserve">copy</w:t>
            </w:r>
          </w:p>
        </w:tc>
      </w:tr>
      <w:tr w14:paraId="2FC87E1E" w14:textId="77777777">
        <w:tblPrEx>
          <w:tblW w:w="0" w:type="auto"/>
          <w:tblInd w:w="185" w:type="dxa"/>
          <w:tblLayout w:type="fixed"/>
          <w:tblCellMar>
            <w:left w:w="0" w:type="dxa"/>
            <w:right w:w="0" w:type="dxa"/>
          </w:tblCellMar>
          <w:tblLook w:val="01E0"/>
        </w:tblPrEx>
        <w:trPr>
          <w:trHeight w:val="357"/>
        </w:trPr>
        <w:tc>
          <w:tcPr>
            <w:tcW w:w="6274" w:type="dxa"/>
          </w:tcPr>
          <w:p w:rsidR="00A154E5">
            <w:pPr>
              <w:pStyle w:val="TableParagraph"/>
              <w:spacing w:before="91" w:line="246" w:lineRule="exact"/>
              <w:ind w:left="50"/>
            </w:pPr>
            <w:r>
              <w:rPr>
                <w:spacing w:val="-2"/>
              </w:rPr>
              <w:t xml:space="preserve">SolidEarth</w:t>
            </w:r>
          </w:p>
        </w:tc>
        <w:tc>
          <w:tcPr>
            <w:tcW w:w="3348" w:type="dxa"/>
          </w:tcPr>
          <w:p w:rsidR="00A154E5">
            <w:pPr>
              <w:pStyle w:val="TableParagraph"/>
              <w:spacing w:before="91" w:line="246" w:lineRule="exact"/>
              <w:ind w:right="46"/>
              <w:jc w:val="right"/>
            </w:pPr>
            <w:r>
              <w:rPr>
                <w:w w:val="105"/>
              </w:rPr>
              <w:t xml:space="preserve">1</w:t>
            </w:r>
            <w:r>
              <w:rPr>
                <w:spacing w:val="-3"/>
                <w:w w:val="105"/>
              </w:rPr>
              <w:t xml:space="preserve"> </w:t>
            </w:r>
            <w:r>
              <w:rPr>
                <w:spacing w:val="-4"/>
                <w:w w:val="105"/>
              </w:rPr>
              <w:t xml:space="preserve">copy</w:t>
            </w:r>
          </w:p>
        </w:tc>
      </w:tr>
    </w:tbl>
    <w:p w:rsidR="00A154E5">
      <w:pPr>
        <w:spacing w:line="246" w:lineRule="exact"/>
        <w:jc w:val="right"/>
        <w:sectPr>
          <w:footerReference w:type="default" r:id="rId15"/>
          <w:pgSz w:w="11910" w:h="16840" w:orient="portrait"/>
          <w:pgMar w:top="1440" w:right="960" w:bottom="740" w:left="960" w:header="0" w:footer="553" w:gutter="0"/>
          <w:cols w:num="1" w:space="720">
            <w:col w:w="9990" w:space="720"/>
          </w:cols>
        </w:sectPr>
      </w:pPr>
    </w:p>
    <w:p w:rsidR="00A154E5">
      <w:pPr>
        <w:spacing w:line="567" w:lineRule="exact"/>
        <w:ind w:left="120"/>
        <w:rPr>
          <w:sz w:val="48"/>
        </w:rPr>
      </w:pPr>
      <w:commentRangeStart w:id="2"/>
      <w:commentRangeStart w:id="3"/>
      <w:r>
        <w:rPr>
          <w:color w:val="48B757"/>
          <w:spacing w:val="-2"/>
          <w:sz w:val="48"/>
        </w:rPr>
        <w:t xml:space="preserve">Contents</w:t>
      </w:r>
      <w:r>
        <w:commentReference w:id="3"/>
      </w:r>
      <w:commentRangeEnd w:id="3"/>
      <w:r>
        <w:commentReference w:id="2"/>
      </w:r>
      <w:commentRangeEnd w:id="2"/>
    </w:p>
    <w:p w:rsidR="00A154E5">
      <w:pPr>
        <w:pStyle w:val="BodyText"/>
        <w:rPr>
          <w:sz w:val="48"/>
        </w:rPr>
      </w:pPr>
    </w:p>
    <w:p w:rsidR="00A154E5">
      <w:pPr>
        <w:pStyle w:val="BodyText"/>
        <w:spacing w:before="151"/>
        <w:rPr>
          <w:sz w:val="48"/>
        </w:rPr>
      </w:pPr>
    </w:p>
    <w:p w:rsidR="00A154E5">
      <w:pPr>
        <w:rPr>
          <w:sz w:val="48"/>
        </w:rPr>
        <w:sectPr>
          <w:pgSz w:w="11910" w:h="16840" w:orient="portrait"/>
          <w:pgMar w:top="1440" w:right="960" w:bottom="473" w:left="960" w:header="0" w:footer="553" w:gutter="0"/>
          <w:cols w:num="1" w:space="720">
            <w:col w:w="9990" w:space="720"/>
          </w:cols>
        </w:sectPr>
      </w:pPr>
    </w:p>
    <w:sdt>
      <w:sdtPr>
        <w:rPr>
          <w:sz w:val="22"/>
          <w:szCs w:val="22"/>
        </w:rPr>
        <w:id w:val="-1786724794"/>
        <w:docPartObj>
          <w:docPartGallery w:val="Table of Contents"/>
          <w:docPartUnique/>
        </w:docPartObj>
      </w:sdtPr>
      <w:sdtContent>
        <w:p w:rsidR="00A154E5">
          <w:pPr>
            <w:pStyle w:val="TOC1"/>
            <w:numPr>
              <w:ilvl w:val="0"/>
              <w:numId w:val="17"/>
            </w:numPr>
            <w:tabs>
              <w:tab w:val="left" w:pos="780"/>
              <w:tab w:val="right" w:leader="dot" w:pos="9760"/>
            </w:tabs>
            <w:ind w:hanging="660"/>
          </w:pPr>
          <w:hyperlink w:anchor="_bookmark0" w:history="1">
            <w:r>
              <w:rPr>
                <w:spacing w:val="-2"/>
              </w:rPr>
              <w:t xml:space="preserve">Applicability</w:t>
            </w:r>
            <w:r>
              <w:rPr>
                <w:rFonts w:ascii="Times New Roman"/>
              </w:rPr>
              <w:tab/>
            </w:r>
            <w:r>
              <w:rPr>
                <w:spacing w:val="-10"/>
              </w:rPr>
              <w:t xml:space="preserve">1</w:t>
            </w:r>
          </w:hyperlink>
        </w:p>
        <w:p w:rsidR="00A154E5">
          <w:pPr>
            <w:pStyle w:val="TOC1"/>
            <w:numPr>
              <w:ilvl w:val="0"/>
              <w:numId w:val="17"/>
            </w:numPr>
            <w:tabs>
              <w:tab w:val="left" w:pos="780"/>
              <w:tab w:val="right" w:leader="dot" w:pos="9761"/>
            </w:tabs>
            <w:spacing w:before="335"/>
            <w:ind w:hanging="660"/>
          </w:pPr>
          <w:hyperlink w:anchor="_bookmark1" w:history="1">
            <w:r>
              <w:rPr>
                <w:spacing w:val="-2"/>
              </w:rPr>
              <w:t xml:space="preserve">Summary</w:t>
            </w:r>
            <w:r>
              <w:rPr>
                <w:rFonts w:ascii="Times New Roman"/>
              </w:rPr>
              <w:tab/>
            </w:r>
            <w:r>
              <w:rPr>
                <w:spacing w:val="-10"/>
              </w:rPr>
              <w:t xml:space="preserve">2</w:t>
            </w:r>
          </w:hyperlink>
        </w:p>
        <w:p w:rsidR="00A154E5">
          <w:pPr>
            <w:pStyle w:val="TOC1"/>
            <w:numPr>
              <w:ilvl w:val="0"/>
              <w:numId w:val="17"/>
            </w:numPr>
            <w:tabs>
              <w:tab w:val="left" w:pos="780"/>
              <w:tab w:val="right" w:leader="dot" w:pos="9760"/>
            </w:tabs>
            <w:spacing w:before="332"/>
            <w:ind w:hanging="660"/>
          </w:pPr>
          <w:hyperlink w:anchor="_bookmark2" w:history="1">
            <w:commentRangeStart w:id="5"/>
            <w:r>
              <w:rPr>
                <w:spacing w:val="-2"/>
              </w:rPr>
              <w:t xml:space="preserve">Introduction</w:t>
            </w:r>
            <w:r>
              <w:commentReference w:id="5"/>
            </w:r>
            <w:commentRangeEnd w:id="5"/>
            <w:r>
              <w:rPr>
                <w:rFonts w:ascii="Times New Roman"/>
              </w:rPr>
              <w:tab/>
            </w:r>
            <w:r>
              <w:rPr>
                <w:spacing w:val="-10"/>
              </w:rPr>
              <w:t xml:space="preserve">4</w:t>
            </w:r>
          </w:hyperlink>
        </w:p>
        <w:p w:rsidR="00A154E5">
          <w:pPr>
            <w:pStyle w:val="TOC2"/>
            <w:numPr>
              <w:ilvl w:val="1"/>
              <w:numId w:val="17"/>
            </w:numPr>
            <w:tabs>
              <w:tab w:val="left" w:pos="1219"/>
              <w:tab w:val="right" w:leader="dot" w:pos="9760"/>
            </w:tabs>
            <w:spacing w:before="152"/>
            <w:ind w:hanging="1099"/>
          </w:pPr>
          <w:hyperlink w:anchor="_bookmark3" w:history="1">
            <w:r>
              <w:t xml:space="preserve">Proposed</w:t>
            </w:r>
            <w:r>
              <w:rPr>
                <w:spacing w:val="-6"/>
              </w:rPr>
              <w:t xml:space="preserve"> </w:t>
            </w:r>
            <w:r>
              <w:rPr>
                <w:spacing w:val="-2"/>
              </w:rPr>
              <w:t xml:space="preserve">Superlot</w:t>
            </w:r>
            <w:r>
              <w:rPr>
                <w:rFonts w:ascii="Times New Roman"/>
              </w:rPr>
              <w:tab/>
            </w:r>
            <w:r>
              <w:rPr>
                <w:spacing w:val="-10"/>
              </w:rPr>
              <w:t xml:space="preserve">4</w:t>
            </w:r>
          </w:hyperlink>
        </w:p>
        <w:p w:rsidR="00A154E5">
          <w:pPr>
            <w:pStyle w:val="TOC1"/>
            <w:numPr>
              <w:ilvl w:val="0"/>
              <w:numId w:val="17"/>
            </w:numPr>
            <w:tabs>
              <w:tab w:val="left" w:pos="780"/>
              <w:tab w:val="right" w:leader="dot" w:pos="9760"/>
            </w:tabs>
            <w:spacing w:before="304"/>
            <w:ind w:hanging="660"/>
          </w:pPr>
          <w:hyperlink w:anchor="_bookmark4" w:history="1">
            <w:r>
              <w:t xml:space="preserve">Geotechnical</w:t>
            </w:r>
            <w:r>
              <w:rPr>
                <w:spacing w:val="-7"/>
              </w:rPr>
              <w:t xml:space="preserve"> </w:t>
            </w:r>
            <w:r>
              <w:t xml:space="preserve">site</w:t>
            </w:r>
            <w:r>
              <w:rPr>
                <w:spacing w:val="-6"/>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7"/>
            </w:numPr>
            <w:tabs>
              <w:tab w:val="left" w:pos="1219"/>
              <w:tab w:val="right" w:leader="dot" w:pos="9760"/>
            </w:tabs>
            <w:spacing w:before="152"/>
            <w:ind w:hanging="1099"/>
          </w:pPr>
          <w:hyperlink w:anchor="_bookmark5" w:history="1">
            <w:r>
              <w:t xml:space="preserve">Published</w:t>
            </w:r>
            <w:r>
              <w:rPr>
                <w:spacing w:val="-7"/>
              </w:rPr>
              <w:t xml:space="preserve"> </w:t>
            </w:r>
            <w:r>
              <w:rPr>
                <w:spacing w:val="-2"/>
              </w:rPr>
              <w:t xml:space="preserve">geology</w:t>
            </w:r>
            <w:r>
              <w:rPr>
                <w:rFonts w:ascii="Times New Roman"/>
              </w:rPr>
              <w:tab/>
            </w:r>
            <w:r>
              <w:rPr>
                <w:spacing w:val="-10"/>
              </w:rPr>
              <w:t xml:space="preserve">5</w:t>
            </w:r>
          </w:hyperlink>
        </w:p>
        <w:p w:rsidR="00A154E5">
          <w:pPr>
            <w:pStyle w:val="TOC2"/>
            <w:numPr>
              <w:ilvl w:val="1"/>
              <w:numId w:val="17"/>
            </w:numPr>
            <w:tabs>
              <w:tab w:val="left" w:pos="1219"/>
              <w:tab w:val="right" w:leader="dot" w:pos="9760"/>
            </w:tabs>
            <w:spacing w:before="121"/>
            <w:ind w:hanging="1099"/>
          </w:pPr>
          <w:hyperlink w:anchor="_bookmark6" w:history="1">
            <w:r>
              <w:t xml:space="preserve">Historical</w:t>
            </w:r>
            <w:r>
              <w:rPr>
                <w:spacing w:val="-6"/>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7"/>
            </w:numPr>
            <w:tabs>
              <w:tab w:val="left" w:pos="1219"/>
              <w:tab w:val="right" w:leader="dot" w:pos="9760"/>
            </w:tabs>
            <w:spacing w:before="117"/>
            <w:ind w:hanging="1099"/>
          </w:pPr>
          <w:hyperlink w:anchor="_bookmark7" w:history="1">
            <w:r>
              <w:t xml:space="preserve">Project</w:t>
            </w:r>
            <w:r>
              <w:rPr>
                <w:spacing w:val="-8"/>
              </w:rPr>
              <w:t xml:space="preserve"> </w:t>
            </w:r>
            <w:r>
              <w:t xml:space="preserve">specific</w:t>
            </w:r>
            <w:r>
              <w:rPr>
                <w:spacing w:val="-7"/>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7"/>
            </w:numPr>
            <w:tabs>
              <w:tab w:val="left" w:pos="1219"/>
              <w:tab w:val="right" w:leader="dot" w:pos="9760"/>
            </w:tabs>
            <w:spacing w:before="121"/>
            <w:ind w:hanging="1099"/>
          </w:pPr>
          <w:hyperlink w:anchor="_bookmark8" w:history="1">
            <w:commentRangeStart w:id="6"/>
            <w:r>
              <w:rPr>
                <w:spacing w:val="-2"/>
              </w:rPr>
              <w:t xml:space="preserve">Groundwater</w:t>
            </w:r>
            <w:r>
              <w:commentReference w:id="6"/>
            </w:r>
            <w:commentRangeEnd w:id="6"/>
            <w:r>
              <w:rPr>
                <w:rFonts w:ascii="Times New Roman"/>
              </w:rPr>
              <w:tab/>
            </w:r>
            <w:r>
              <w:rPr>
                <w:spacing w:val="-10"/>
              </w:rPr>
              <w:t xml:space="preserve">6</w:t>
            </w:r>
          </w:hyperlink>
        </w:p>
        <w:p w:rsidR="00A154E5">
          <w:pPr>
            <w:pStyle w:val="TOC2"/>
            <w:numPr>
              <w:ilvl w:val="1"/>
              <w:numId w:val="17"/>
            </w:numPr>
            <w:tabs>
              <w:tab w:val="left" w:pos="1219"/>
              <w:tab w:val="right" w:leader="dot" w:pos="9760"/>
            </w:tabs>
            <w:spacing w:before="120"/>
            <w:ind w:hanging="1099"/>
          </w:pPr>
          <w:hyperlink w:anchor="_bookmark9" w:history="1">
            <w:r>
              <w:t xml:space="preserve">Geotechnical</w:t>
            </w:r>
            <w:r>
              <w:rPr>
                <w:spacing w:val="-6"/>
              </w:rPr>
              <w:t xml:space="preserve"> </w:t>
            </w:r>
            <w:r>
              <w:t xml:space="preserve">laboratory</w:t>
            </w:r>
            <w:r>
              <w:rPr>
                <w:spacing w:val="-5"/>
              </w:rPr>
              <w:t xml:space="preserve"> </w:t>
            </w:r>
            <w:r>
              <w:rPr>
                <w:spacing w:val="-2"/>
              </w:rPr>
              <w:t xml:space="preserve">testing</w:t>
            </w:r>
            <w:r>
              <w:rPr>
                <w:rFonts w:ascii="Times New Roman"/>
              </w:rPr>
              <w:tab/>
            </w:r>
            <w:r>
              <w:rPr>
                <w:spacing w:val="-10"/>
              </w:rPr>
              <w:t xml:space="preserve">6</w:t>
            </w:r>
          </w:hyperlink>
        </w:p>
        <w:p w:rsidR="00A154E5">
          <w:pPr>
            <w:pStyle w:val="TOC1"/>
            <w:numPr>
              <w:ilvl w:val="0"/>
              <w:numId w:val="17"/>
            </w:numPr>
            <w:tabs>
              <w:tab w:val="left" w:pos="780"/>
              <w:tab w:val="right" w:leader="dot" w:pos="9760"/>
            </w:tabs>
            <w:spacing w:before="303"/>
            <w:ind w:hanging="660"/>
          </w:pPr>
          <w:hyperlink w:anchor="_bookmark10" w:history="1">
            <w:r>
              <w:t xml:space="preserve">Subsurface</w:t>
            </w:r>
            <w:r>
              <w:rPr>
                <w:spacing w:val="-8"/>
              </w:rPr>
              <w:t xml:space="preserve"> </w:t>
            </w:r>
            <w:r>
              <w:rPr>
                <w:spacing w:val="-2"/>
              </w:rPr>
              <w:t xml:space="preserve">conditions</w:t>
            </w:r>
            <w:r>
              <w:rPr>
                <w:rFonts w:ascii="Times New Roman"/>
              </w:rPr>
              <w:tab/>
            </w:r>
            <w:r>
              <w:rPr>
                <w:spacing w:val="-10"/>
              </w:rPr>
              <w:t xml:space="preserve">8</w:t>
            </w:r>
          </w:hyperlink>
        </w:p>
        <w:p w:rsidR="00A154E5">
          <w:pPr>
            <w:pStyle w:val="TOC2"/>
            <w:numPr>
              <w:ilvl w:val="1"/>
              <w:numId w:val="17"/>
            </w:numPr>
            <w:tabs>
              <w:tab w:val="left" w:pos="1219"/>
              <w:tab w:val="right" w:leader="dot" w:pos="9761"/>
            </w:tabs>
            <w:spacing w:before="152"/>
            <w:ind w:hanging="1099"/>
          </w:pPr>
          <w:hyperlink w:anchor="_bookmark11" w:history="1">
            <w:r>
              <w:rPr>
                <w:spacing w:val="-2"/>
              </w:rPr>
              <w:t xml:space="preserve">General</w:t>
            </w:r>
            <w:r>
              <w:rPr>
                <w:rFonts w:ascii="Times New Roman"/>
              </w:rPr>
              <w:tab/>
            </w:r>
            <w:r>
              <w:rPr>
                <w:spacing w:val="-10"/>
              </w:rPr>
              <w:t xml:space="preserve">8</w:t>
            </w:r>
          </w:hyperlink>
        </w:p>
        <w:p w:rsidR="00A154E5">
          <w:pPr>
            <w:pStyle w:val="TOC2"/>
            <w:numPr>
              <w:ilvl w:val="1"/>
              <w:numId w:val="17"/>
            </w:numPr>
            <w:tabs>
              <w:tab w:val="left" w:pos="1219"/>
              <w:tab w:val="right" w:leader="dot" w:pos="9761"/>
            </w:tabs>
            <w:spacing w:before="121"/>
            <w:ind w:hanging="1099"/>
          </w:pPr>
          <w:hyperlink w:anchor="_bookmark12" w:history="1">
            <w:commentRangeStart w:id="7"/>
            <w:r>
              <w:t xml:space="preserve">Geological units</w:t>
            </w:r>
            <w:r>
              <w:commentReference w:id="7"/>
            </w:r>
            <w:commentRangeEnd w:id="7"/>
            <w:r>
              <w:rPr>
                <w:rFonts w:ascii="Times New Roman"/>
              </w:rPr>
              <w:tab/>
            </w:r>
            <w:r>
              <w:rPr>
                <w:spacing w:val="-10"/>
              </w:rPr>
              <w:t xml:space="preserve">8</w:t>
            </w:r>
          </w:hyperlink>
        </w:p>
        <w:p w:rsidR="00A154E5">
          <w:pPr>
            <w:pStyle w:val="TOC2"/>
            <w:numPr>
              <w:ilvl w:val="2"/>
              <w:numId w:val="17"/>
            </w:numPr>
            <w:tabs>
              <w:tab w:val="left" w:pos="1219"/>
              <w:tab w:val="right" w:leader="dot" w:pos="9761"/>
            </w:tabs>
            <w:spacing w:before="120"/>
            <w:ind w:hanging="1099"/>
          </w:pPr>
          <w:hyperlink w:anchor="_bookmark13" w:history="1">
            <w:r>
              <w:rPr>
                <w:spacing w:val="-2"/>
              </w:rPr>
              <w:t xml:space="preserve">Topsoil</w:t>
            </w:r>
            <w:r>
              <w:rPr>
                <w:rFonts w:ascii="Times New Roman"/>
              </w:rPr>
              <w:tab/>
            </w:r>
            <w:r>
              <w:rPr>
                <w:spacing w:val="-10"/>
              </w:rPr>
              <w:t xml:space="preserve">8</w:t>
            </w:r>
          </w:hyperlink>
        </w:p>
        <w:p w:rsidR="00A154E5">
          <w:pPr>
            <w:pStyle w:val="TOC2"/>
            <w:numPr>
              <w:ilvl w:val="2"/>
              <w:numId w:val="17"/>
            </w:numPr>
            <w:tabs>
              <w:tab w:val="left" w:pos="1219"/>
              <w:tab w:val="right" w:leader="dot" w:pos="9761"/>
            </w:tabs>
            <w:ind w:hanging="1099"/>
          </w:pPr>
          <w:hyperlink w:anchor="_bookmark14" w:history="1">
            <w:r>
              <w:t xml:space="preserve">Auckland</w:t>
            </w:r>
            <w:r>
              <w:rPr>
                <w:spacing w:val="-7"/>
              </w:rPr>
              <w:t xml:space="preserve"> </w:t>
            </w:r>
            <w:r>
              <w:t xml:space="preserve">volcanic</w:t>
            </w:r>
            <w:r>
              <w:rPr>
                <w:spacing w:val="-6"/>
              </w:rPr>
              <w:t xml:space="preserve"> </w:t>
            </w:r>
            <w:r>
              <w:t xml:space="preserve">field</w:t>
            </w:r>
            <w:r>
              <w:rPr>
                <w:spacing w:val="-6"/>
              </w:rPr>
              <w:t xml:space="preserve"> </w:t>
            </w:r>
            <w:r>
              <w:rPr>
                <w:spacing w:val="-5"/>
              </w:rPr>
              <w:t xml:space="preserve">ash</w:t>
            </w:r>
            <w:r>
              <w:rPr>
                <w:rFonts w:ascii="Times New Roman"/>
              </w:rPr>
              <w:tab/>
            </w:r>
            <w:r>
              <w:rPr>
                <w:spacing w:val="-10"/>
              </w:rPr>
              <w:t xml:space="preserve">8</w:t>
            </w:r>
          </w:hyperlink>
        </w:p>
        <w:p w:rsidR="00A154E5">
          <w:pPr>
            <w:pStyle w:val="TOC2"/>
            <w:numPr>
              <w:ilvl w:val="2"/>
              <w:numId w:val="17"/>
            </w:numPr>
            <w:tabs>
              <w:tab w:val="left" w:pos="1219"/>
              <w:tab w:val="right" w:leader="dot" w:pos="9760"/>
            </w:tabs>
            <w:spacing w:before="146"/>
            <w:ind w:hanging="1099"/>
          </w:pPr>
          <w:hyperlink w:anchor="_bookmark15" w:history="1">
            <w:r>
              <w:t xml:space="preserve">Puketoka</w:t>
            </w:r>
            <w:r>
              <w:rPr>
                <w:spacing w:val="-7"/>
              </w:rPr>
              <w:t xml:space="preserve"> </w:t>
            </w:r>
            <w:r>
              <w:rPr>
                <w:spacing w:val="-2"/>
              </w:rPr>
              <w:t xml:space="preserve">formation</w:t>
            </w:r>
            <w:r>
              <w:rPr>
                <w:rFonts w:ascii="Times New Roman"/>
              </w:rPr>
              <w:tab/>
            </w:r>
            <w:r>
              <w:rPr>
                <w:spacing w:val="-10"/>
              </w:rPr>
              <w:t xml:space="preserve">9</w:t>
            </w:r>
          </w:hyperlink>
        </w:p>
        <w:p w:rsidR="00A154E5">
          <w:pPr>
            <w:pStyle w:val="TOC2"/>
            <w:numPr>
              <w:ilvl w:val="2"/>
              <w:numId w:val="17"/>
            </w:numPr>
            <w:tabs>
              <w:tab w:val="left" w:pos="1219"/>
              <w:tab w:val="right" w:leader="dot" w:pos="9760"/>
            </w:tabs>
            <w:ind w:hanging="1099"/>
          </w:pPr>
          <w:hyperlink w:anchor="_bookmark16" w:history="1">
            <w:r>
              <w:t xml:space="preserve">Underlying</w:t>
            </w:r>
            <w:r>
              <w:rPr>
                <w:spacing w:val="-6"/>
              </w:rPr>
              <w:t xml:space="preserve"> </w:t>
            </w:r>
            <w:commentRangeStart w:id="8"/>
            <w:r>
              <w:t xml:space="preserve">geological units</w:t>
            </w:r>
            <w:r>
              <w:commentReference w:id="8"/>
            </w:r>
            <w:commentRangeEnd w:id="8"/>
            <w:r>
              <w:rPr>
                <w:rFonts w:ascii="Times New Roman"/>
              </w:rPr>
              <w:tab/>
            </w:r>
            <w:r>
              <w:rPr>
                <w:spacing w:val="-10"/>
              </w:rPr>
              <w:t xml:space="preserve">9</w:t>
            </w:r>
          </w:hyperlink>
        </w:p>
        <w:p w:rsidR="00A154E5">
          <w:pPr>
            <w:pStyle w:val="TOC1"/>
            <w:numPr>
              <w:ilvl w:val="0"/>
              <w:numId w:val="17"/>
            </w:numPr>
            <w:tabs>
              <w:tab w:val="left" w:pos="780"/>
              <w:tab w:val="right" w:leader="dot" w:pos="9759"/>
            </w:tabs>
            <w:spacing w:before="329"/>
            <w:ind w:hanging="660"/>
          </w:pPr>
          <w:hyperlink w:anchor="_bookmark17" w:history="1">
            <w:r>
              <w:t xml:space="preserve">Geotechnical</w:t>
            </w:r>
            <w:r>
              <w:rPr>
                <w:spacing w:val="-11"/>
              </w:rPr>
              <w:t xml:space="preserve"> </w:t>
            </w:r>
            <w:r>
              <w:t xml:space="preserve">considerations</w:t>
            </w:r>
            <w:r>
              <w:rPr>
                <w:spacing w:val="-7"/>
              </w:rPr>
              <w:t xml:space="preserve"> </w:t>
            </w:r>
            <w:r>
              <w:t xml:space="preserve">and</w:t>
            </w:r>
            <w:r>
              <w:rPr>
                <w:spacing w:val="-6"/>
              </w:rPr>
              <w:t xml:space="preserve"> </w:t>
            </w:r>
            <w:r>
              <w:rPr>
                <w:spacing w:val="-2"/>
              </w:rPr>
              <w:t xml:space="preserve">recommendations</w:t>
            </w:r>
            <w:r>
              <w:rPr>
                <w:rFonts w:ascii="Times New Roman"/>
              </w:rPr>
              <w:tab/>
            </w:r>
            <w:r>
              <w:rPr>
                <w:spacing w:val="-5"/>
              </w:rPr>
              <w:t xml:space="preserve">10</w:t>
            </w:r>
          </w:hyperlink>
        </w:p>
        <w:p w:rsidR="00A154E5">
          <w:pPr>
            <w:pStyle w:val="TOC2"/>
            <w:numPr>
              <w:ilvl w:val="1"/>
              <w:numId w:val="17"/>
            </w:numPr>
            <w:tabs>
              <w:tab w:val="left" w:pos="1219"/>
              <w:tab w:val="right" w:leader="dot" w:pos="9759"/>
            </w:tabs>
            <w:spacing w:before="153"/>
            <w:ind w:hanging="1099"/>
          </w:pPr>
          <w:hyperlink w:anchor="_bookmark18" w:history="1">
            <w:r>
              <w:t xml:space="preserve">Variability</w:t>
            </w:r>
            <w:r>
              <w:rPr>
                <w:spacing w:val="-3"/>
              </w:rPr>
              <w:t xml:space="preserve"> </w:t>
            </w:r>
            <w:r>
              <w:t xml:space="preserve">of</w:t>
            </w:r>
            <w:r>
              <w:rPr>
                <w:spacing w:val="-3"/>
              </w:rPr>
              <w:t xml:space="preserve"> </w:t>
            </w:r>
            <w:r>
              <w:t xml:space="preserve">ground</w:t>
            </w:r>
            <w:r>
              <w:rPr>
                <w:spacing w:val="-3"/>
              </w:rPr>
              <w:t xml:space="preserve"> </w:t>
            </w:r>
            <w:r>
              <w:rPr>
                <w:spacing w:val="-2"/>
              </w:rPr>
              <w:t xml:space="preserve">conditions</w:t>
            </w:r>
            <w:r>
              <w:rPr>
                <w:rFonts w:ascii="Times New Roman"/>
              </w:rPr>
              <w:tab/>
            </w:r>
            <w:r>
              <w:rPr>
                <w:spacing w:val="-5"/>
              </w:rPr>
              <w:t xml:space="preserve">10</w:t>
            </w:r>
          </w:hyperlink>
        </w:p>
        <w:p w:rsidR="00A154E5">
          <w:pPr>
            <w:pStyle w:val="TOC2"/>
            <w:numPr>
              <w:ilvl w:val="1"/>
              <w:numId w:val="17"/>
            </w:numPr>
            <w:tabs>
              <w:tab w:val="left" w:pos="1219"/>
              <w:tab w:val="right" w:leader="dot" w:pos="9759"/>
            </w:tabs>
            <w:spacing w:before="120"/>
            <w:ind w:hanging="1099"/>
          </w:pPr>
          <w:hyperlink w:anchor="_bookmark19" w:history="1">
            <w:r>
              <w:t xml:space="preserve">Key</w:t>
            </w:r>
            <w:r>
              <w:rPr>
                <w:spacing w:val="-7"/>
              </w:rPr>
              <w:t xml:space="preserve"> </w:t>
            </w:r>
            <w:r>
              <w:t xml:space="preserve">geotechnical</w:t>
            </w:r>
            <w:r>
              <w:rPr>
                <w:spacing w:val="-6"/>
              </w:rPr>
              <w:t xml:space="preserve"> </w:t>
            </w:r>
            <w:r>
              <w:rPr>
                <w:spacing w:val="-2"/>
              </w:rPr>
              <w:t xml:space="preserve">considerations</w:t>
            </w:r>
            <w:r>
              <w:rPr>
                <w:rFonts w:ascii="Times New Roman"/>
              </w:rPr>
              <w:tab/>
            </w:r>
            <w:r>
              <w:rPr>
                <w:spacing w:val="-5"/>
              </w:rPr>
              <w:t xml:space="preserve">10</w:t>
            </w:r>
          </w:hyperlink>
        </w:p>
        <w:p w:rsidR="00A154E5">
          <w:pPr>
            <w:pStyle w:val="TOC2"/>
            <w:numPr>
              <w:ilvl w:val="1"/>
              <w:numId w:val="17"/>
            </w:numPr>
            <w:tabs>
              <w:tab w:val="left" w:pos="1219"/>
              <w:tab w:val="right" w:leader="dot" w:pos="9759"/>
            </w:tabs>
            <w:spacing w:before="118"/>
            <w:ind w:hanging="1099"/>
          </w:pPr>
          <w:hyperlink w:anchor="_bookmark20" w:history="1">
            <w:commentRangeStart w:id="9"/>
            <w:r>
              <w:t xml:space="preserve">Upper soil crust</w:t>
            </w:r>
            <w:r>
              <w:commentReference w:id="9"/>
            </w:r>
            <w:commentRangeEnd w:id="9"/>
            <w:r>
              <w:rPr>
                <w:rFonts w:ascii="Times New Roman"/>
              </w:rPr>
              <w:tab/>
            </w:r>
            <w:r>
              <w:rPr>
                <w:spacing w:val="-5"/>
              </w:rPr>
              <w:t xml:space="preserve">10</w:t>
            </w:r>
          </w:hyperlink>
        </w:p>
        <w:p w:rsidR="00A154E5">
          <w:pPr>
            <w:pStyle w:val="TOC2"/>
            <w:numPr>
              <w:ilvl w:val="1"/>
              <w:numId w:val="17"/>
            </w:numPr>
            <w:tabs>
              <w:tab w:val="left" w:pos="1219"/>
              <w:tab w:val="right" w:leader="dot" w:pos="9760"/>
            </w:tabs>
            <w:spacing w:before="121"/>
            <w:ind w:hanging="1099"/>
          </w:pPr>
          <w:hyperlink w:anchor="_bookmark21" w:history="1">
            <w:r>
              <w:rPr>
                <w:spacing w:val="-2"/>
              </w:rPr>
              <w:t xml:space="preserve">Earthworks</w:t>
            </w:r>
            <w:r>
              <w:rPr>
                <w:rFonts w:ascii="Times New Roman"/>
              </w:rPr>
              <w:tab/>
            </w:r>
            <w:r>
              <w:rPr>
                <w:spacing w:val="-5"/>
              </w:rPr>
              <w:t xml:space="preserve">11</w:t>
            </w:r>
          </w:hyperlink>
        </w:p>
        <w:p w:rsidR="00A154E5">
          <w:pPr>
            <w:pStyle w:val="TOC2"/>
            <w:numPr>
              <w:ilvl w:val="2"/>
              <w:numId w:val="17"/>
            </w:numPr>
            <w:tabs>
              <w:tab w:val="left" w:pos="1219"/>
              <w:tab w:val="right" w:leader="dot" w:pos="9760"/>
            </w:tabs>
            <w:spacing w:before="120"/>
            <w:ind w:hanging="1099"/>
          </w:pPr>
          <w:hyperlink w:anchor="_bookmark22" w:history="1">
            <w:r>
              <w:rPr>
                <w:spacing w:val="-2"/>
              </w:rPr>
              <w:t xml:space="preserve">General</w:t>
            </w:r>
            <w:r>
              <w:rPr>
                <w:rFonts w:ascii="Times New Roman"/>
              </w:rPr>
              <w:tab/>
            </w:r>
            <w:r>
              <w:rPr>
                <w:spacing w:val="-5"/>
              </w:rPr>
              <w:t xml:space="preserve">11</w:t>
            </w:r>
          </w:hyperlink>
        </w:p>
        <w:p w:rsidR="00A154E5">
          <w:pPr>
            <w:pStyle w:val="TOC2"/>
            <w:numPr>
              <w:ilvl w:val="2"/>
              <w:numId w:val="17"/>
            </w:numPr>
            <w:tabs>
              <w:tab w:val="left" w:pos="1219"/>
              <w:tab w:val="right" w:leader="dot" w:pos="9760"/>
            </w:tabs>
            <w:spacing w:before="146"/>
            <w:ind w:hanging="1099"/>
          </w:pPr>
          <w:hyperlink w:anchor="_bookmark23" w:history="1">
            <w:commentRangeStart w:id="10"/>
            <w:r>
              <w:t xml:space="preserve">Consolidation due to filling</w:t>
            </w:r>
            <w:r>
              <w:commentReference w:id="10"/>
            </w:r>
            <w:commentRangeEnd w:id="10"/>
            <w:r>
              <w:rPr>
                <w:rFonts w:ascii="Times New Roman"/>
              </w:rPr>
              <w:tab/>
            </w:r>
            <w:r>
              <w:rPr>
                <w:spacing w:val="-5"/>
              </w:rPr>
              <w:t xml:space="preserve">11</w:t>
            </w:r>
          </w:hyperlink>
        </w:p>
        <w:p w:rsidR="00A154E5">
          <w:pPr>
            <w:pStyle w:val="TOC2"/>
            <w:numPr>
              <w:ilvl w:val="2"/>
              <w:numId w:val="17"/>
            </w:numPr>
            <w:tabs>
              <w:tab w:val="left" w:pos="1219"/>
              <w:tab w:val="right" w:leader="dot" w:pos="9760"/>
            </w:tabs>
            <w:ind w:hanging="1099"/>
          </w:pPr>
          <w:hyperlink w:anchor="_bookmark24" w:history="1">
            <w:r>
              <w:rPr>
                <w:spacing w:val="-2"/>
              </w:rPr>
              <w:t xml:space="preserve">Excavations</w:t>
            </w:r>
            <w:r>
              <w:rPr>
                <w:rFonts w:ascii="Times New Roman"/>
              </w:rPr>
              <w:tab/>
            </w:r>
            <w:r>
              <w:rPr>
                <w:spacing w:val="-5"/>
              </w:rPr>
              <w:t xml:space="preserve">11</w:t>
            </w:r>
          </w:hyperlink>
        </w:p>
        <w:p w:rsidR="00A154E5">
          <w:pPr>
            <w:pStyle w:val="TOC2"/>
            <w:numPr>
              <w:ilvl w:val="2"/>
              <w:numId w:val="17"/>
            </w:numPr>
            <w:tabs>
              <w:tab w:val="left" w:pos="1219"/>
              <w:tab w:val="right" w:leader="dot" w:pos="9759"/>
            </w:tabs>
            <w:spacing w:after="240"/>
            <w:ind w:hanging="1099"/>
          </w:pPr>
          <w:hyperlink w:anchor="_bookmark25" w:history="1">
            <w:commentRangeStart w:id="11"/>
            <w:commentRangeStart w:id="12"/>
            <w:r>
              <w:t xml:space="preserve">Suitability of site-won fill</w:t>
            </w:r>
            <w:r>
              <w:commentReference w:id="12"/>
            </w:r>
            <w:commentRangeEnd w:id="12"/>
            <w:r>
              <w:commentReference w:id="11"/>
            </w:r>
            <w:commentRangeEnd w:id="11"/>
            <w:r>
              <w:rPr>
                <w:rFonts w:ascii="Times New Roman"/>
              </w:rPr>
              <w:tab/>
            </w:r>
            <w:r>
              <w:rPr>
                <w:spacing w:val="-5"/>
              </w:rPr>
              <w:t xml:space="preserve">12</w:t>
            </w:r>
          </w:hyperlink>
        </w:p>
        <w:p w:rsidR="00A154E5">
          <w:pPr>
            <w:pStyle w:val="TOC2"/>
            <w:numPr>
              <w:ilvl w:val="2"/>
              <w:numId w:val="17"/>
            </w:numPr>
            <w:tabs>
              <w:tab w:val="left" w:pos="1219"/>
              <w:tab w:val="right" w:leader="dot" w:pos="9760"/>
            </w:tabs>
            <w:spacing w:before="41"/>
            <w:ind w:hanging="1099"/>
          </w:pPr>
          <w:hyperlink w:anchor="_bookmark26" w:history="1">
            <w:commentRangeStart w:id="13"/>
            <w:commentRangeStart w:id="14"/>
            <w:r>
              <w:t xml:space="preserve">Preliminary compaction specifications</w:t>
            </w:r>
            <w:r>
              <w:commentReference w:id="14"/>
            </w:r>
            <w:commentRangeEnd w:id="14"/>
            <w:r>
              <w:commentReference w:id="13"/>
            </w:r>
            <w:commentRangeEnd w:id="13"/>
            <w:r>
              <w:rPr>
                <w:rFonts w:ascii="Times New Roman"/>
              </w:rPr>
              <w:tab/>
            </w:r>
            <w:r>
              <w:rPr>
                <w:spacing w:val="-5"/>
              </w:rPr>
              <w:t xml:space="preserve">13</w:t>
            </w:r>
          </w:hyperlink>
        </w:p>
        <w:p w:rsidR="00A154E5">
          <w:pPr>
            <w:pStyle w:val="TOC2"/>
            <w:numPr>
              <w:ilvl w:val="1"/>
              <w:numId w:val="17"/>
            </w:numPr>
            <w:tabs>
              <w:tab w:val="left" w:pos="1219"/>
              <w:tab w:val="right" w:leader="dot" w:pos="9760"/>
            </w:tabs>
            <w:ind w:hanging="1099"/>
          </w:pPr>
          <w:hyperlink w:anchor="_bookmark27" w:history="1">
            <w:r>
              <w:t xml:space="preserve">Preliminary</w:t>
            </w:r>
            <w:r>
              <w:rPr>
                <w:spacing w:val="-7"/>
              </w:rPr>
              <w:t xml:space="preserve"> </w:t>
            </w:r>
            <w:r>
              <w:t xml:space="preserve">foundations</w:t>
            </w:r>
            <w:r>
              <w:rPr>
                <w:spacing w:val="-7"/>
              </w:rPr>
              <w:t xml:space="preserve"> </w:t>
            </w:r>
            <w:r>
              <w:rPr>
                <w:spacing w:val="-2"/>
              </w:rPr>
              <w:t xml:space="preserve">advice</w:t>
            </w:r>
            <w:r>
              <w:rPr>
                <w:rFonts w:ascii="Times New Roman"/>
              </w:rPr>
              <w:tab/>
            </w:r>
            <w:r>
              <w:rPr>
                <w:spacing w:val="-5"/>
              </w:rPr>
              <w:t xml:space="preserve">13</w:t>
            </w:r>
          </w:hyperlink>
        </w:p>
        <w:p w:rsidR="00A154E5">
          <w:pPr>
            <w:pStyle w:val="TOC2"/>
            <w:numPr>
              <w:ilvl w:val="2"/>
              <w:numId w:val="17"/>
            </w:numPr>
            <w:tabs>
              <w:tab w:val="left" w:pos="1219"/>
              <w:tab w:val="right" w:leader="dot" w:pos="9760"/>
            </w:tabs>
            <w:spacing w:before="120"/>
            <w:ind w:hanging="1099"/>
          </w:pPr>
          <w:hyperlink w:anchor="_bookmark28" w:history="1">
            <w:r>
              <w:rPr>
                <w:spacing w:val="-2"/>
              </w:rPr>
              <w:t xml:space="preserve">General</w:t>
            </w:r>
            <w:r>
              <w:rPr>
                <w:rFonts w:ascii="Times New Roman"/>
              </w:rPr>
              <w:tab/>
            </w:r>
            <w:r>
              <w:rPr>
                <w:spacing w:val="-5"/>
              </w:rPr>
              <w:t xml:space="preserve">13</w:t>
            </w:r>
          </w:hyperlink>
        </w:p>
        <w:p w:rsidR="00A154E5">
          <w:pPr>
            <w:pStyle w:val="TOC2"/>
            <w:numPr>
              <w:ilvl w:val="2"/>
              <w:numId w:val="17"/>
            </w:numPr>
            <w:tabs>
              <w:tab w:val="left" w:pos="1219"/>
              <w:tab w:val="right" w:leader="dot" w:pos="9760"/>
            </w:tabs>
            <w:ind w:hanging="1099"/>
          </w:pPr>
          <w:hyperlink w:anchor="_bookmark30" w:history="1">
            <w:r>
              <w:t xml:space="preserve">Expansive</w:t>
            </w:r>
            <w:r>
              <w:rPr>
                <w:spacing w:val="-6"/>
              </w:rPr>
              <w:t xml:space="preserve"> </w:t>
            </w:r>
            <w:r>
              <w:rPr>
                <w:spacing w:val="-2"/>
              </w:rPr>
              <w:t xml:space="preserve">soils</w:t>
            </w:r>
            <w:r>
              <w:rPr>
                <w:rFonts w:ascii="Times New Roman"/>
              </w:rPr>
              <w:tab/>
            </w:r>
            <w:r>
              <w:rPr>
                <w:spacing w:val="-5"/>
              </w:rPr>
              <w:t xml:space="preserve">16</w:t>
            </w:r>
          </w:hyperlink>
        </w:p>
        <w:p w:rsidR="00A154E5">
          <w:pPr>
            <w:pStyle w:val="TOC2"/>
            <w:numPr>
              <w:ilvl w:val="2"/>
              <w:numId w:val="17"/>
            </w:numPr>
            <w:tabs>
              <w:tab w:val="left" w:pos="1219"/>
              <w:tab w:val="right" w:leader="dot" w:pos="9760"/>
            </w:tabs>
            <w:spacing w:before="146"/>
            <w:ind w:hanging="1099"/>
          </w:pPr>
          <w:hyperlink w:anchor="_bookmark31" w:history="1">
            <w:r>
              <w:t xml:space="preserve">Geotechnical</w:t>
            </w:r>
            <w:r>
              <w:rPr>
                <w:spacing w:val="-7"/>
              </w:rPr>
              <w:t xml:space="preserve"> </w:t>
            </w:r>
            <w:r>
              <w:t xml:space="preserve">hazards</w:t>
            </w:r>
            <w:r>
              <w:rPr>
                <w:spacing w:val="-4"/>
              </w:rPr>
              <w:t xml:space="preserve"> </w:t>
            </w:r>
            <w:r>
              <w:t xml:space="preserve">as</w:t>
            </w:r>
            <w:r>
              <w:rPr>
                <w:spacing w:val="-4"/>
              </w:rPr>
              <w:t xml:space="preserve"> </w:t>
            </w:r>
            <w:r>
              <w:t xml:space="preserve">defined</w:t>
            </w:r>
            <w:r>
              <w:rPr>
                <w:spacing w:val="-4"/>
              </w:rPr>
              <w:t xml:space="preserve"> </w:t>
            </w:r>
            <w:r>
              <w:t xml:space="preserve">by</w:t>
            </w:r>
            <w:r>
              <w:rPr>
                <w:spacing w:val="-4"/>
              </w:rPr>
              <w:t xml:space="preserve"> </w:t>
            </w:r>
            <w:r>
              <w:t xml:space="preserve">NZS</w:t>
            </w:r>
            <w:r>
              <w:rPr>
                <w:spacing w:val="-3"/>
              </w:rPr>
              <w:t xml:space="preserve"> </w:t>
            </w:r>
            <w:r>
              <w:t xml:space="preserve">3604</w:t>
            </w:r>
            <w:r>
              <w:rPr>
                <w:spacing w:val="-3"/>
              </w:rPr>
              <w:t xml:space="preserve"> </w:t>
            </w:r>
            <w:r>
              <w:t xml:space="preserve">‘Good</w:t>
            </w:r>
            <w:r>
              <w:rPr>
                <w:spacing w:val="-4"/>
              </w:rPr>
              <w:t xml:space="preserve"> </w:t>
            </w:r>
            <w:r>
              <w:rPr>
                <w:spacing w:val="-2"/>
              </w:rPr>
              <w:t xml:space="preserve">ground’</w:t>
            </w:r>
            <w:r>
              <w:rPr>
                <w:rFonts w:ascii="Times New Roman" w:hAnsi="Times New Roman"/>
              </w:rPr>
              <w:tab/>
            </w:r>
            <w:r>
              <w:rPr>
                <w:spacing w:val="-5"/>
              </w:rPr>
              <w:t xml:space="preserve">18</w:t>
            </w:r>
          </w:hyperlink>
        </w:p>
        <w:p w:rsidR="00A154E5">
          <w:pPr>
            <w:pStyle w:val="TOC2"/>
            <w:numPr>
              <w:ilvl w:val="2"/>
              <w:numId w:val="17"/>
            </w:numPr>
            <w:tabs>
              <w:tab w:val="left" w:pos="1219"/>
              <w:tab w:val="right" w:leader="dot" w:pos="9760"/>
            </w:tabs>
            <w:ind w:hanging="1099"/>
          </w:pPr>
          <w:hyperlink w:anchor="_bookmark32" w:history="1">
            <w:r>
              <w:t xml:space="preserve">Driven</w:t>
            </w:r>
            <w:r>
              <w:rPr>
                <w:spacing w:val="-4"/>
              </w:rPr>
              <w:t xml:space="preserve"> </w:t>
            </w:r>
            <w:r>
              <w:t xml:space="preserve">timber</w:t>
            </w:r>
            <w:r>
              <w:rPr>
                <w:spacing w:val="-3"/>
              </w:rPr>
              <w:t xml:space="preserve"> </w:t>
            </w:r>
            <w:r>
              <w:t xml:space="preserve">pile</w:t>
            </w:r>
            <w:r>
              <w:rPr>
                <w:spacing w:val="-3"/>
              </w:rPr>
              <w:t xml:space="preserve"> </w:t>
            </w:r>
            <w:r>
              <w:rPr>
                <w:spacing w:val="-2"/>
              </w:rPr>
              <w:t xml:space="preserve">foundations</w:t>
            </w:r>
            <w:r>
              <w:rPr>
                <w:rFonts w:ascii="Times New Roman"/>
              </w:rPr>
              <w:tab/>
            </w:r>
            <w:r>
              <w:rPr>
                <w:spacing w:val="-5"/>
              </w:rPr>
              <w:t xml:space="preserve">18</w:t>
            </w:r>
          </w:hyperlink>
        </w:p>
        <w:p w:rsidR="00A154E5">
          <w:pPr>
            <w:pStyle w:val="TOC2"/>
            <w:numPr>
              <w:ilvl w:val="1"/>
              <w:numId w:val="17"/>
            </w:numPr>
            <w:tabs>
              <w:tab w:val="left" w:pos="1219"/>
              <w:tab w:val="right" w:leader="dot" w:pos="9760"/>
            </w:tabs>
            <w:spacing w:before="146"/>
            <w:ind w:hanging="1099"/>
          </w:pPr>
          <w:hyperlink w:anchor="_bookmark33" w:history="1">
            <w:commentRangeStart w:id="15"/>
            <w:commentRangeStart w:id="16"/>
            <w:commentRangeStart w:id="17"/>
            <w:r>
              <w:rPr>
                <w:spacing w:val="-2"/>
              </w:rPr>
              <w:t xml:space="preserve">Retention</w:t>
            </w:r>
            <w:r>
              <w:commentReference w:id="17"/>
            </w:r>
            <w:commentRangeEnd w:id="17"/>
            <w:r>
              <w:commentReference w:id="16"/>
            </w:r>
            <w:commentRangeEnd w:id="16"/>
            <w:r>
              <w:commentReference w:id="15"/>
            </w:r>
            <w:commentRangeEnd w:id="15"/>
            <w:r>
              <w:rPr>
                <w:rFonts w:ascii="Times New Roman"/>
              </w:rPr>
              <w:tab/>
            </w:r>
            <w:r>
              <w:rPr>
                <w:spacing w:val="-5"/>
              </w:rPr>
              <w:t xml:space="preserve">18</w:t>
            </w:r>
          </w:hyperlink>
        </w:p>
        <w:p w:rsidR="00A154E5">
          <w:pPr>
            <w:pStyle w:val="TOC2"/>
            <w:numPr>
              <w:ilvl w:val="1"/>
              <w:numId w:val="17"/>
            </w:numPr>
            <w:tabs>
              <w:tab w:val="left" w:pos="1219"/>
              <w:tab w:val="right" w:leader="dot" w:pos="9762"/>
            </w:tabs>
            <w:spacing w:before="121"/>
            <w:ind w:hanging="1099"/>
          </w:pPr>
          <w:hyperlink w:anchor="_bookmark34" w:history="1">
            <w:commentRangeStart w:id="20"/>
            <w:commentRangeStart w:id="21"/>
            <w:commentRangeStart w:id="22"/>
            <w:commentRangeStart w:id="23"/>
            <w:r>
              <w:rPr>
                <w:spacing w:val="-2"/>
              </w:rPr>
              <w:t xml:space="preserve">Pavements</w:t>
            </w:r>
            <w:r>
              <w:commentReference w:id="23"/>
            </w:r>
            <w:commentRangeEnd w:id="23"/>
            <w:r>
              <w:commentReference w:id="22"/>
            </w:r>
            <w:commentRangeEnd w:id="22"/>
            <w:r>
              <w:commentReference w:id="21"/>
            </w:r>
            <w:commentRangeEnd w:id="21"/>
            <w:r>
              <w:commentReference w:id="20"/>
            </w:r>
            <w:commentRangeEnd w:id="20"/>
            <w:r>
              <w:rPr>
                <w:rFonts w:ascii="Times New Roman"/>
              </w:rPr>
              <w:tab/>
            </w:r>
            <w:r>
              <w:rPr>
                <w:spacing w:val="-5"/>
              </w:rPr>
              <w:t xml:space="preserve">20</w:t>
            </w:r>
          </w:hyperlink>
        </w:p>
        <w:p w:rsidR="00A154E5">
          <w:pPr>
            <w:pStyle w:val="TOC2"/>
            <w:numPr>
              <w:ilvl w:val="1"/>
              <w:numId w:val="17"/>
            </w:numPr>
            <w:tabs>
              <w:tab w:val="left" w:pos="1219"/>
              <w:tab w:val="right" w:leader="dot" w:pos="9760"/>
            </w:tabs>
            <w:spacing w:before="120"/>
            <w:ind w:hanging="1099"/>
          </w:pPr>
          <w:hyperlink w:anchor="_bookmark35" w:history="1">
            <w:commentRangeStart w:id="24"/>
            <w:commentRangeStart w:id="25"/>
            <w:r>
              <w:t xml:space="preserve">Seismic considerations</w:t>
            </w:r>
            <w:r>
              <w:commentReference w:id="25"/>
            </w:r>
            <w:commentRangeEnd w:id="25"/>
            <w:r>
              <w:commentReference w:id="24"/>
            </w:r>
            <w:commentRangeEnd w:id="24"/>
            <w:r>
              <w:rPr>
                <w:rFonts w:ascii="Times New Roman"/>
              </w:rPr>
              <w:tab/>
            </w:r>
            <w:r>
              <w:rPr>
                <w:spacing w:val="-5"/>
              </w:rPr>
              <w:t xml:space="preserve">21</w:t>
            </w:r>
          </w:hyperlink>
        </w:p>
        <w:p w:rsidR="00A154E5">
          <w:pPr>
            <w:pStyle w:val="TOC2"/>
            <w:numPr>
              <w:ilvl w:val="2"/>
              <w:numId w:val="17"/>
            </w:numPr>
            <w:tabs>
              <w:tab w:val="left" w:pos="1219"/>
              <w:tab w:val="right" w:leader="dot" w:pos="9760"/>
            </w:tabs>
            <w:spacing w:before="120"/>
            <w:ind w:hanging="1099"/>
          </w:pPr>
          <w:hyperlink w:anchor="_bookmark36" w:history="1">
            <w:r>
              <w:t xml:space="preserve">Site</w:t>
            </w:r>
            <w:r>
              <w:rPr>
                <w:spacing w:val="-3"/>
              </w:rPr>
              <w:t xml:space="preserve"> </w:t>
            </w:r>
            <w:r>
              <w:t xml:space="preserve">subsoil</w:t>
            </w:r>
            <w:r>
              <w:rPr>
                <w:spacing w:val="-4"/>
              </w:rPr>
              <w:t xml:space="preserve"> </w:t>
            </w:r>
            <w:r>
              <w:rPr>
                <w:spacing w:val="-2"/>
              </w:rPr>
              <w:t xml:space="preserve">class</w:t>
            </w:r>
            <w:r>
              <w:rPr>
                <w:rFonts w:ascii="Times New Roman"/>
              </w:rPr>
              <w:tab/>
            </w:r>
            <w:r>
              <w:rPr>
                <w:spacing w:val="-5"/>
              </w:rPr>
              <w:t xml:space="preserve">21</w:t>
            </w:r>
          </w:hyperlink>
        </w:p>
        <w:p w:rsidR="00A154E5">
          <w:pPr>
            <w:pStyle w:val="TOC2"/>
            <w:numPr>
              <w:ilvl w:val="2"/>
              <w:numId w:val="17"/>
            </w:numPr>
            <w:tabs>
              <w:tab w:val="left" w:pos="1219"/>
              <w:tab w:val="right" w:leader="dot" w:pos="9760"/>
            </w:tabs>
            <w:ind w:hanging="1099"/>
          </w:pPr>
          <w:hyperlink w:anchor="_bookmark37" w:history="1">
            <w:r>
              <w:t xml:space="preserve">Liquefaction</w:t>
            </w:r>
            <w:r>
              <w:rPr>
                <w:spacing w:val="-6"/>
              </w:rPr>
              <w:t xml:space="preserve"> </w:t>
            </w:r>
            <w:r>
              <w:rPr>
                <w:spacing w:val="-2"/>
              </w:rPr>
              <w:t xml:space="preserve">susceptibility</w:t>
            </w:r>
            <w:r>
              <w:rPr>
                <w:rFonts w:ascii="Times New Roman"/>
              </w:rPr>
              <w:tab/>
            </w:r>
            <w:r>
              <w:rPr>
                <w:spacing w:val="-5"/>
              </w:rPr>
              <w:t xml:space="preserve">21</w:t>
            </w:r>
          </w:hyperlink>
        </w:p>
        <w:p w:rsidR="00A154E5">
          <w:pPr>
            <w:pStyle w:val="TOC2"/>
            <w:numPr>
              <w:ilvl w:val="2"/>
              <w:numId w:val="17"/>
            </w:numPr>
            <w:tabs>
              <w:tab w:val="left" w:pos="1219"/>
              <w:tab w:val="right" w:leader="dot" w:pos="9760"/>
            </w:tabs>
            <w:ind w:hanging="1099"/>
          </w:pPr>
          <w:hyperlink w:anchor="_bookmark38" w:history="1">
            <w:r>
              <w:t xml:space="preserve">Cyclic</w:t>
            </w:r>
            <w:r>
              <w:rPr>
                <w:spacing w:val="-6"/>
              </w:rPr>
              <w:t xml:space="preserve"> </w:t>
            </w:r>
            <w:r>
              <w:rPr>
                <w:spacing w:val="-2"/>
              </w:rPr>
              <w:t xml:space="preserve">Softening</w:t>
            </w:r>
            <w:r>
              <w:rPr>
                <w:rFonts w:ascii="Times New Roman"/>
              </w:rPr>
              <w:tab/>
            </w:r>
            <w:r>
              <w:rPr>
                <w:spacing w:val="-5"/>
              </w:rPr>
              <w:t xml:space="preserve">21</w:t>
            </w:r>
          </w:hyperlink>
        </w:p>
        <w:p w:rsidR="00A154E5">
          <w:pPr>
            <w:pStyle w:val="TOC2"/>
            <w:numPr>
              <w:ilvl w:val="1"/>
              <w:numId w:val="17"/>
            </w:numPr>
            <w:tabs>
              <w:tab w:val="left" w:pos="1219"/>
              <w:tab w:val="right" w:leader="dot" w:pos="9760"/>
            </w:tabs>
            <w:ind w:hanging="1099"/>
          </w:pPr>
          <w:hyperlink w:anchor="_bookmark39" w:history="1">
            <w:r>
              <w:t xml:space="preserve">Further</w:t>
            </w:r>
            <w:r>
              <w:rPr>
                <w:spacing w:val="-7"/>
              </w:rPr>
              <w:t xml:space="preserve"> </w:t>
            </w:r>
            <w:r>
              <w:rPr>
                <w:spacing w:val="-4"/>
              </w:rPr>
              <w:t xml:space="preserve">work</w:t>
            </w:r>
            <w:r>
              <w:rPr>
                <w:rFonts w:ascii="Times New Roman"/>
              </w:rPr>
              <w:tab/>
            </w:r>
            <w:r>
              <w:rPr>
                <w:spacing w:val="-5"/>
              </w:rPr>
              <w:t xml:space="preserve">21</w:t>
            </w:r>
          </w:hyperlink>
        </w:p>
      </w:sdtContent>
    </w:sdt>
    <w:p w:rsidR="00A154E5">
      <w:pPr>
        <w:sectPr>
          <w:type w:val="continuous"/>
          <w:pgSz w:w="11910" w:h="16840" w:orient="portrait"/>
          <w:pgMar w:top="1399" w:right="960" w:bottom="473" w:left="960" w:header="0" w:footer="553" w:gutter="0"/>
          <w:cols w:num="1" w:space="720">
            <w:col w:w="9990" w:space="720"/>
          </w:cols>
        </w:sect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232"/>
        <w:rPr>
          <w:sz w:val="20"/>
        </w:rPr>
      </w:pPr>
      <w:r>
        <w:rPr>
          <w:noProof/>
        </w:rPr>
        <mc:AlternateContent>
          <mc:Choice Requires="wps">
            <w:drawing>
              <wp:anchor distT="0" distB="0" distL="0" distR="0" simplePos="0" relativeHeight="251662336" behindDoc="1" locked="0" layoutInCell="1" allowOverlap="1">
                <wp:simplePos x="0" y="0"/>
                <wp:positionH relativeFrom="page">
                  <wp:posOffset>687705</wp:posOffset>
                </wp:positionH>
                <wp:positionV relativeFrom="paragraph">
                  <wp:posOffset>317589</wp:posOffset>
                </wp:positionV>
                <wp:extent cx="1181100" cy="177800"/>
                <wp:effectExtent l="0" t="0" r="0" b="0"/>
                <wp:wrapTopAndBottom/>
                <wp:docPr id="19" name="Graphic 19"/>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19" o:spid="_x0000_s1042" style="width:93pt;height:14pt;margin-top:25pt;margin-left:54.15pt;mso-position-horizontal-relative:page;mso-wrap-distance-bottom:0;mso-wrap-distance-left:0;mso-wrap-distance-right:0;mso-wrap-distance-top:0;mso-wrap-style:square;position:absolute;v-text-anchor:top;visibility:visible;z-index:-251653120"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w10:wrap type="topAndBottom"/>
              </v:shape>
            </w:pict>
          </mc:Fallback>
        </mc:AlternateContent>
      </w:r>
    </w:p>
    <w:p w:rsidR="00A154E5">
      <w:pPr>
        <w:rPr>
          <w:sz w:val="20"/>
        </w:rPr>
        <w:sectPr>
          <w:type w:val="continuous"/>
          <w:pgSz w:w="11910" w:h="16840" w:orient="portrait"/>
          <w:pgMar w:top="1380" w:right="960" w:bottom="280" w:left="960" w:header="0" w:footer="553" w:gutter="0"/>
          <w:cols w:num="1" w:space="720">
            <w:col w:w="9990" w:space="720"/>
          </w:cols>
        </w:sectPr>
      </w:pPr>
    </w:p>
    <w:p w:rsidR="00A154E5">
      <w:pPr>
        <w:pStyle w:val="Heading1"/>
        <w:numPr>
          <w:ilvl w:val="1"/>
          <w:numId w:val="20"/>
        </w:numPr>
        <w:tabs>
          <w:tab w:val="left" w:pos="1560"/>
        </w:tabs>
        <w:ind w:hanging="1440"/>
      </w:pPr>
      <w:bookmarkStart w:id="27" w:name="_bookmark0"/>
      <w:bookmarkEnd w:id="27"/>
      <w:r>
        <w:rPr>
          <w:spacing w:val="-2"/>
        </w:rPr>
        <w:t xml:space="preserve">Applicability</w:t>
      </w:r>
    </w:p>
    <w:p w:rsidR="00A154E5">
      <w:pPr>
        <w:pStyle w:val="BodyText"/>
        <w:spacing w:before="600"/>
        <w:ind w:left="120"/>
      </w:pPr>
      <w:r>
        <w:t xml:space="preserve">This</w:t>
      </w:r>
      <w:r>
        <w:rPr>
          <w:spacing w:val="-7"/>
        </w:rPr>
        <w:t xml:space="preserve"> </w:t>
      </w:r>
      <w:r>
        <w:t xml:space="preserve">geotechnical</w:t>
      </w:r>
      <w:r>
        <w:rPr>
          <w:spacing w:val="-5"/>
        </w:rPr>
        <w:t xml:space="preserve"> </w:t>
      </w:r>
      <w:r>
        <w:t xml:space="preserve">report</w:t>
      </w:r>
      <w:r>
        <w:rPr>
          <w:spacing w:val="-3"/>
        </w:rPr>
        <w:t xml:space="preserve"> </w:t>
      </w:r>
      <w:r>
        <w:t xml:space="preserve">provides</w:t>
      </w:r>
      <w:r>
        <w:rPr>
          <w:spacing w:val="-4"/>
        </w:rPr>
        <w:t xml:space="preserve"> </w:t>
      </w:r>
      <w:r>
        <w:t xml:space="preserve">information</w:t>
      </w:r>
      <w:r>
        <w:rPr>
          <w:spacing w:val="-3"/>
        </w:rPr>
        <w:t xml:space="preserve"> </w:t>
      </w:r>
      <w:r>
        <w:t xml:space="preserve">about</w:t>
      </w:r>
      <w:r>
        <w:rPr>
          <w:spacing w:val="-3"/>
        </w:rPr>
        <w:t xml:space="preserve"> </w:t>
      </w:r>
      <w:r>
        <w:t xml:space="preserve">the</w:t>
      </w:r>
      <w:r>
        <w:rPr>
          <w:spacing w:val="-3"/>
        </w:rPr>
        <w:t xml:space="preserve"> </w:t>
      </w:r>
      <w:r>
        <w:t xml:space="preserve">general</w:t>
      </w:r>
      <w:r>
        <w:rPr>
          <w:spacing w:val="-4"/>
        </w:rPr>
        <w:t xml:space="preserve"> </w:t>
      </w:r>
      <w:r>
        <w:t xml:space="preserve">suitability</w:t>
      </w:r>
      <w:r>
        <w:rPr>
          <w:spacing w:val="-4"/>
        </w:rPr>
        <w:t xml:space="preserve"> </w:t>
      </w:r>
      <w:r>
        <w:t xml:space="preserve">of</w:t>
      </w:r>
      <w:r>
        <w:rPr>
          <w:spacing w:val="-5"/>
        </w:rPr>
        <w:t xml:space="preserve"> </w:t>
      </w:r>
      <w:r>
        <w:t xml:space="preserve">the</w:t>
      </w:r>
      <w:r>
        <w:rPr>
          <w:spacing w:val="-3"/>
        </w:rPr>
        <w:t xml:space="preserve"> </w:t>
      </w:r>
      <w:r>
        <w:t xml:space="preserve">land</w:t>
      </w:r>
      <w:r>
        <w:rPr>
          <w:spacing w:val="-5"/>
        </w:rPr>
        <w:t xml:space="preserve"> </w:t>
      </w:r>
      <w:r>
        <w:t xml:space="preserve">for</w:t>
      </w:r>
      <w:r>
        <w:rPr>
          <w:spacing w:val="-2"/>
        </w:rPr>
        <w:t xml:space="preserve"> subdivision</w:t>
      </w:r>
    </w:p>
    <w:p w:rsidR="00A154E5">
      <w:pPr>
        <w:pStyle w:val="BodyText"/>
        <w:spacing w:before="26" w:line="264" w:lineRule="auto"/>
        <w:ind w:left="120"/>
      </w:pPr>
      <w:r>
        <w:t xml:space="preserve">development</w:t>
      </w:r>
      <w:r>
        <w:rPr>
          <w:spacing w:val="-2"/>
        </w:rPr>
        <w:t xml:space="preserve"> </w:t>
      </w:r>
      <w:r>
        <w:t xml:space="preserve">at</w:t>
      </w:r>
      <w:r>
        <w:rPr>
          <w:spacing w:val="-2"/>
        </w:rPr>
        <w:t xml:space="preserve"> </w:t>
      </w:r>
      <w:r>
        <w:t xml:space="preserve">the</w:t>
      </w:r>
      <w:r>
        <w:rPr>
          <w:spacing w:val="-1"/>
        </w:rPr>
        <w:t xml:space="preserve"> </w:t>
      </w:r>
      <w:r>
        <w:t xml:space="preserve">proposed</w:t>
      </w:r>
      <w:r>
        <w:rPr>
          <w:spacing w:val="-3"/>
        </w:rPr>
        <w:t xml:space="preserve"> </w:t>
      </w:r>
      <w:r>
        <w:t xml:space="preserve">Superlot</w:t>
      </w:r>
      <w:r>
        <w:rPr>
          <w:spacing w:val="-2"/>
        </w:rPr>
        <w:t xml:space="preserve"> </w:t>
      </w:r>
      <w:r>
        <w:t xml:space="preserve">ZX-001</w:t>
      </w:r>
      <w:r>
        <w:rPr>
          <w:spacing w:val="-4"/>
        </w:rPr>
        <w:t xml:space="preserve"> </w:t>
      </w:r>
      <w:r>
        <w:t xml:space="preserve">within</w:t>
      </w:r>
      <w:r>
        <w:rPr>
          <w:spacing w:val="-1"/>
        </w:rPr>
        <w:t xml:space="preserve"> </w:t>
      </w:r>
      <w:r>
        <w:t xml:space="preserve">Stage</w:t>
      </w:r>
      <w:r>
        <w:rPr>
          <w:spacing w:val="-1"/>
        </w:rPr>
        <w:t xml:space="preserve"> </w:t>
      </w:r>
      <w:r>
        <w:t xml:space="preserve">2</w:t>
      </w:r>
      <w:r>
        <w:rPr>
          <w:spacing w:val="-3"/>
        </w:rPr>
        <w:t xml:space="preserve"> </w:t>
      </w:r>
      <w:r>
        <w:t xml:space="preserve">and</w:t>
      </w:r>
      <w:r>
        <w:rPr>
          <w:spacing w:val="-3"/>
        </w:rPr>
        <w:t xml:space="preserve"> </w:t>
      </w:r>
      <w:r>
        <w:t xml:space="preserve">3</w:t>
      </w:r>
      <w:r>
        <w:rPr>
          <w:spacing w:val="-1"/>
        </w:rPr>
        <w:t xml:space="preserve"> </w:t>
      </w:r>
      <w:r>
        <w:t xml:space="preserve">of</w:t>
      </w:r>
      <w:r>
        <w:rPr>
          <w:spacing w:val="-3"/>
        </w:rPr>
        <w:t xml:space="preserve"> </w:t>
      </w:r>
      <w:r>
        <w:t xml:space="preserve">the</w:t>
      </w:r>
      <w:r>
        <w:rPr>
          <w:spacing w:val="-2"/>
        </w:rPr>
        <w:t xml:space="preserve"> </w:t>
      </w:r>
      <w:r>
        <w:t xml:space="preserve">Evergreen</w:t>
      </w:r>
      <w:r>
        <w:rPr>
          <w:spacing w:val="-4"/>
        </w:rPr>
        <w:t xml:space="preserve"> </w:t>
      </w:r>
      <w:r>
        <w:t xml:space="preserve">neighbourhood</w:t>
      </w:r>
      <w:r>
        <w:t xml:space="preserve">.</w:t>
      </w:r>
      <w:r>
        <w:rPr>
          <w:spacing w:val="-3"/>
        </w:rPr>
        <w:t xml:space="preserve"> </w:t>
      </w:r>
      <w:r>
        <w:t xml:space="preserve">Its primary purpose is to provide information for the civil design and consenting of the subdivision works.</w:t>
      </w:r>
    </w:p>
    <w:p w:rsidR="00A154E5">
      <w:pPr>
        <w:pStyle w:val="BodyText"/>
        <w:spacing w:line="264" w:lineRule="auto"/>
        <w:ind w:left="120" w:right="210"/>
      </w:pPr>
      <w:r w:rsidRPr="00C30AFE">
        <w:t xml:space="preserve">ClientCorp</w:t>
      </w:r>
      <w:r w:rsidRPr="00C30AFE">
        <w:t xml:space="preserve"> Ltd</w:t>
      </w:r>
      <w:r>
        <w:t xml:space="preserve"> </w:t>
      </w:r>
      <w:r>
        <w:t xml:space="preserve">will</w:t>
      </w:r>
      <w:r>
        <w:rPr>
          <w:spacing w:val="-3"/>
        </w:rPr>
        <w:t xml:space="preserve"> </w:t>
      </w:r>
      <w:r>
        <w:t xml:space="preserve">also</w:t>
      </w:r>
      <w:r>
        <w:rPr>
          <w:spacing w:val="-3"/>
        </w:rPr>
        <w:t xml:space="preserve"> </w:t>
      </w:r>
      <w:r>
        <w:t xml:space="preserve">provide</w:t>
      </w:r>
      <w:r>
        <w:rPr>
          <w:spacing w:val="-1"/>
        </w:rPr>
        <w:t xml:space="preserve"> </w:t>
      </w:r>
      <w:r>
        <w:t xml:space="preserve">this</w:t>
      </w:r>
      <w:r>
        <w:rPr>
          <w:spacing w:val="-3"/>
        </w:rPr>
        <w:t xml:space="preserve"> </w:t>
      </w:r>
      <w:r>
        <w:t xml:space="preserve">report</w:t>
      </w:r>
      <w:r>
        <w:rPr>
          <w:spacing w:val="-1"/>
        </w:rPr>
        <w:t xml:space="preserve"> </w:t>
      </w:r>
      <w:r>
        <w:t xml:space="preserve">to</w:t>
      </w:r>
      <w:r>
        <w:rPr>
          <w:spacing w:val="-3"/>
        </w:rPr>
        <w:t xml:space="preserve"> </w:t>
      </w:r>
      <w:r>
        <w:t xml:space="preserve">build</w:t>
      </w:r>
      <w:r>
        <w:rPr>
          <w:spacing w:val="-3"/>
        </w:rPr>
        <w:t xml:space="preserve"> </w:t>
      </w:r>
      <w:r>
        <w:t xml:space="preserve">partners</w:t>
      </w:r>
      <w:r>
        <w:rPr>
          <w:spacing w:val="-3"/>
        </w:rPr>
        <w:t xml:space="preserve"> </w:t>
      </w:r>
      <w:r>
        <w:t xml:space="preserve">to</w:t>
      </w:r>
      <w:r>
        <w:rPr>
          <w:spacing w:val="-2"/>
        </w:rPr>
        <w:t xml:space="preserve"> </w:t>
      </w:r>
      <w:r>
        <w:t xml:space="preserve">inform</w:t>
      </w:r>
      <w:r>
        <w:rPr>
          <w:spacing w:val="-2"/>
        </w:rPr>
        <w:t xml:space="preserve"> </w:t>
      </w:r>
      <w:r>
        <w:t xml:space="preserve">them</w:t>
      </w:r>
      <w:r>
        <w:rPr>
          <w:spacing w:val="-3"/>
        </w:rPr>
        <w:t xml:space="preserve"> </w:t>
      </w:r>
      <w:r>
        <w:t xml:space="preserve">in</w:t>
      </w:r>
      <w:r>
        <w:rPr>
          <w:spacing w:val="-1"/>
        </w:rPr>
        <w:t xml:space="preserve"> </w:t>
      </w:r>
      <w:r>
        <w:t xml:space="preserve">assessing</w:t>
      </w:r>
      <w:r>
        <w:rPr>
          <w:spacing w:val="-1"/>
        </w:rPr>
        <w:t xml:space="preserve"> </w:t>
      </w:r>
      <w:r>
        <w:t xml:space="preserve">the</w:t>
      </w:r>
      <w:r>
        <w:rPr>
          <w:spacing w:val="-2"/>
        </w:rPr>
        <w:t xml:space="preserve"> </w:t>
      </w:r>
      <w:r>
        <w:t xml:space="preserve">suitability</w:t>
      </w:r>
      <w:r>
        <w:rPr>
          <w:spacing w:val="-2"/>
        </w:rPr>
        <w:t xml:space="preserve"> </w:t>
      </w:r>
      <w:r>
        <w:t xml:space="preserve">of</w:t>
      </w:r>
      <w:r>
        <w:rPr>
          <w:spacing w:val="-3"/>
        </w:rPr>
        <w:t xml:space="preserve"> </w:t>
      </w:r>
      <w:r>
        <w:t xml:space="preserve">the land for buildings. This report:</w:t>
      </w:r>
    </w:p>
    <w:p w:rsidR="00A154E5">
      <w:pPr>
        <w:pStyle w:val="ListParagraph"/>
        <w:numPr>
          <w:ilvl w:val="2"/>
          <w:numId w:val="20"/>
        </w:numPr>
        <w:tabs>
          <w:tab w:val="left" w:pos="480"/>
        </w:tabs>
        <w:spacing w:before="120"/>
        <w:ind w:hanging="360"/>
      </w:pPr>
      <w:commentRangeStart w:id="28"/>
      <w:r>
        <w:t xml:space="preserve">Summarises the ground and </w:t>
      </w:r>
      <w:commentRangeStart w:id="29"/>
      <w:r>
        <w:t xml:space="preserve">groundwater</w:t>
      </w:r>
      <w:r>
        <w:commentReference w:id="29"/>
      </w:r>
      <w:commentRangeEnd w:id="29"/>
      <w:r>
        <w:t xml:space="preserve"> conditions.</w:t>
      </w:r>
      <w:commentRangeEnd w:id="28"/>
      <w:r>
        <w:commentReference w:id="28"/>
      </w:r>
    </w:p>
    <w:p w:rsidR="00A154E5">
      <w:pPr>
        <w:pStyle w:val="ListParagraph"/>
        <w:numPr>
          <w:ilvl w:val="2"/>
          <w:numId w:val="20"/>
        </w:numPr>
        <w:tabs>
          <w:tab w:val="left" w:pos="480"/>
        </w:tabs>
        <w:spacing w:before="105"/>
        <w:ind w:hanging="360"/>
      </w:pPr>
      <w:commentRangeStart w:id="30"/>
      <w:r>
        <w:t xml:space="preserve">Provides geotechnical design information for the civil works design and consent.</w:t>
      </w:r>
      <w:commentRangeEnd w:id="30"/>
      <w:r>
        <w:commentReference w:id="30"/>
      </w:r>
    </w:p>
    <w:p w:rsidR="00A154E5">
      <w:pPr>
        <w:pStyle w:val="ListParagraph"/>
        <w:numPr>
          <w:ilvl w:val="2"/>
          <w:numId w:val="20"/>
        </w:numPr>
        <w:tabs>
          <w:tab w:val="left" w:pos="480"/>
        </w:tabs>
        <w:spacing w:before="109"/>
        <w:ind w:hanging="360"/>
      </w:pPr>
      <w:commentRangeStart w:id="31"/>
      <w:r>
        <w:t xml:space="preserve">Provides information on the general suitability of the site for buildings.</w:t>
      </w:r>
      <w:commentRangeEnd w:id="31"/>
      <w:r>
        <w:commentReference w:id="31"/>
      </w:r>
    </w:p>
    <w:p w:rsidR="00A154E5">
      <w:pPr>
        <w:pStyle w:val="BodyText"/>
        <w:spacing w:before="106" w:line="266" w:lineRule="auto"/>
        <w:ind w:left="120"/>
      </w:pPr>
      <w:r>
        <w:t xml:space="preserve">This report is not suitable for detailed design of buildings at this site without a review by a Chartered Geotechnical</w:t>
      </w:r>
      <w:r>
        <w:rPr>
          <w:spacing w:val="-3"/>
        </w:rPr>
        <w:t xml:space="preserve"> </w:t>
      </w:r>
      <w:r>
        <w:t xml:space="preserve">Engineer</w:t>
      </w:r>
      <w:r>
        <w:rPr>
          <w:spacing w:val="-1"/>
        </w:rPr>
        <w:t xml:space="preserve"> </w:t>
      </w:r>
      <w:r>
        <w:t xml:space="preserve">for</w:t>
      </w:r>
      <w:r>
        <w:rPr>
          <w:spacing w:val="-4"/>
        </w:rPr>
        <w:t xml:space="preserve"> </w:t>
      </w:r>
      <w:r>
        <w:t xml:space="preserve">the</w:t>
      </w:r>
      <w:r>
        <w:rPr>
          <w:spacing w:val="-2"/>
        </w:rPr>
        <w:t xml:space="preserve"> </w:t>
      </w:r>
      <w:r>
        <w:t xml:space="preserve">specific</w:t>
      </w:r>
      <w:r>
        <w:rPr>
          <w:spacing w:val="-3"/>
        </w:rPr>
        <w:t xml:space="preserve"> </w:t>
      </w:r>
      <w:r>
        <w:t xml:space="preserve">requirements</w:t>
      </w:r>
      <w:r>
        <w:rPr>
          <w:spacing w:val="-3"/>
        </w:rPr>
        <w:t xml:space="preserve"> </w:t>
      </w:r>
      <w:r>
        <w:t xml:space="preserve">of</w:t>
      </w:r>
      <w:r>
        <w:rPr>
          <w:spacing w:val="-3"/>
        </w:rPr>
        <w:t xml:space="preserve"> </w:t>
      </w:r>
      <w:r>
        <w:t xml:space="preserve">the</w:t>
      </w:r>
      <w:r>
        <w:rPr>
          <w:spacing w:val="-2"/>
        </w:rPr>
        <w:t xml:space="preserve"> </w:t>
      </w:r>
      <w:r>
        <w:t xml:space="preserve">proposed</w:t>
      </w:r>
      <w:r>
        <w:rPr>
          <w:spacing w:val="-3"/>
        </w:rPr>
        <w:t xml:space="preserve"> </w:t>
      </w:r>
      <w:r>
        <w:t xml:space="preserve">development.</w:t>
      </w:r>
      <w:r>
        <w:rPr>
          <w:spacing w:val="-3"/>
        </w:rPr>
        <w:t xml:space="preserve"> </w:t>
      </w:r>
      <w:r>
        <w:t xml:space="preserve">Depending</w:t>
      </w:r>
      <w:r>
        <w:rPr>
          <w:spacing w:val="-1"/>
        </w:rPr>
        <w:t xml:space="preserve"> </w:t>
      </w:r>
      <w:r>
        <w:t xml:space="preserve">on</w:t>
      </w:r>
      <w:r>
        <w:rPr>
          <w:spacing w:val="-1"/>
        </w:rPr>
        <w:t xml:space="preserve"> </w:t>
      </w:r>
      <w:r>
        <w:t xml:space="preserve">the</w:t>
      </w:r>
    </w:p>
    <w:p w:rsidR="00A154E5">
      <w:pPr>
        <w:pStyle w:val="BodyText"/>
        <w:spacing w:line="264" w:lineRule="auto"/>
        <w:ind w:left="120"/>
      </w:pPr>
      <w:r>
        <w:t xml:space="preserve">building</w:t>
      </w:r>
      <w:r>
        <w:rPr>
          <w:spacing w:val="-2"/>
        </w:rPr>
        <w:t xml:space="preserve"> </w:t>
      </w:r>
      <w:r>
        <w:t xml:space="preserve">form,</w:t>
      </w:r>
      <w:r>
        <w:rPr>
          <w:spacing w:val="-4"/>
        </w:rPr>
        <w:t xml:space="preserve"> </w:t>
      </w:r>
      <w:r>
        <w:t xml:space="preserve">it</w:t>
      </w:r>
      <w:r>
        <w:rPr>
          <w:spacing w:val="-3"/>
        </w:rPr>
        <w:t xml:space="preserve"> </w:t>
      </w:r>
      <w:r>
        <w:t xml:space="preserve">may</w:t>
      </w:r>
      <w:r>
        <w:rPr>
          <w:spacing w:val="-4"/>
        </w:rPr>
        <w:t xml:space="preserve"> </w:t>
      </w:r>
      <w:r>
        <w:t xml:space="preserve">be</w:t>
      </w:r>
      <w:r>
        <w:rPr>
          <w:spacing w:val="-2"/>
        </w:rPr>
        <w:t xml:space="preserve"> </w:t>
      </w:r>
      <w:r>
        <w:t xml:space="preserve">necessary</w:t>
      </w:r>
      <w:r>
        <w:rPr>
          <w:spacing w:val="-3"/>
        </w:rPr>
        <w:t xml:space="preserve"> </w:t>
      </w:r>
      <w:r>
        <w:t xml:space="preserve">to</w:t>
      </w:r>
      <w:r>
        <w:rPr>
          <w:spacing w:val="-3"/>
        </w:rPr>
        <w:t xml:space="preserve"> </w:t>
      </w:r>
      <w:r>
        <w:t xml:space="preserve">carry</w:t>
      </w:r>
      <w:r>
        <w:rPr>
          <w:spacing w:val="-4"/>
        </w:rPr>
        <w:t xml:space="preserve"> </w:t>
      </w:r>
      <w:r>
        <w:t xml:space="preserve">out</w:t>
      </w:r>
      <w:r>
        <w:rPr>
          <w:spacing w:val="-3"/>
        </w:rPr>
        <w:t xml:space="preserve"> </w:t>
      </w:r>
      <w:r>
        <w:t xml:space="preserve">supplementary</w:t>
      </w:r>
      <w:r>
        <w:rPr>
          <w:spacing w:val="-3"/>
        </w:rPr>
        <w:t xml:space="preserve"> </w:t>
      </w:r>
      <w:r>
        <w:t xml:space="preserve">geotechnical</w:t>
      </w:r>
      <w:r>
        <w:rPr>
          <w:spacing w:val="-4"/>
        </w:rPr>
        <w:t xml:space="preserve"> </w:t>
      </w:r>
      <w:r>
        <w:t xml:space="preserve">investigations,</w:t>
      </w:r>
      <w:r>
        <w:rPr>
          <w:spacing w:val="-4"/>
        </w:rPr>
        <w:t xml:space="preserve"> </w:t>
      </w:r>
      <w:r>
        <w:t xml:space="preserve">analyses</w:t>
      </w:r>
      <w:r>
        <w:rPr>
          <w:spacing w:val="-3"/>
        </w:rPr>
        <w:t xml:space="preserve"> </w:t>
      </w:r>
      <w:r>
        <w:t xml:space="preserve">and design to inform detailed building design.</w:t>
      </w:r>
    </w:p>
    <w:p w:rsidR="00A154E5">
      <w:pPr>
        <w:spacing w:line="264" w:lineRule="auto"/>
        <w:sectPr>
          <w:footerReference w:type="default" r:id="rId16"/>
          <w:pgSz w:w="11910" w:h="16840" w:orient="portrait"/>
          <w:pgMar w:top="1460" w:right="960" w:bottom="1140" w:left="960" w:header="0" w:footer="953" w:gutter="0"/>
          <w:pgNumType w:start="1"/>
          <w:cols w:num="1" w:space="720">
            <w:col w:w="9990" w:space="720"/>
          </w:cols>
        </w:sectPr>
      </w:pPr>
    </w:p>
    <w:p w:rsidR="00A154E5">
      <w:pPr>
        <w:pStyle w:val="Heading1"/>
        <w:numPr>
          <w:ilvl w:val="0"/>
          <w:numId w:val="11"/>
        </w:numPr>
        <w:tabs>
          <w:tab w:val="left" w:pos="1560"/>
        </w:tabs>
        <w:ind w:hanging="1440"/>
      </w:pPr>
      <w:bookmarkStart w:id="32" w:name="_bookmark1"/>
      <w:bookmarkEnd w:id="32"/>
      <w:r>
        <w:rPr>
          <w:spacing w:val="-2"/>
        </w:rPr>
        <w:t xml:space="preserve">Summary</w:t>
      </w:r>
    </w:p>
    <w:p w:rsidR="00A154E5">
      <w:pPr>
        <w:pStyle w:val="BodyText"/>
        <w:spacing w:before="600" w:line="264" w:lineRule="auto"/>
        <w:ind w:left="120" w:right="210"/>
      </w:pPr>
      <w:r>
        <w:t xml:space="preserve">The</w:t>
      </w:r>
      <w:r>
        <w:rPr>
          <w:spacing w:val="-2"/>
        </w:rPr>
        <w:t xml:space="preserve"> </w:t>
      </w:r>
      <w:r>
        <w:t xml:space="preserve">main</w:t>
      </w:r>
      <w:r>
        <w:rPr>
          <w:spacing w:val="-2"/>
        </w:rPr>
        <w:t xml:space="preserve"> </w:t>
      </w:r>
      <w:r>
        <w:t xml:space="preserve">conclusions</w:t>
      </w:r>
      <w:r>
        <w:rPr>
          <w:spacing w:val="-4"/>
        </w:rPr>
        <w:t xml:space="preserve"> </w:t>
      </w:r>
      <w:r>
        <w:t xml:space="preserve">and</w:t>
      </w:r>
      <w:r>
        <w:rPr>
          <w:spacing w:val="-4"/>
        </w:rPr>
        <w:t xml:space="preserve"> </w:t>
      </w:r>
      <w:r>
        <w:t xml:space="preserve">recommendations</w:t>
      </w:r>
      <w:r>
        <w:rPr>
          <w:spacing w:val="-4"/>
        </w:rPr>
        <w:t xml:space="preserve"> </w:t>
      </w:r>
      <w:r>
        <w:t xml:space="preserve">of</w:t>
      </w:r>
      <w:r>
        <w:rPr>
          <w:spacing w:val="-4"/>
        </w:rPr>
        <w:t xml:space="preserve"> </w:t>
      </w:r>
      <w:r>
        <w:t xml:space="preserve">this</w:t>
      </w:r>
      <w:r>
        <w:rPr>
          <w:spacing w:val="-4"/>
        </w:rPr>
        <w:t xml:space="preserve"> </w:t>
      </w:r>
      <w:r>
        <w:t xml:space="preserve">report</w:t>
      </w:r>
      <w:r>
        <w:rPr>
          <w:spacing w:val="-3"/>
        </w:rPr>
        <w:t xml:space="preserve"> </w:t>
      </w:r>
      <w:r>
        <w:t xml:space="preserve">are</w:t>
      </w:r>
      <w:r>
        <w:rPr>
          <w:spacing w:val="-3"/>
        </w:rPr>
        <w:t xml:space="preserve"> </w:t>
      </w:r>
      <w:r>
        <w:t xml:space="preserve">summarised</w:t>
      </w:r>
      <w:r>
        <w:rPr>
          <w:spacing w:val="-4"/>
        </w:rPr>
        <w:t xml:space="preserve"> </w:t>
      </w:r>
      <w:r>
        <w:t xml:space="preserve">below.</w:t>
      </w:r>
      <w:r>
        <w:rPr>
          <w:spacing w:val="-4"/>
        </w:rPr>
        <w:t xml:space="preserve"> </w:t>
      </w:r>
      <w:r>
        <w:t xml:space="preserve">These</w:t>
      </w:r>
      <w:r>
        <w:rPr>
          <w:spacing w:val="-2"/>
        </w:rPr>
        <w:t xml:space="preserve"> </w:t>
      </w:r>
      <w:r>
        <w:t xml:space="preserve">conclusions and recommendations must be read in conjunction with the relevant detail contained within this report. </w:t>
      </w:r>
      <w:commentRangeStart w:id="33"/>
      <w:r>
        <w:t xml:space="preserve">The Superlot has a combined land area of 3890 m2.</w:t>
      </w:r>
      <w:r>
        <w:commentReference w:id="33"/>
      </w:r>
      <w:commentRangeEnd w:id="33"/>
      <w:r>
        <w:t xml:space="preserve"> The proposed development consists of stand-alone or duplex units.</w:t>
      </w:r>
    </w:p>
    <w:p w:rsidR="00A154E5">
      <w:pPr>
        <w:pStyle w:val="BodyText"/>
        <w:spacing w:before="1"/>
        <w:rPr>
          <w:sz w:val="17"/>
        </w:r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1653"/>
        <w:gridCol w:w="7918"/>
      </w:tblGrid>
      <w:tr w14:paraId="52BE2B5B"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69"/>
        </w:trPr>
        <w:tc>
          <w:tcPr>
            <w:tcW w:w="1653" w:type="dxa"/>
            <w:tcBorders>
              <w:top w:val="nil"/>
              <w:left w:val="nil"/>
              <w:right w:val="single" w:sz="36" w:space="0" w:color="FFFFFF"/>
            </w:tcBorders>
            <w:shd w:val="clear" w:color="auto" w:fill="48B757"/>
          </w:tcPr>
          <w:p w:rsidR="00A154E5">
            <w:pPr>
              <w:pStyle w:val="TableParagraph"/>
              <w:spacing w:before="83"/>
              <w:ind w:left="202"/>
              <w:rPr>
                <w:b/>
                <w:sz w:val="20"/>
              </w:rPr>
            </w:pPr>
            <w:r>
              <w:rPr>
                <w:b/>
                <w:color w:val="FFFFFF"/>
                <w:spacing w:val="-2"/>
                <w:sz w:val="20"/>
              </w:rPr>
              <w:t xml:space="preserve">Consideration</w:t>
            </w:r>
          </w:p>
        </w:tc>
        <w:tc>
          <w:tcPr>
            <w:tcW w:w="7918" w:type="dxa"/>
            <w:tcBorders>
              <w:top w:val="nil"/>
              <w:left w:val="single" w:sz="36" w:space="0" w:color="FFFFFF"/>
              <w:right w:val="nil"/>
            </w:tcBorders>
            <w:shd w:val="clear" w:color="auto" w:fill="48B757"/>
          </w:tcPr>
          <w:p w:rsidR="00A154E5">
            <w:pPr>
              <w:pStyle w:val="TableParagraph"/>
              <w:spacing w:before="83"/>
              <w:ind w:right="3"/>
              <w:jc w:val="center"/>
              <w:rPr>
                <w:b/>
                <w:sz w:val="20"/>
              </w:rPr>
            </w:pPr>
            <w:r>
              <w:rPr>
                <w:b/>
                <w:color w:val="FFFFFF"/>
                <w:spacing w:val="-2"/>
                <w:sz w:val="20"/>
              </w:rPr>
              <w:t xml:space="preserve">Conclusions/recommendations</w:t>
            </w:r>
          </w:p>
        </w:tc>
      </w:tr>
      <w:tr w14:paraId="58D5804C" w14:textId="77777777">
        <w:tblPrEx>
          <w:tblW w:w="0" w:type="auto"/>
          <w:tblInd w:w="216" w:type="dxa"/>
          <w:tblLayout w:type="fixed"/>
          <w:tblCellMar>
            <w:left w:w="0" w:type="dxa"/>
            <w:right w:w="0" w:type="dxa"/>
          </w:tblCellMar>
          <w:tblLook w:val="01E0"/>
        </w:tblPrEx>
        <w:trPr>
          <w:trHeight w:val="2245"/>
        </w:trPr>
        <w:tc>
          <w:tcPr>
            <w:tcW w:w="1653" w:type="dxa"/>
            <w:tcBorders>
              <w:left w:val="nil"/>
              <w:bottom w:val="single" w:sz="36" w:space="0" w:color="FFFFFF"/>
              <w:right w:val="single" w:sz="36" w:space="0" w:color="FFFFFF"/>
            </w:tcBorders>
            <w:shd w:val="clear" w:color="auto" w:fill="F1F1F1"/>
          </w:tcPr>
          <w:p w:rsidR="00A154E5">
            <w:pPr>
              <w:pStyle w:val="TableParagraph"/>
              <w:spacing w:before="125"/>
              <w:ind w:left="64"/>
              <w:rPr>
                <w:sz w:val="20"/>
              </w:rPr>
            </w:pPr>
            <w:r>
              <w:rPr>
                <w:sz w:val="20"/>
              </w:rPr>
              <w:t xml:space="preserve">Soil</w:t>
            </w:r>
            <w:r>
              <w:rPr>
                <w:spacing w:val="-5"/>
                <w:sz w:val="20"/>
              </w:rPr>
              <w:t xml:space="preserve"> </w:t>
            </w:r>
            <w:r>
              <w:rPr>
                <w:spacing w:val="-2"/>
                <w:sz w:val="20"/>
              </w:rPr>
              <w:t xml:space="preserve">Conditions</w:t>
            </w:r>
          </w:p>
        </w:tc>
        <w:tc>
          <w:tcPr>
            <w:tcW w:w="7918" w:type="dxa"/>
            <w:tcBorders>
              <w:left w:val="single" w:sz="36" w:space="0" w:color="FFFFFF"/>
              <w:bottom w:val="single" w:sz="36" w:space="0" w:color="FFFFFF"/>
              <w:right w:val="nil"/>
            </w:tcBorders>
            <w:shd w:val="clear" w:color="auto" w:fill="F1F1F1"/>
          </w:tcPr>
          <w:p w:rsidR="00A154E5">
            <w:pPr>
              <w:pStyle w:val="TableParagraph"/>
              <w:spacing w:before="125"/>
              <w:ind w:left="63"/>
              <w:rPr>
                <w:sz w:val="20"/>
              </w:rPr>
            </w:pPr>
            <w:r>
              <w:rPr>
                <w:sz w:val="20"/>
              </w:rPr>
              <w:t xml:space="preserve">The</w:t>
            </w:r>
            <w:r>
              <w:rPr>
                <w:spacing w:val="-8"/>
                <w:sz w:val="20"/>
              </w:rPr>
              <w:t xml:space="preserve"> </w:t>
            </w:r>
            <w:r>
              <w:rPr>
                <w:sz w:val="20"/>
              </w:rPr>
              <w:t xml:space="preserve">geological</w:t>
            </w:r>
            <w:r>
              <w:rPr>
                <w:spacing w:val="-6"/>
                <w:sz w:val="20"/>
              </w:rPr>
              <w:t xml:space="preserve"> </w:t>
            </w:r>
            <w:r>
              <w:rPr>
                <w:sz w:val="20"/>
              </w:rPr>
              <w:t xml:space="preserve">profile</w:t>
            </w:r>
            <w:r>
              <w:rPr>
                <w:spacing w:val="-8"/>
                <w:sz w:val="20"/>
              </w:rPr>
              <w:t xml:space="preserve"> </w:t>
            </w:r>
            <w:r>
              <w:rPr>
                <w:sz w:val="20"/>
              </w:rPr>
              <w:t xml:space="preserve">consists</w:t>
            </w:r>
            <w:r>
              <w:rPr>
                <w:spacing w:val="-5"/>
                <w:sz w:val="20"/>
              </w:rPr>
              <w:t xml:space="preserve"> </w:t>
            </w:r>
            <w:r>
              <w:rPr>
                <w:sz w:val="20"/>
              </w:rPr>
              <w:t xml:space="preserve">of</w:t>
            </w:r>
            <w:r>
              <w:rPr>
                <w:spacing w:val="-5"/>
                <w:sz w:val="20"/>
              </w:rPr>
              <w:t xml:space="preserve"> </w:t>
            </w:r>
            <w:r>
              <w:rPr>
                <w:sz w:val="20"/>
              </w:rPr>
              <w:t xml:space="preserve">topsoil</w:t>
            </w:r>
            <w:r>
              <w:rPr>
                <w:spacing w:val="-5"/>
                <w:sz w:val="20"/>
              </w:rPr>
              <w:t xml:space="preserve"> </w:t>
            </w:r>
            <w:r>
              <w:rPr>
                <w:sz w:val="20"/>
              </w:rPr>
              <w:t xml:space="preserve">overlying</w:t>
            </w:r>
            <w:r>
              <w:rPr>
                <w:spacing w:val="-6"/>
                <w:sz w:val="20"/>
              </w:rPr>
              <w:t xml:space="preserve"> </w:t>
            </w:r>
            <w:r>
              <w:rPr>
                <w:sz w:val="20"/>
              </w:rPr>
              <w:t xml:space="preserve">Auckland</w:t>
            </w:r>
            <w:r>
              <w:rPr>
                <w:spacing w:val="-7"/>
                <w:sz w:val="20"/>
              </w:rPr>
              <w:t xml:space="preserve"> </w:t>
            </w:r>
            <w:r>
              <w:rPr>
                <w:sz w:val="20"/>
              </w:rPr>
              <w:t xml:space="preserve">Volcanic</w:t>
            </w:r>
            <w:r>
              <w:rPr>
                <w:spacing w:val="-7"/>
                <w:sz w:val="20"/>
              </w:rPr>
              <w:t xml:space="preserve"> </w:t>
            </w:r>
            <w:r>
              <w:rPr>
                <w:sz w:val="20"/>
              </w:rPr>
              <w:t xml:space="preserve">Field</w:t>
            </w:r>
            <w:r>
              <w:rPr>
                <w:spacing w:val="-8"/>
                <w:sz w:val="20"/>
              </w:rPr>
              <w:t xml:space="preserve"> </w:t>
            </w:r>
            <w:r>
              <w:rPr>
                <w:sz w:val="20"/>
              </w:rPr>
              <w:t xml:space="preserve">ash,</w:t>
            </w:r>
            <w:r>
              <w:rPr>
                <w:spacing w:val="-6"/>
                <w:sz w:val="20"/>
              </w:rPr>
              <w:t xml:space="preserve"> </w:t>
            </w:r>
            <w:r>
              <w:rPr>
                <w:spacing w:val="-2"/>
                <w:sz w:val="20"/>
              </w:rPr>
              <w:t xml:space="preserve">overlying</w:t>
            </w:r>
          </w:p>
          <w:p w:rsidR="00A154E5">
            <w:pPr>
              <w:pStyle w:val="TableParagraph"/>
              <w:spacing w:before="27" w:line="264" w:lineRule="auto"/>
              <w:ind w:left="63"/>
              <w:rPr>
                <w:sz w:val="20"/>
              </w:rPr>
            </w:pPr>
            <w:r>
              <w:rPr>
                <w:sz w:val="20"/>
              </w:rPr>
              <w:t xml:space="preserve">Puketoka</w:t>
            </w:r>
            <w:r>
              <w:rPr>
                <w:spacing w:val="-2"/>
                <w:sz w:val="20"/>
              </w:rPr>
              <w:t xml:space="preserve"> </w:t>
            </w:r>
            <w:r>
              <w:rPr>
                <w:sz w:val="20"/>
              </w:rPr>
              <w:t xml:space="preserve">Formation</w:t>
            </w:r>
            <w:r>
              <w:rPr>
                <w:spacing w:val="-3"/>
                <w:sz w:val="20"/>
              </w:rPr>
              <w:t xml:space="preserve"> </w:t>
            </w:r>
            <w:r>
              <w:rPr>
                <w:sz w:val="20"/>
              </w:rPr>
              <w:t xml:space="preserve">Soils.</w:t>
            </w:r>
            <w:r>
              <w:rPr>
                <w:spacing w:val="-3"/>
                <w:sz w:val="20"/>
              </w:rPr>
              <w:t xml:space="preserve"> </w:t>
            </w:r>
            <w:r>
              <w:rPr>
                <w:sz w:val="20"/>
              </w:rPr>
              <w:t xml:space="preserve">The</w:t>
            </w:r>
            <w:r>
              <w:rPr>
                <w:spacing w:val="-4"/>
                <w:sz w:val="20"/>
              </w:rPr>
              <w:t xml:space="preserve"> </w:t>
            </w:r>
            <w:r>
              <w:rPr>
                <w:sz w:val="20"/>
              </w:rPr>
              <w:t xml:space="preserve">site</w:t>
            </w:r>
            <w:r>
              <w:rPr>
                <w:spacing w:val="-3"/>
                <w:sz w:val="20"/>
              </w:rPr>
              <w:t xml:space="preserve"> </w:t>
            </w:r>
            <w:r>
              <w:rPr>
                <w:sz w:val="20"/>
              </w:rPr>
              <w:t xml:space="preserve">has</w:t>
            </w:r>
            <w:r>
              <w:rPr>
                <w:spacing w:val="-2"/>
                <w:sz w:val="20"/>
              </w:rPr>
              <w:t xml:space="preserve"> </w:t>
            </w:r>
            <w:r>
              <w:rPr>
                <w:sz w:val="20"/>
              </w:rPr>
              <w:t xml:space="preserve">a</w:t>
            </w:r>
            <w:r>
              <w:rPr>
                <w:spacing w:val="-2"/>
                <w:sz w:val="20"/>
              </w:rPr>
              <w:t xml:space="preserve"> </w:t>
            </w:r>
            <w:r>
              <w:rPr>
                <w:sz w:val="20"/>
              </w:rPr>
              <w:t xml:space="preserve">stiff</w:t>
            </w:r>
            <w:r>
              <w:rPr>
                <w:spacing w:val="-4"/>
                <w:sz w:val="20"/>
              </w:rPr>
              <w:t xml:space="preserve"> </w:t>
            </w:r>
            <w:r>
              <w:rPr>
                <w:sz w:val="20"/>
              </w:rPr>
              <w:t xml:space="preserve">crust</w:t>
            </w:r>
            <w:r>
              <w:rPr>
                <w:spacing w:val="-3"/>
                <w:sz w:val="20"/>
              </w:rPr>
              <w:t xml:space="preserve"> </w:t>
            </w:r>
            <w:r>
              <w:rPr>
                <w:sz w:val="20"/>
              </w:rPr>
              <w:t xml:space="preserve">which</w:t>
            </w:r>
            <w:r>
              <w:rPr>
                <w:spacing w:val="-4"/>
                <w:sz w:val="20"/>
              </w:rPr>
              <w:t xml:space="preserve"> </w:t>
            </w:r>
            <w:r>
              <w:rPr>
                <w:sz w:val="20"/>
              </w:rPr>
              <w:t xml:space="preserve">varies</w:t>
            </w:r>
            <w:r>
              <w:rPr>
                <w:spacing w:val="-2"/>
                <w:sz w:val="20"/>
              </w:rPr>
              <w:t xml:space="preserve"> </w:t>
            </w:r>
            <w:r>
              <w:rPr>
                <w:sz w:val="20"/>
              </w:rPr>
              <w:t xml:space="preserve">in</w:t>
            </w:r>
            <w:r>
              <w:rPr>
                <w:spacing w:val="-3"/>
                <w:sz w:val="20"/>
              </w:rPr>
              <w:t xml:space="preserve"> </w:t>
            </w:r>
            <w:r>
              <w:rPr>
                <w:sz w:val="20"/>
              </w:rPr>
              <w:t xml:space="preserve">thickness</w:t>
            </w:r>
            <w:r>
              <w:rPr>
                <w:spacing w:val="-2"/>
                <w:sz w:val="20"/>
              </w:rPr>
              <w:t xml:space="preserve"> </w:t>
            </w:r>
            <w:r>
              <w:rPr>
                <w:sz w:val="20"/>
              </w:rPr>
              <w:t xml:space="preserve">from</w:t>
            </w:r>
            <w:r>
              <w:rPr>
                <w:spacing w:val="-2"/>
                <w:sz w:val="20"/>
              </w:rPr>
              <w:t xml:space="preserve"> </w:t>
            </w:r>
            <w:r>
              <w:rPr>
                <w:sz w:val="20"/>
              </w:rPr>
              <w:t xml:space="preserve">1.8 -</w:t>
            </w:r>
            <w:r>
              <w:rPr>
                <w:spacing w:val="-2"/>
                <w:sz w:val="20"/>
              </w:rPr>
              <w:t xml:space="preserve"> </w:t>
            </w:r>
            <w:r>
              <w:rPr>
                <w:sz w:val="20"/>
              </w:rPr>
              <w:t xml:space="preserve">2.1m</w:t>
            </w:r>
            <w:r>
              <w:rPr>
                <w:spacing w:val="-2"/>
                <w:sz w:val="20"/>
              </w:rPr>
              <w:t xml:space="preserve"> </w:t>
            </w:r>
            <w:r>
              <w:rPr>
                <w:sz w:val="20"/>
              </w:rPr>
              <w:t xml:space="preserve">in</w:t>
            </w:r>
            <w:r>
              <w:rPr>
                <w:spacing w:val="40"/>
                <w:sz w:val="20"/>
              </w:rPr>
              <w:t xml:space="preserve"> </w:t>
            </w:r>
            <w:r>
              <w:rPr>
                <w:sz w:val="20"/>
              </w:rPr>
              <w:t xml:space="preserve">the north-west region of the site to 0.6 - 1.2m in the south-east region.</w:t>
            </w:r>
            <w:r>
              <w:rPr>
                <w:spacing w:val="40"/>
                <w:sz w:val="20"/>
              </w:rPr>
              <w:t xml:space="preserve"> </w:t>
            </w:r>
            <w:r>
              <w:rPr>
                <w:sz w:val="20"/>
              </w:rPr>
              <w:t xml:space="preserve">Soft soils with typical</w:t>
            </w:r>
            <w:r>
              <w:rPr>
                <w:spacing w:val="40"/>
                <w:sz w:val="20"/>
              </w:rPr>
              <w:t xml:space="preserve"> </w:t>
            </w:r>
            <w:r>
              <w:rPr>
                <w:sz w:val="20"/>
              </w:rPr>
              <w:t xml:space="preserve">undrained</w:t>
            </w:r>
            <w:r>
              <w:rPr>
                <w:spacing w:val="-3"/>
                <w:sz w:val="20"/>
              </w:rPr>
              <w:t xml:space="preserve"> </w:t>
            </w:r>
            <w:r>
              <w:rPr>
                <w:sz w:val="20"/>
              </w:rPr>
              <w:t xml:space="preserve">shear</w:t>
            </w:r>
            <w:r>
              <w:rPr>
                <w:spacing w:val="-1"/>
                <w:sz w:val="20"/>
              </w:rPr>
              <w:t xml:space="preserve"> </w:t>
            </w:r>
            <w:r>
              <w:rPr>
                <w:sz w:val="20"/>
              </w:rPr>
              <w:t xml:space="preserve">strengths of</w:t>
            </w:r>
            <w:r>
              <w:rPr>
                <w:spacing w:val="-1"/>
                <w:sz w:val="20"/>
              </w:rPr>
              <w:t xml:space="preserve"> </w:t>
            </w:r>
            <w:r>
              <w:rPr>
                <w:sz w:val="20"/>
              </w:rPr>
              <w:t xml:space="preserve">16-40kPa</w:t>
            </w:r>
            <w:r>
              <w:rPr>
                <w:spacing w:val="-1"/>
                <w:sz w:val="20"/>
              </w:rPr>
              <w:t xml:space="preserve"> </w:t>
            </w:r>
            <w:r>
              <w:rPr>
                <w:sz w:val="20"/>
              </w:rPr>
              <w:t xml:space="preserve">were</w:t>
            </w:r>
            <w:r>
              <w:rPr>
                <w:spacing w:val="-2"/>
                <w:sz w:val="20"/>
              </w:rPr>
              <w:t xml:space="preserve"> </w:t>
            </w:r>
            <w:r>
              <w:rPr>
                <w:sz w:val="20"/>
              </w:rPr>
              <w:t xml:space="preserve">encountered</w:t>
            </w:r>
            <w:r>
              <w:rPr>
                <w:spacing w:val="-2"/>
                <w:sz w:val="20"/>
              </w:rPr>
              <w:t xml:space="preserve"> </w:t>
            </w:r>
            <w:r>
              <w:rPr>
                <w:sz w:val="20"/>
              </w:rPr>
              <w:t xml:space="preserve">directly</w:t>
            </w:r>
            <w:r>
              <w:rPr>
                <w:spacing w:val="-2"/>
                <w:sz w:val="20"/>
              </w:rPr>
              <w:t xml:space="preserve"> </w:t>
            </w:r>
            <w:r>
              <w:rPr>
                <w:sz w:val="20"/>
              </w:rPr>
              <w:t xml:space="preserve">below</w:t>
            </w:r>
            <w:r>
              <w:rPr>
                <w:spacing w:val="-3"/>
                <w:sz w:val="20"/>
              </w:rPr>
              <w:t xml:space="preserve"> </w:t>
            </w:r>
            <w:r>
              <w:rPr>
                <w:sz w:val="20"/>
              </w:rPr>
              <w:t xml:space="preserve">this</w:t>
            </w:r>
            <w:r>
              <w:rPr>
                <w:spacing w:val="-2"/>
                <w:sz w:val="20"/>
              </w:rPr>
              <w:t xml:space="preserve"> </w:t>
            </w:r>
            <w:r>
              <w:rPr>
                <w:sz w:val="20"/>
              </w:rPr>
              <w:t xml:space="preserve">crust.</w:t>
            </w:r>
            <w:r>
              <w:rPr>
                <w:spacing w:val="-2"/>
                <w:sz w:val="20"/>
              </w:rPr>
              <w:t xml:space="preserve"> </w:t>
            </w:r>
            <w:r>
              <w:rPr>
                <w:sz w:val="20"/>
              </w:rPr>
              <w:t xml:space="preserve">A medium</w:t>
            </w:r>
            <w:r>
              <w:rPr>
                <w:spacing w:val="40"/>
                <w:sz w:val="20"/>
              </w:rPr>
              <w:t xml:space="preserve"> </w:t>
            </w:r>
            <w:r>
              <w:rPr>
                <w:sz w:val="20"/>
              </w:rPr>
              <w:t xml:space="preserve">dense</w:t>
            </w:r>
            <w:r>
              <w:rPr>
                <w:spacing w:val="-2"/>
                <w:sz w:val="20"/>
              </w:rPr>
              <w:t xml:space="preserve"> </w:t>
            </w:r>
            <w:r>
              <w:rPr>
                <w:sz w:val="20"/>
              </w:rPr>
              <w:t xml:space="preserve">sand</w:t>
            </w:r>
            <w:r>
              <w:rPr>
                <w:spacing w:val="-3"/>
                <w:sz w:val="20"/>
              </w:rPr>
              <w:t xml:space="preserve"> </w:t>
            </w:r>
            <w:r>
              <w:rPr>
                <w:sz w:val="20"/>
              </w:rPr>
              <w:t xml:space="preserve">layer was observed</w:t>
            </w:r>
            <w:r>
              <w:rPr>
                <w:spacing w:val="-3"/>
                <w:sz w:val="20"/>
              </w:rPr>
              <w:t xml:space="preserve"> </w:t>
            </w:r>
            <w:r>
              <w:rPr>
                <w:sz w:val="20"/>
              </w:rPr>
              <w:t xml:space="preserve">between depths</w:t>
            </w:r>
            <w:r>
              <w:rPr>
                <w:spacing w:val="-1"/>
                <w:sz w:val="20"/>
              </w:rPr>
              <w:t xml:space="preserve"> </w:t>
            </w:r>
            <w:r>
              <w:rPr>
                <w:sz w:val="20"/>
              </w:rPr>
              <w:t xml:space="preserve">of</w:t>
            </w:r>
            <w:r>
              <w:rPr>
                <w:spacing w:val="-1"/>
                <w:sz w:val="20"/>
              </w:rPr>
              <w:t xml:space="preserve"> </w:t>
            </w:r>
            <w:r>
              <w:rPr>
                <w:sz w:val="20"/>
              </w:rPr>
              <w:t xml:space="preserve">between 7.5m</w:t>
            </w:r>
            <w:r>
              <w:rPr>
                <w:spacing w:val="-1"/>
                <w:sz w:val="20"/>
              </w:rPr>
              <w:t xml:space="preserve"> </w:t>
            </w:r>
            <w:r>
              <w:rPr>
                <w:sz w:val="20"/>
              </w:rPr>
              <w:t xml:space="preserve">and</w:t>
            </w:r>
            <w:r>
              <w:rPr>
                <w:spacing w:val="-3"/>
                <w:sz w:val="20"/>
              </w:rPr>
              <w:t xml:space="preserve"> </w:t>
            </w:r>
            <w:r>
              <w:rPr>
                <w:sz w:val="20"/>
              </w:rPr>
              <w:t xml:space="preserve">12m</w:t>
            </w:r>
            <w:r>
              <w:rPr>
                <w:spacing w:val="-1"/>
                <w:sz w:val="20"/>
              </w:rPr>
              <w:t xml:space="preserve"> </w:t>
            </w:r>
            <w:r>
              <w:rPr>
                <w:sz w:val="20"/>
              </w:rPr>
              <w:t xml:space="preserve">below</w:t>
            </w:r>
            <w:r>
              <w:rPr>
                <w:spacing w:val="-2"/>
                <w:sz w:val="20"/>
              </w:rPr>
              <w:t xml:space="preserve"> </w:t>
            </w:r>
            <w:r>
              <w:rPr>
                <w:sz w:val="20"/>
              </w:rPr>
              <w:t xml:space="preserve">ground</w:t>
            </w:r>
            <w:r>
              <w:rPr>
                <w:spacing w:val="-3"/>
                <w:sz w:val="20"/>
              </w:rPr>
              <w:t xml:space="preserve"> </w:t>
            </w:r>
            <w:r>
              <w:rPr>
                <w:sz w:val="20"/>
              </w:rPr>
              <w:t xml:space="preserve">level</w:t>
            </w:r>
            <w:r>
              <w:rPr>
                <w:spacing w:val="40"/>
                <w:sz w:val="20"/>
              </w:rPr>
              <w:t xml:space="preserve"> </w:t>
            </w:r>
            <w:r>
              <w:rPr>
                <w:sz w:val="20"/>
              </w:rPr>
              <w:t xml:space="preserve">which may be suitable for pile embedment.</w:t>
            </w:r>
          </w:p>
          <w:p w:rsidR="00A154E5">
            <w:pPr>
              <w:pStyle w:val="TableParagraph"/>
              <w:spacing w:before="120"/>
              <w:ind w:left="63"/>
              <w:rPr>
                <w:b/>
                <w:sz w:val="20"/>
              </w:rPr>
            </w:pPr>
            <w:r>
              <w:rPr>
                <w:b/>
                <w:sz w:val="20"/>
              </w:rPr>
              <w:t xml:space="preserve">Refer</w:t>
            </w:r>
            <w:r>
              <w:rPr>
                <w:b/>
                <w:spacing w:val="-5"/>
                <w:sz w:val="20"/>
              </w:rPr>
              <w:t xml:space="preserve"> </w:t>
            </w:r>
            <w:r>
              <w:rPr>
                <w:b/>
                <w:sz w:val="20"/>
              </w:rPr>
              <w:t xml:space="preserve">to</w:t>
            </w:r>
            <w:r>
              <w:rPr>
                <w:b/>
                <w:spacing w:val="-4"/>
                <w:sz w:val="20"/>
              </w:rPr>
              <w:t xml:space="preserve"> </w:t>
            </w:r>
            <w:r>
              <w:rPr>
                <w:b/>
                <w:sz w:val="20"/>
              </w:rPr>
              <w:t xml:space="preserve">Section</w:t>
            </w:r>
            <w:r>
              <w:rPr>
                <w:b/>
                <w:spacing w:val="-5"/>
                <w:sz w:val="20"/>
              </w:rPr>
              <w:t xml:space="preserve"> </w:t>
            </w:r>
            <w:r>
              <w:rPr>
                <w:b/>
                <w:sz w:val="20"/>
              </w:rPr>
              <w:t xml:space="preserve">5</w:t>
            </w:r>
            <w:r>
              <w:rPr>
                <w:b/>
                <w:spacing w:val="-4"/>
                <w:sz w:val="20"/>
              </w:rPr>
              <w:t xml:space="preserve"> </w:t>
            </w:r>
            <w:r>
              <w:rPr>
                <w:b/>
                <w:sz w:val="20"/>
              </w:rPr>
              <w:t xml:space="preserve">of</w:t>
            </w:r>
            <w:r>
              <w:rPr>
                <w:b/>
                <w:spacing w:val="-2"/>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4"/>
                <w:sz w:val="20"/>
              </w:rPr>
              <w:t xml:space="preserve"> </w:t>
            </w:r>
            <w:r>
              <w:rPr>
                <w:b/>
                <w:sz w:val="20"/>
              </w:rPr>
              <w:t xml:space="preserve">more</w:t>
            </w:r>
            <w:r>
              <w:rPr>
                <w:b/>
                <w:spacing w:val="-1"/>
                <w:sz w:val="20"/>
              </w:rPr>
              <w:t xml:space="preserve"> </w:t>
            </w:r>
            <w:r>
              <w:rPr>
                <w:b/>
                <w:spacing w:val="-2"/>
                <w:sz w:val="20"/>
              </w:rPr>
              <w:t xml:space="preserve">detail.</w:t>
            </w:r>
          </w:p>
        </w:tc>
      </w:tr>
      <w:tr w14:paraId="6D90B8BE" w14:textId="77777777">
        <w:tblPrEx>
          <w:tblW w:w="0" w:type="auto"/>
          <w:tblInd w:w="216" w:type="dxa"/>
          <w:tblLayout w:type="fixed"/>
          <w:tblCellMar>
            <w:left w:w="0" w:type="dxa"/>
            <w:right w:w="0" w:type="dxa"/>
          </w:tblCellMar>
          <w:tblLook w:val="01E0"/>
        </w:tblPrEx>
        <w:trPr>
          <w:trHeight w:val="3246"/>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2" w:line="264" w:lineRule="auto"/>
              <w:ind w:left="64" w:right="547"/>
              <w:rPr>
                <w:sz w:val="20"/>
              </w:rPr>
            </w:pPr>
            <w:r>
              <w:rPr>
                <w:spacing w:val="-2"/>
                <w:sz w:val="20"/>
              </w:rPr>
              <w:t xml:space="preserve">General</w:t>
            </w:r>
            <w:r>
              <w:rPr>
                <w:spacing w:val="40"/>
                <w:sz w:val="20"/>
              </w:rPr>
              <w:t xml:space="preserve"> </w:t>
            </w:r>
            <w:r>
              <w:rPr>
                <w:spacing w:val="-2"/>
                <w:sz w:val="20"/>
              </w:rPr>
              <w:t xml:space="preserve">earthworks</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2"/>
              <w:ind w:left="63"/>
              <w:rPr>
                <w:sz w:val="20"/>
              </w:rPr>
            </w:pPr>
            <w:r>
              <w:rPr>
                <w:sz w:val="20"/>
              </w:rPr>
              <w:t xml:space="preserve">Topsoil</w:t>
            </w:r>
            <w:r>
              <w:rPr>
                <w:spacing w:val="-5"/>
                <w:sz w:val="20"/>
              </w:rPr>
              <w:t xml:space="preserve"> </w:t>
            </w:r>
            <w:r>
              <w:rPr>
                <w:sz w:val="20"/>
              </w:rPr>
              <w:t xml:space="preserve">and</w:t>
            </w:r>
            <w:r>
              <w:rPr>
                <w:spacing w:val="-4"/>
                <w:sz w:val="20"/>
              </w:rPr>
              <w:t xml:space="preserve"> </w:t>
            </w:r>
            <w:r>
              <w:rPr>
                <w:sz w:val="20"/>
              </w:rPr>
              <w:t xml:space="preserve">fill</w:t>
            </w:r>
            <w:r>
              <w:rPr>
                <w:spacing w:val="-4"/>
                <w:sz w:val="20"/>
              </w:rPr>
              <w:t xml:space="preserve"> </w:t>
            </w:r>
            <w:r>
              <w:rPr>
                <w:sz w:val="20"/>
              </w:rPr>
              <w:t xml:space="preserve">are</w:t>
            </w:r>
            <w:r>
              <w:rPr>
                <w:spacing w:val="-4"/>
                <w:sz w:val="20"/>
              </w:rPr>
              <w:t xml:space="preserve"> </w:t>
            </w:r>
            <w:r>
              <w:rPr>
                <w:sz w:val="20"/>
              </w:rPr>
              <w:t xml:space="preserve">generally</w:t>
            </w:r>
            <w:r>
              <w:rPr>
                <w:spacing w:val="-3"/>
                <w:sz w:val="20"/>
              </w:rPr>
              <w:t xml:space="preserve"> </w:t>
            </w:r>
            <w:r>
              <w:rPr>
                <w:sz w:val="20"/>
              </w:rPr>
              <w:t xml:space="preserve">present</w:t>
            </w:r>
            <w:r>
              <w:rPr>
                <w:spacing w:val="-5"/>
                <w:sz w:val="20"/>
              </w:rPr>
              <w:t xml:space="preserve"> </w:t>
            </w:r>
            <w:r>
              <w:rPr>
                <w:sz w:val="20"/>
              </w:rPr>
              <w:t xml:space="preserve">to</w:t>
            </w:r>
            <w:r>
              <w:rPr>
                <w:spacing w:val="-4"/>
                <w:sz w:val="20"/>
              </w:rPr>
              <w:t xml:space="preserve"> </w:t>
            </w:r>
            <w:r>
              <w:rPr>
                <w:sz w:val="20"/>
              </w:rPr>
              <w:t xml:space="preserve">a</w:t>
            </w:r>
            <w:r>
              <w:rPr>
                <w:spacing w:val="-3"/>
                <w:sz w:val="20"/>
              </w:rPr>
              <w:t xml:space="preserve"> </w:t>
            </w:r>
            <w:r>
              <w:rPr>
                <w:sz w:val="20"/>
              </w:rPr>
              <w:t xml:space="preserve">depth</w:t>
            </w:r>
            <w:r>
              <w:rPr>
                <w:spacing w:val="-4"/>
                <w:sz w:val="20"/>
              </w:rPr>
              <w:t xml:space="preserve"> </w:t>
            </w:r>
            <w:r>
              <w:rPr>
                <w:sz w:val="20"/>
              </w:rPr>
              <w:t xml:space="preserve">of</w:t>
            </w:r>
            <w:r>
              <w:rPr>
                <w:spacing w:val="-5"/>
                <w:sz w:val="20"/>
              </w:rPr>
              <w:t xml:space="preserve"> </w:t>
            </w:r>
            <w:r>
              <w:rPr>
                <w:sz w:val="20"/>
              </w:rPr>
              <w:t xml:space="preserve">up</w:t>
            </w:r>
            <w:r>
              <w:rPr>
                <w:spacing w:val="-4"/>
                <w:sz w:val="20"/>
              </w:rPr>
              <w:t xml:space="preserve"> </w:t>
            </w:r>
            <w:r>
              <w:rPr>
                <w:sz w:val="20"/>
              </w:rPr>
              <w:t xml:space="preserve">to</w:t>
            </w:r>
            <w:r>
              <w:rPr>
                <w:spacing w:val="-4"/>
                <w:sz w:val="20"/>
              </w:rPr>
              <w:t xml:space="preserve"> </w:t>
            </w:r>
            <w:r>
              <w:rPr>
                <w:spacing w:val="-2"/>
                <w:sz w:val="20"/>
              </w:rPr>
              <w:t xml:space="preserve">0.6m.</w:t>
            </w:r>
          </w:p>
          <w:p w:rsidR="00A154E5">
            <w:pPr>
              <w:pStyle w:val="TableParagraph"/>
              <w:spacing w:before="145" w:line="264" w:lineRule="auto"/>
              <w:ind w:left="63" w:right="44"/>
              <w:rPr>
                <w:sz w:val="20"/>
              </w:rPr>
            </w:pPr>
            <w:r>
              <w:rPr>
                <w:sz w:val="20"/>
              </w:rPr>
              <w:t xml:space="preserve">Generally, excavation and earthworks should be </w:t>
            </w:r>
            <w:r>
              <w:rPr>
                <w:sz w:val="20"/>
              </w:rPr>
              <w:t xml:space="preserve">minimised</w:t>
            </w:r>
            <w:r>
              <w:rPr>
                <w:sz w:val="20"/>
              </w:rPr>
              <w:t xml:space="preserve"> at this site, due to the thin crust</w:t>
            </w:r>
            <w:r>
              <w:rPr>
                <w:spacing w:val="40"/>
                <w:sz w:val="20"/>
              </w:rPr>
              <w:t xml:space="preserve"> </w:t>
            </w:r>
            <w:r>
              <w:rPr>
                <w:sz w:val="20"/>
              </w:rPr>
              <w:t xml:space="preserve">with</w:t>
            </w:r>
            <w:r>
              <w:rPr>
                <w:spacing w:val="-4"/>
                <w:sz w:val="20"/>
              </w:rPr>
              <w:t xml:space="preserve"> </w:t>
            </w:r>
            <w:r>
              <w:rPr>
                <w:sz w:val="20"/>
              </w:rPr>
              <w:t xml:space="preserve">weak</w:t>
            </w:r>
            <w:r>
              <w:rPr>
                <w:spacing w:val="-5"/>
                <w:sz w:val="20"/>
              </w:rPr>
              <w:t xml:space="preserve"> </w:t>
            </w:r>
            <w:r>
              <w:rPr>
                <w:sz w:val="20"/>
              </w:rPr>
              <w:t xml:space="preserve">compressible</w:t>
            </w:r>
            <w:r>
              <w:rPr>
                <w:spacing w:val="-5"/>
                <w:sz w:val="20"/>
              </w:rPr>
              <w:t xml:space="preserve"> </w:t>
            </w:r>
            <w:r>
              <w:rPr>
                <w:sz w:val="20"/>
              </w:rPr>
              <w:t xml:space="preserve">underlying</w:t>
            </w:r>
            <w:r>
              <w:rPr>
                <w:spacing w:val="-4"/>
                <w:sz w:val="20"/>
              </w:rPr>
              <w:t xml:space="preserve"> </w:t>
            </w:r>
            <w:r>
              <w:rPr>
                <w:sz w:val="20"/>
              </w:rPr>
              <w:t xml:space="preserve">soils.</w:t>
            </w:r>
            <w:r>
              <w:rPr>
                <w:spacing w:val="-4"/>
                <w:sz w:val="20"/>
              </w:rPr>
              <w:t xml:space="preserve"> </w:t>
            </w:r>
            <w:r>
              <w:rPr>
                <w:sz w:val="20"/>
              </w:rPr>
              <w:t xml:space="preserve">Any</w:t>
            </w:r>
            <w:r>
              <w:rPr>
                <w:spacing w:val="-3"/>
                <w:sz w:val="20"/>
              </w:rPr>
              <w:t xml:space="preserve"> </w:t>
            </w:r>
            <w:r>
              <w:rPr>
                <w:sz w:val="20"/>
              </w:rPr>
              <w:t xml:space="preserve">non-engineered</w:t>
            </w:r>
            <w:r>
              <w:rPr>
                <w:spacing w:val="-5"/>
                <w:sz w:val="20"/>
              </w:rPr>
              <w:t xml:space="preserve"> </w:t>
            </w:r>
            <w:r>
              <w:rPr>
                <w:sz w:val="20"/>
              </w:rPr>
              <w:t xml:space="preserve">fill,</w:t>
            </w:r>
            <w:r>
              <w:rPr>
                <w:spacing w:val="-4"/>
                <w:sz w:val="20"/>
              </w:rPr>
              <w:t xml:space="preserve"> </w:t>
            </w:r>
            <w:r>
              <w:rPr>
                <w:sz w:val="20"/>
              </w:rPr>
              <w:t xml:space="preserve">topsoil,</w:t>
            </w:r>
            <w:r>
              <w:rPr>
                <w:spacing w:val="-4"/>
                <w:sz w:val="20"/>
              </w:rPr>
              <w:t xml:space="preserve"> </w:t>
            </w:r>
            <w:r>
              <w:rPr>
                <w:sz w:val="20"/>
              </w:rPr>
              <w:t xml:space="preserve">or</w:t>
            </w:r>
            <w:r>
              <w:rPr>
                <w:spacing w:val="-4"/>
                <w:sz w:val="20"/>
              </w:rPr>
              <w:t xml:space="preserve"> </w:t>
            </w:r>
            <w:r>
              <w:rPr>
                <w:sz w:val="20"/>
              </w:rPr>
              <w:t xml:space="preserve">other</w:t>
            </w:r>
            <w:r>
              <w:rPr>
                <w:spacing w:val="-3"/>
                <w:sz w:val="20"/>
              </w:rPr>
              <w:t xml:space="preserve"> </w:t>
            </w:r>
            <w:r>
              <w:rPr>
                <w:sz w:val="20"/>
              </w:rPr>
              <w:t xml:space="preserve">unsuitable</w:t>
            </w:r>
            <w:r>
              <w:rPr>
                <w:spacing w:val="40"/>
                <w:sz w:val="20"/>
              </w:rPr>
              <w:t xml:space="preserve"> </w:t>
            </w:r>
            <w:r>
              <w:rPr>
                <w:sz w:val="20"/>
              </w:rPr>
              <w:t xml:space="preserve">material encountered</w:t>
            </w:r>
            <w:r>
              <w:rPr>
                <w:spacing w:val="-1"/>
                <w:sz w:val="20"/>
              </w:rPr>
              <w:t xml:space="preserve"> </w:t>
            </w:r>
            <w:r>
              <w:rPr>
                <w:sz w:val="20"/>
              </w:rPr>
              <w:t xml:space="preserve">at subgrade</w:t>
            </w:r>
            <w:r>
              <w:rPr>
                <w:spacing w:val="-1"/>
                <w:sz w:val="20"/>
              </w:rPr>
              <w:t xml:space="preserve"> </w:t>
            </w:r>
            <w:r>
              <w:rPr>
                <w:sz w:val="20"/>
              </w:rPr>
              <w:t xml:space="preserve">level in the</w:t>
            </w:r>
            <w:r>
              <w:rPr>
                <w:spacing w:val="-1"/>
                <w:sz w:val="20"/>
              </w:rPr>
              <w:t xml:space="preserve"> </w:t>
            </w:r>
            <w:r>
              <w:rPr>
                <w:sz w:val="20"/>
              </w:rPr>
              <w:t xml:space="preserve">building platforms and</w:t>
            </w:r>
            <w:r>
              <w:rPr>
                <w:spacing w:val="-1"/>
                <w:sz w:val="20"/>
              </w:rPr>
              <w:t xml:space="preserve"> </w:t>
            </w:r>
            <w:r>
              <w:rPr>
                <w:sz w:val="20"/>
              </w:rPr>
              <w:t xml:space="preserve">pavement areas should</w:t>
            </w:r>
            <w:r>
              <w:rPr>
                <w:spacing w:val="40"/>
                <w:sz w:val="20"/>
              </w:rPr>
              <w:t xml:space="preserve"> </w:t>
            </w:r>
            <w:r>
              <w:rPr>
                <w:sz w:val="20"/>
              </w:rPr>
              <w:t xml:space="preserve">be</w:t>
            </w:r>
            <w:r>
              <w:rPr>
                <w:spacing w:val="-3"/>
                <w:sz w:val="20"/>
              </w:rPr>
              <w:t xml:space="preserve"> </w:t>
            </w:r>
            <w:r>
              <w:rPr>
                <w:sz w:val="20"/>
              </w:rPr>
              <w:t xml:space="preserve">inspected</w:t>
            </w:r>
            <w:r>
              <w:rPr>
                <w:spacing w:val="-3"/>
                <w:sz w:val="20"/>
              </w:rPr>
              <w:t xml:space="preserve"> </w:t>
            </w:r>
            <w:r>
              <w:rPr>
                <w:sz w:val="20"/>
              </w:rPr>
              <w:t xml:space="preserve">and</w:t>
            </w:r>
            <w:r>
              <w:rPr>
                <w:spacing w:val="-3"/>
                <w:sz w:val="20"/>
              </w:rPr>
              <w:t xml:space="preserve"> </w:t>
            </w:r>
            <w:r>
              <w:rPr>
                <w:sz w:val="20"/>
              </w:rPr>
              <w:t xml:space="preserve">tested</w:t>
            </w:r>
            <w:r>
              <w:rPr>
                <w:spacing w:val="-3"/>
                <w:sz w:val="20"/>
              </w:rPr>
              <w:t xml:space="preserve"> </w:t>
            </w:r>
            <w:r>
              <w:rPr>
                <w:sz w:val="20"/>
              </w:rPr>
              <w:t xml:space="preserve">during</w:t>
            </w:r>
            <w:r>
              <w:rPr>
                <w:spacing w:val="-2"/>
                <w:sz w:val="20"/>
              </w:rPr>
              <w:t xml:space="preserve"> </w:t>
            </w:r>
            <w:r>
              <w:rPr>
                <w:sz w:val="20"/>
              </w:rPr>
              <w:t xml:space="preserve">construction,</w:t>
            </w:r>
            <w:r>
              <w:rPr>
                <w:spacing w:val="-2"/>
                <w:sz w:val="20"/>
              </w:rPr>
              <w:t xml:space="preserve"> </w:t>
            </w:r>
            <w:r>
              <w:rPr>
                <w:sz w:val="20"/>
              </w:rPr>
              <w:t xml:space="preserve">and may</w:t>
            </w:r>
            <w:r>
              <w:rPr>
                <w:spacing w:val="-1"/>
                <w:sz w:val="20"/>
              </w:rPr>
              <w:t xml:space="preserve"> </w:t>
            </w:r>
            <w:r>
              <w:rPr>
                <w:sz w:val="20"/>
              </w:rPr>
              <w:t xml:space="preserve">need</w:t>
            </w:r>
            <w:r>
              <w:rPr>
                <w:spacing w:val="-1"/>
                <w:sz w:val="20"/>
              </w:rPr>
              <w:t xml:space="preserve"> </w:t>
            </w:r>
            <w:r>
              <w:rPr>
                <w:sz w:val="20"/>
              </w:rPr>
              <w:t xml:space="preserve">to</w:t>
            </w:r>
            <w:r>
              <w:rPr>
                <w:spacing w:val="-2"/>
                <w:sz w:val="20"/>
              </w:rPr>
              <w:t xml:space="preserve"> </w:t>
            </w:r>
            <w:r>
              <w:rPr>
                <w:sz w:val="20"/>
              </w:rPr>
              <w:t xml:space="preserve">be</w:t>
            </w:r>
            <w:r>
              <w:rPr>
                <w:spacing w:val="-3"/>
                <w:sz w:val="20"/>
              </w:rPr>
              <w:t xml:space="preserve"> </w:t>
            </w:r>
            <w:r>
              <w:rPr>
                <w:sz w:val="20"/>
              </w:rPr>
              <w:t xml:space="preserve">removed</w:t>
            </w:r>
            <w:r>
              <w:rPr>
                <w:spacing w:val="-3"/>
                <w:sz w:val="20"/>
              </w:rPr>
              <w:t xml:space="preserve"> </w:t>
            </w:r>
            <w:r>
              <w:rPr>
                <w:sz w:val="20"/>
              </w:rPr>
              <w:t xml:space="preserve">and</w:t>
            </w:r>
            <w:r>
              <w:rPr>
                <w:spacing w:val="-3"/>
                <w:sz w:val="20"/>
              </w:rPr>
              <w:t xml:space="preserve"> </w:t>
            </w:r>
            <w:r>
              <w:rPr>
                <w:sz w:val="20"/>
              </w:rPr>
              <w:t xml:space="preserve">replaced</w:t>
            </w:r>
            <w:r>
              <w:rPr>
                <w:spacing w:val="-1"/>
                <w:sz w:val="20"/>
              </w:rPr>
              <w:t xml:space="preserve"> </w:t>
            </w:r>
            <w:r>
              <w:rPr>
                <w:sz w:val="20"/>
              </w:rPr>
              <w:t xml:space="preserve">with</w:t>
            </w:r>
            <w:r>
              <w:rPr>
                <w:spacing w:val="40"/>
                <w:sz w:val="20"/>
              </w:rPr>
              <w:t xml:space="preserve"> </w:t>
            </w:r>
            <w:r>
              <w:rPr>
                <w:sz w:val="20"/>
              </w:rPr>
              <w:t xml:space="preserve">engineered fill. Any fill should be placed in accordance with an appropriate earthworks</w:t>
            </w:r>
          </w:p>
          <w:p w:rsidR="00A154E5">
            <w:pPr>
              <w:pStyle w:val="TableParagraph"/>
              <w:spacing w:line="264" w:lineRule="auto"/>
              <w:ind w:left="63"/>
              <w:rPr>
                <w:sz w:val="20"/>
              </w:rPr>
            </w:pPr>
            <w:r>
              <w:rPr>
                <w:sz w:val="20"/>
              </w:rPr>
              <w:t xml:space="preserve">specification,</w:t>
            </w:r>
            <w:r>
              <w:rPr>
                <w:spacing w:val="-3"/>
                <w:sz w:val="20"/>
              </w:rPr>
              <w:t xml:space="preserve"> </w:t>
            </w:r>
            <w:r>
              <w:rPr>
                <w:sz w:val="20"/>
              </w:rPr>
              <w:t xml:space="preserve">and</w:t>
            </w:r>
            <w:r>
              <w:rPr>
                <w:spacing w:val="-4"/>
                <w:sz w:val="20"/>
              </w:rPr>
              <w:t xml:space="preserve"> </w:t>
            </w:r>
            <w:r>
              <w:rPr>
                <w:sz w:val="20"/>
              </w:rPr>
              <w:t xml:space="preserve">should</w:t>
            </w:r>
            <w:r>
              <w:rPr>
                <w:spacing w:val="-2"/>
                <w:sz w:val="20"/>
              </w:rPr>
              <w:t xml:space="preserve"> </w:t>
            </w:r>
            <w:r>
              <w:rPr>
                <w:sz w:val="20"/>
              </w:rPr>
              <w:t xml:space="preserve">be</w:t>
            </w:r>
            <w:r>
              <w:rPr>
                <w:spacing w:val="-4"/>
                <w:sz w:val="20"/>
              </w:rPr>
              <w:t xml:space="preserve"> </w:t>
            </w:r>
            <w:r>
              <w:rPr>
                <w:sz w:val="20"/>
              </w:rPr>
              <w:t xml:space="preserve">carried</w:t>
            </w:r>
            <w:r>
              <w:rPr>
                <w:spacing w:val="-4"/>
                <w:sz w:val="20"/>
              </w:rPr>
              <w:t xml:space="preserve"> </w:t>
            </w:r>
            <w:r>
              <w:rPr>
                <w:sz w:val="20"/>
              </w:rPr>
              <w:t xml:space="preserve">out</w:t>
            </w:r>
            <w:r>
              <w:rPr>
                <w:spacing w:val="-3"/>
                <w:sz w:val="20"/>
              </w:rPr>
              <w:t xml:space="preserve"> </w:t>
            </w:r>
            <w:r>
              <w:rPr>
                <w:sz w:val="20"/>
              </w:rPr>
              <w:t xml:space="preserve">in</w:t>
            </w:r>
            <w:r>
              <w:rPr>
                <w:spacing w:val="-3"/>
                <w:sz w:val="20"/>
              </w:rPr>
              <w:t xml:space="preserve"> </w:t>
            </w:r>
            <w:r>
              <w:rPr>
                <w:sz w:val="20"/>
              </w:rPr>
              <w:t xml:space="preserve">accordance</w:t>
            </w:r>
            <w:r>
              <w:rPr>
                <w:spacing w:val="-4"/>
                <w:sz w:val="20"/>
              </w:rPr>
              <w:t xml:space="preserve"> </w:t>
            </w:r>
            <w:r>
              <w:rPr>
                <w:sz w:val="20"/>
              </w:rPr>
              <w:t xml:space="preserve">with</w:t>
            </w:r>
            <w:r>
              <w:rPr>
                <w:spacing w:val="-1"/>
                <w:sz w:val="20"/>
              </w:rPr>
              <w:t xml:space="preserve"> </w:t>
            </w:r>
            <w:r>
              <w:rPr>
                <w:sz w:val="20"/>
              </w:rPr>
              <w:t xml:space="preserve">NZS</w:t>
            </w:r>
            <w:r>
              <w:rPr>
                <w:spacing w:val="-2"/>
                <w:sz w:val="20"/>
              </w:rPr>
              <w:t xml:space="preserve"> </w:t>
            </w:r>
            <w:r>
              <w:rPr>
                <w:sz w:val="20"/>
              </w:rPr>
              <w:t xml:space="preserve">4431:1989. An</w:t>
            </w:r>
            <w:r>
              <w:rPr>
                <w:spacing w:val="-5"/>
                <w:sz w:val="20"/>
              </w:rPr>
              <w:t xml:space="preserve"> </w:t>
            </w:r>
            <w:r>
              <w:rPr>
                <w:sz w:val="20"/>
              </w:rPr>
              <w:t xml:space="preserve">assessment</w:t>
            </w:r>
            <w:r>
              <w:rPr>
                <w:spacing w:val="-2"/>
                <w:sz w:val="20"/>
              </w:rPr>
              <w:t xml:space="preserve"> </w:t>
            </w:r>
            <w:r>
              <w:rPr>
                <w:sz w:val="20"/>
              </w:rPr>
              <w:t xml:space="preserve">of</w:t>
            </w:r>
            <w:r>
              <w:rPr>
                <w:spacing w:val="40"/>
                <w:sz w:val="20"/>
              </w:rPr>
              <w:t xml:space="preserve"> </w:t>
            </w:r>
            <w:r>
              <w:rPr>
                <w:sz w:val="20"/>
              </w:rPr>
              <w:t xml:space="preserve">consolidation </w:t>
            </w:r>
            <w:commentRangeStart w:id="34"/>
            <w:r>
              <w:rPr>
                <w:sz w:val="20"/>
              </w:rPr>
              <w:t xml:space="preserve">settlement</w:t>
            </w:r>
            <w:r>
              <w:commentReference w:id="34"/>
            </w:r>
            <w:commentRangeEnd w:id="34"/>
            <w:r>
              <w:rPr>
                <w:sz w:val="20"/>
              </w:rPr>
              <w:t xml:space="preserve"> should be carried out if fill is to be placed.</w:t>
            </w:r>
          </w:p>
          <w:p w:rsidR="00A154E5">
            <w:pPr>
              <w:pStyle w:val="TableParagraph"/>
              <w:spacing w:before="120"/>
              <w:ind w:left="63"/>
              <w:rPr>
                <w:sz w:val="20"/>
              </w:rPr>
            </w:pPr>
            <w:r>
              <w:rPr>
                <w:sz w:val="20"/>
              </w:rPr>
              <w:t xml:space="preserve">Any</w:t>
            </w:r>
            <w:r>
              <w:rPr>
                <w:spacing w:val="-5"/>
                <w:sz w:val="20"/>
              </w:rPr>
              <w:t xml:space="preserve"> </w:t>
            </w:r>
            <w:r>
              <w:rPr>
                <w:sz w:val="20"/>
              </w:rPr>
              <w:t xml:space="preserve">excavation</w:t>
            </w:r>
            <w:r>
              <w:rPr>
                <w:spacing w:val="-4"/>
                <w:sz w:val="20"/>
              </w:rPr>
              <w:t xml:space="preserve"> </w:t>
            </w:r>
            <w:r>
              <w:rPr>
                <w:sz w:val="20"/>
              </w:rPr>
              <w:t xml:space="preserve">deeper</w:t>
            </w:r>
            <w:r>
              <w:rPr>
                <w:spacing w:val="-5"/>
                <w:sz w:val="20"/>
              </w:rPr>
              <w:t xml:space="preserve"> </w:t>
            </w:r>
            <w:r>
              <w:rPr>
                <w:sz w:val="20"/>
              </w:rPr>
              <w:t xml:space="preserve">than</w:t>
            </w:r>
            <w:r>
              <w:rPr>
                <w:spacing w:val="-5"/>
                <w:sz w:val="20"/>
              </w:rPr>
              <w:t xml:space="preserve"> </w:t>
            </w:r>
            <w:r>
              <w:rPr>
                <w:sz w:val="20"/>
              </w:rPr>
              <w:t xml:space="preserve">1m</w:t>
            </w:r>
            <w:r>
              <w:rPr>
                <w:spacing w:val="-5"/>
                <w:sz w:val="20"/>
              </w:rPr>
              <w:t xml:space="preserve"> </w:t>
            </w:r>
            <w:r>
              <w:rPr>
                <w:sz w:val="20"/>
              </w:rPr>
              <w:t xml:space="preserve">at</w:t>
            </w:r>
            <w:r>
              <w:rPr>
                <w:spacing w:val="-2"/>
                <w:sz w:val="20"/>
              </w:rPr>
              <w:t xml:space="preserve"> </w:t>
            </w:r>
            <w:r>
              <w:rPr>
                <w:sz w:val="20"/>
              </w:rPr>
              <w:t xml:space="preserve">this</w:t>
            </w:r>
            <w:r>
              <w:rPr>
                <w:spacing w:val="-5"/>
                <w:sz w:val="20"/>
              </w:rPr>
              <w:t xml:space="preserve"> </w:t>
            </w:r>
            <w:r>
              <w:rPr>
                <w:sz w:val="20"/>
              </w:rPr>
              <w:t xml:space="preserve">site</w:t>
            </w:r>
            <w:r>
              <w:rPr>
                <w:spacing w:val="-6"/>
                <w:sz w:val="20"/>
              </w:rPr>
              <w:t xml:space="preserve"> </w:t>
            </w:r>
            <w:r>
              <w:rPr>
                <w:sz w:val="20"/>
              </w:rPr>
              <w:t xml:space="preserve">may</w:t>
            </w:r>
            <w:r>
              <w:rPr>
                <w:spacing w:val="-4"/>
                <w:sz w:val="20"/>
              </w:rPr>
              <w:t xml:space="preserve"> </w:t>
            </w:r>
            <w:r>
              <w:rPr>
                <w:sz w:val="20"/>
              </w:rPr>
              <w:t xml:space="preserve">encounter</w:t>
            </w:r>
            <w:r>
              <w:rPr>
                <w:spacing w:val="-6"/>
                <w:sz w:val="20"/>
              </w:rPr>
              <w:t xml:space="preserve"> </w:t>
            </w:r>
            <w:commentRangeStart w:id="35"/>
            <w:r>
              <w:rPr>
                <w:sz w:val="20"/>
              </w:rPr>
              <w:t xml:space="preserve">groundwater</w:t>
            </w:r>
            <w:r>
              <w:commentReference w:id="35"/>
            </w:r>
            <w:commentRangeEnd w:id="35"/>
            <w:r>
              <w:rPr>
                <w:spacing w:val="-4"/>
                <w:sz w:val="20"/>
              </w:rPr>
              <w:t xml:space="preserve"> </w:t>
            </w:r>
            <w:r>
              <w:rPr>
                <w:sz w:val="20"/>
              </w:rPr>
              <w:t xml:space="preserve">and</w:t>
            </w:r>
            <w:r>
              <w:rPr>
                <w:spacing w:val="-7"/>
                <w:sz w:val="20"/>
              </w:rPr>
              <w:t xml:space="preserve"> </w:t>
            </w:r>
            <w:r>
              <w:rPr>
                <w:sz w:val="20"/>
              </w:rPr>
              <w:t xml:space="preserve">soft</w:t>
            </w:r>
            <w:r>
              <w:rPr>
                <w:spacing w:val="-5"/>
                <w:sz w:val="20"/>
              </w:rPr>
              <w:t xml:space="preserve"> </w:t>
            </w:r>
            <w:r>
              <w:rPr>
                <w:spacing w:val="-2"/>
                <w:sz w:val="20"/>
              </w:rPr>
              <w:t xml:space="preserve">soils.</w:t>
            </w:r>
          </w:p>
          <w:p w:rsidR="00A154E5">
            <w:pPr>
              <w:pStyle w:val="TableParagraph"/>
              <w:spacing w:before="144"/>
              <w:ind w:left="63"/>
              <w:rPr>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4"/>
                <w:sz w:val="20"/>
              </w:rPr>
              <w:t xml:space="preserve"> </w:t>
            </w:r>
            <w:r>
              <w:rPr>
                <w:b/>
                <w:sz w:val="20"/>
              </w:rPr>
              <w:t xml:space="preserve">6.4</w:t>
            </w:r>
            <w:r>
              <w:rPr>
                <w:b/>
                <w:spacing w:val="-4"/>
                <w:sz w:val="20"/>
              </w:rPr>
              <w:t xml:space="preserve"> </w:t>
            </w:r>
            <w:r>
              <w:rPr>
                <w:b/>
                <w:sz w:val="20"/>
              </w:rPr>
              <w:t xml:space="preserve">of</w:t>
            </w:r>
            <w:r>
              <w:rPr>
                <w:b/>
                <w:spacing w:val="-3"/>
                <w:sz w:val="20"/>
              </w:rPr>
              <w:t xml:space="preserve"> </w:t>
            </w:r>
            <w:r>
              <w:rPr>
                <w:b/>
                <w:sz w:val="20"/>
              </w:rPr>
              <w:t xml:space="preserve">this</w:t>
            </w:r>
            <w:r>
              <w:rPr>
                <w:b/>
                <w:spacing w:val="-5"/>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r>
              <w:rPr>
                <w:spacing w:val="-2"/>
                <w:sz w:val="20"/>
              </w:rPr>
              <w:t xml:space="preserve">.</w:t>
            </w:r>
          </w:p>
        </w:tc>
      </w:tr>
      <w:tr w14:paraId="5E81AE8D" w14:textId="77777777">
        <w:tblPrEx>
          <w:tblW w:w="0" w:type="auto"/>
          <w:tblInd w:w="216" w:type="dxa"/>
          <w:tblLayout w:type="fixed"/>
          <w:tblCellMar>
            <w:left w:w="0" w:type="dxa"/>
            <w:right w:w="0" w:type="dxa"/>
          </w:tblCellMar>
          <w:tblLook w:val="01E0"/>
        </w:tblPrEx>
        <w:trPr>
          <w:trHeight w:val="1661"/>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0" w:line="266" w:lineRule="auto"/>
              <w:ind w:left="64"/>
              <w:rPr>
                <w:sz w:val="20"/>
              </w:rPr>
            </w:pPr>
            <w:r>
              <w:rPr>
                <w:sz w:val="20"/>
              </w:rPr>
              <w:t xml:space="preserve">Suitability</w:t>
            </w:r>
            <w:r>
              <w:rPr>
                <w:spacing w:val="-10"/>
                <w:sz w:val="20"/>
              </w:rPr>
              <w:t xml:space="preserve"> </w:t>
            </w:r>
            <w:r>
              <w:rPr>
                <w:sz w:val="20"/>
              </w:rPr>
              <w:t xml:space="preserve">of</w:t>
            </w:r>
            <w:r>
              <w:rPr>
                <w:spacing w:val="-11"/>
                <w:sz w:val="20"/>
              </w:rPr>
              <w:t xml:space="preserve"> </w:t>
            </w:r>
            <w:r>
              <w:rPr>
                <w:sz w:val="20"/>
              </w:rPr>
              <w:t xml:space="preserve">soils</w:t>
            </w:r>
            <w:r>
              <w:rPr>
                <w:spacing w:val="40"/>
                <w:sz w:val="20"/>
              </w:rPr>
              <w:t xml:space="preserve"> </w:t>
            </w:r>
            <w:r>
              <w:rPr>
                <w:sz w:val="20"/>
              </w:rPr>
              <w:t xml:space="preserve">for use as</w:t>
            </w:r>
          </w:p>
          <w:p w:rsidR="00A154E5">
            <w:pPr>
              <w:pStyle w:val="TableParagraph"/>
              <w:spacing w:line="240" w:lineRule="exact"/>
              <w:ind w:left="64"/>
              <w:rPr>
                <w:sz w:val="20"/>
              </w:rPr>
            </w:pPr>
            <w:r>
              <w:rPr>
                <w:spacing w:val="-2"/>
                <w:sz w:val="20"/>
              </w:rPr>
              <w:t xml:space="preserve">engineered</w:t>
            </w:r>
            <w:r>
              <w:rPr>
                <w:spacing w:val="8"/>
                <w:sz w:val="20"/>
              </w:rPr>
              <w:t xml:space="preserve"> </w:t>
            </w:r>
            <w:r>
              <w:rPr>
                <w:spacing w:val="-4"/>
                <w:sz w:val="20"/>
              </w:rPr>
              <w:t xml:space="preserve">fill</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0" w:line="266" w:lineRule="auto"/>
              <w:ind w:left="63"/>
              <w:rPr>
                <w:sz w:val="20"/>
              </w:rPr>
            </w:pPr>
            <w:r>
              <w:rPr>
                <w:sz w:val="20"/>
              </w:rPr>
              <w:t xml:space="preserve">The</w:t>
            </w:r>
            <w:r>
              <w:rPr>
                <w:spacing w:val="-5"/>
                <w:sz w:val="20"/>
              </w:rPr>
              <w:t xml:space="preserve"> </w:t>
            </w:r>
            <w:r>
              <w:rPr>
                <w:sz w:val="20"/>
              </w:rPr>
              <w:t xml:space="preserve">volcanic</w:t>
            </w:r>
            <w:r>
              <w:rPr>
                <w:spacing w:val="-5"/>
                <w:sz w:val="20"/>
              </w:rPr>
              <w:t xml:space="preserve"> </w:t>
            </w:r>
            <w:r>
              <w:rPr>
                <w:sz w:val="20"/>
              </w:rPr>
              <w:t xml:space="preserve">ash</w:t>
            </w:r>
            <w:r>
              <w:rPr>
                <w:spacing w:val="-5"/>
                <w:sz w:val="20"/>
              </w:rPr>
              <w:t xml:space="preserve"> </w:t>
            </w:r>
            <w:r>
              <w:rPr>
                <w:sz w:val="20"/>
              </w:rPr>
              <w:t xml:space="preserve">soils</w:t>
            </w:r>
            <w:r>
              <w:rPr>
                <w:spacing w:val="-3"/>
                <w:sz w:val="20"/>
              </w:rPr>
              <w:t xml:space="preserve"> </w:t>
            </w:r>
            <w:r>
              <w:rPr>
                <w:sz w:val="20"/>
              </w:rPr>
              <w:t xml:space="preserve">are</w:t>
            </w:r>
            <w:r>
              <w:rPr>
                <w:spacing w:val="-2"/>
                <w:sz w:val="20"/>
              </w:rPr>
              <w:t xml:space="preserve"> </w:t>
            </w:r>
            <w:r>
              <w:rPr>
                <w:sz w:val="20"/>
              </w:rPr>
              <w:t xml:space="preserve">moderately</w:t>
            </w:r>
            <w:r>
              <w:rPr>
                <w:spacing w:val="-3"/>
                <w:sz w:val="20"/>
              </w:rPr>
              <w:t xml:space="preserve"> </w:t>
            </w:r>
            <w:r>
              <w:rPr>
                <w:sz w:val="20"/>
              </w:rPr>
              <w:t xml:space="preserve">to</w:t>
            </w:r>
            <w:r>
              <w:rPr>
                <w:spacing w:val="-4"/>
                <w:sz w:val="20"/>
              </w:rPr>
              <w:t xml:space="preserve"> </w:t>
            </w:r>
            <w:r>
              <w:rPr>
                <w:sz w:val="20"/>
              </w:rPr>
              <w:t xml:space="preserve">extra</w:t>
            </w:r>
            <w:r>
              <w:rPr>
                <w:spacing w:val="-1"/>
                <w:sz w:val="20"/>
              </w:rPr>
              <w:t xml:space="preserve"> </w:t>
            </w:r>
            <w:r>
              <w:rPr>
                <w:sz w:val="20"/>
              </w:rPr>
              <w:t xml:space="preserve">sensitive,</w:t>
            </w:r>
            <w:r>
              <w:rPr>
                <w:spacing w:val="-4"/>
                <w:sz w:val="20"/>
              </w:rPr>
              <w:t xml:space="preserve"> </w:t>
            </w:r>
            <w:r>
              <w:rPr>
                <w:sz w:val="20"/>
              </w:rPr>
              <w:t xml:space="preserve">with</w:t>
            </w:r>
            <w:r>
              <w:rPr>
                <w:spacing w:val="-4"/>
                <w:sz w:val="20"/>
              </w:rPr>
              <w:t xml:space="preserve"> </w:t>
            </w:r>
            <w:r>
              <w:rPr>
                <w:sz w:val="20"/>
              </w:rPr>
              <w:t xml:space="preserve">low</w:t>
            </w:r>
            <w:r>
              <w:rPr>
                <w:spacing w:val="-5"/>
                <w:sz w:val="20"/>
              </w:rPr>
              <w:t xml:space="preserve"> </w:t>
            </w:r>
            <w:r>
              <w:rPr>
                <w:sz w:val="20"/>
              </w:rPr>
              <w:t xml:space="preserve">remoulded</w:t>
            </w:r>
            <w:r>
              <w:rPr>
                <w:spacing w:val="-5"/>
                <w:sz w:val="20"/>
              </w:rPr>
              <w:t xml:space="preserve"> </w:t>
            </w:r>
            <w:r>
              <w:rPr>
                <w:sz w:val="20"/>
              </w:rPr>
              <w:t xml:space="preserve">strengths</w:t>
            </w:r>
            <w:r>
              <w:rPr>
                <w:spacing w:val="-3"/>
                <w:sz w:val="20"/>
              </w:rPr>
              <w:t xml:space="preserve"> </w:t>
            </w:r>
            <w:r>
              <w:rPr>
                <w:sz w:val="20"/>
              </w:rPr>
              <w:t xml:space="preserve">when</w:t>
            </w:r>
            <w:r>
              <w:rPr>
                <w:spacing w:val="40"/>
                <w:sz w:val="20"/>
              </w:rPr>
              <w:t xml:space="preserve"> </w:t>
            </w:r>
            <w:r>
              <w:rPr>
                <w:sz w:val="20"/>
              </w:rPr>
              <w:t xml:space="preserve">disturbed. Re-use of the volcanic soils as engineered fill is likely to be achievable in the</w:t>
            </w:r>
          </w:p>
          <w:p w:rsidR="00A154E5">
            <w:pPr>
              <w:pStyle w:val="TableParagraph"/>
              <w:spacing w:line="264" w:lineRule="auto"/>
              <w:ind w:left="63"/>
              <w:rPr>
                <w:sz w:val="20"/>
              </w:rPr>
            </w:pPr>
            <w:r>
              <w:rPr>
                <w:sz w:val="20"/>
              </w:rPr>
              <w:t xml:space="preserve">summer</w:t>
            </w:r>
            <w:r>
              <w:rPr>
                <w:spacing w:val="-4"/>
                <w:sz w:val="20"/>
              </w:rPr>
              <w:t xml:space="preserve"> </w:t>
            </w:r>
            <w:r>
              <w:rPr>
                <w:sz w:val="20"/>
              </w:rPr>
              <w:t xml:space="preserve">months</w:t>
            </w:r>
            <w:r>
              <w:rPr>
                <w:spacing w:val="-4"/>
                <w:sz w:val="20"/>
              </w:rPr>
              <w:t xml:space="preserve"> </w:t>
            </w:r>
            <w:r>
              <w:rPr>
                <w:sz w:val="20"/>
              </w:rPr>
              <w:t xml:space="preserve">(November</w:t>
            </w:r>
            <w:r>
              <w:rPr>
                <w:spacing w:val="-4"/>
                <w:sz w:val="20"/>
              </w:rPr>
              <w:t xml:space="preserve"> </w:t>
            </w:r>
            <w:r>
              <w:rPr>
                <w:sz w:val="20"/>
              </w:rPr>
              <w:t xml:space="preserve">to</w:t>
            </w:r>
            <w:r>
              <w:rPr>
                <w:spacing w:val="-5"/>
                <w:sz w:val="20"/>
              </w:rPr>
              <w:t xml:space="preserve"> </w:t>
            </w:r>
            <w:r>
              <w:rPr>
                <w:sz w:val="20"/>
              </w:rPr>
              <w:t xml:space="preserve">April).</w:t>
            </w:r>
            <w:r>
              <w:rPr>
                <w:spacing w:val="-5"/>
                <w:sz w:val="20"/>
              </w:rPr>
              <w:t xml:space="preserve"> </w:t>
            </w:r>
            <w:r>
              <w:rPr>
                <w:sz w:val="20"/>
              </w:rPr>
              <w:t xml:space="preserve">If</w:t>
            </w:r>
            <w:r>
              <w:rPr>
                <w:spacing w:val="-6"/>
                <w:sz w:val="20"/>
              </w:rPr>
              <w:t xml:space="preserve"> </w:t>
            </w:r>
            <w:r>
              <w:rPr>
                <w:sz w:val="20"/>
              </w:rPr>
              <w:t xml:space="preserve">earthworks</w:t>
            </w:r>
            <w:r>
              <w:rPr>
                <w:spacing w:val="-4"/>
                <w:sz w:val="20"/>
              </w:rPr>
              <w:t xml:space="preserve"> </w:t>
            </w:r>
            <w:r>
              <w:rPr>
                <w:sz w:val="20"/>
              </w:rPr>
              <w:t xml:space="preserve">proceed</w:t>
            </w:r>
            <w:r>
              <w:rPr>
                <w:spacing w:val="-6"/>
                <w:sz w:val="20"/>
              </w:rPr>
              <w:t xml:space="preserve"> </w:t>
            </w:r>
            <w:r>
              <w:rPr>
                <w:sz w:val="20"/>
              </w:rPr>
              <w:t xml:space="preserve">outside</w:t>
            </w:r>
            <w:r>
              <w:rPr>
                <w:spacing w:val="-6"/>
                <w:sz w:val="20"/>
              </w:rPr>
              <w:t xml:space="preserve"> </w:t>
            </w:r>
            <w:r>
              <w:rPr>
                <w:sz w:val="20"/>
              </w:rPr>
              <w:t xml:space="preserve">of</w:t>
            </w:r>
            <w:r>
              <w:rPr>
                <w:spacing w:val="-6"/>
                <w:sz w:val="20"/>
              </w:rPr>
              <w:t xml:space="preserve"> </w:t>
            </w:r>
            <w:r>
              <w:rPr>
                <w:sz w:val="20"/>
              </w:rPr>
              <w:t xml:space="preserve">summer,</w:t>
            </w:r>
            <w:r>
              <w:rPr>
                <w:spacing w:val="-4"/>
                <w:sz w:val="20"/>
              </w:rPr>
              <w:t xml:space="preserve"> </w:t>
            </w:r>
            <w:r>
              <w:rPr>
                <w:sz w:val="20"/>
              </w:rPr>
              <w:t xml:space="preserve">lime</w:t>
            </w:r>
            <w:r>
              <w:rPr>
                <w:spacing w:val="40"/>
                <w:sz w:val="20"/>
              </w:rPr>
              <w:t xml:space="preserve"> </w:t>
            </w:r>
            <w:r>
              <w:rPr>
                <w:sz w:val="20"/>
              </w:rPr>
              <w:t xml:space="preserve">stabilisation</w:t>
            </w:r>
            <w:r>
              <w:rPr>
                <w:sz w:val="20"/>
              </w:rPr>
              <w:t xml:space="preserve"> or other conditioning of the site-won soil is likely to be required.</w:t>
            </w:r>
          </w:p>
          <w:p w:rsidR="00A154E5">
            <w:pPr>
              <w:pStyle w:val="TableParagraph"/>
              <w:spacing w:before="116"/>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6.4</w:t>
            </w:r>
            <w:r>
              <w:rPr>
                <w:b/>
                <w:spacing w:val="-4"/>
                <w:sz w:val="20"/>
              </w:rPr>
              <w:t xml:space="preserve"> </w:t>
            </w:r>
            <w:r>
              <w:rPr>
                <w:b/>
                <w:sz w:val="20"/>
              </w:rPr>
              <w:t xml:space="preserve">of</w:t>
            </w:r>
            <w:r>
              <w:rPr>
                <w:b/>
                <w:spacing w:val="-3"/>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49327378" w14:textId="77777777">
        <w:tblPrEx>
          <w:tblW w:w="0" w:type="auto"/>
          <w:tblInd w:w="216" w:type="dxa"/>
          <w:tblLayout w:type="fixed"/>
          <w:tblCellMar>
            <w:left w:w="0" w:type="dxa"/>
            <w:right w:w="0" w:type="dxa"/>
          </w:tblCellMar>
          <w:tblLook w:val="01E0"/>
        </w:tblPrEx>
        <w:trPr>
          <w:trHeight w:val="469"/>
        </w:trPr>
        <w:tc>
          <w:tcPr>
            <w:tcW w:w="9571" w:type="dxa"/>
            <w:gridSpan w:val="2"/>
            <w:tcBorders>
              <w:top w:val="single" w:sz="36" w:space="0" w:color="FFFFFF"/>
              <w:left w:val="nil"/>
              <w:bottom w:val="nil"/>
              <w:right w:val="nil"/>
            </w:tcBorders>
            <w:shd w:val="clear" w:color="auto" w:fill="F1F1F1"/>
          </w:tcPr>
          <w:p w:rsidR="00A154E5">
            <w:pPr>
              <w:pStyle w:val="TableParagraph"/>
              <w:spacing w:before="82"/>
              <w:ind w:left="64"/>
              <w:rPr>
                <w:i/>
                <w:sz w:val="20"/>
              </w:rPr>
            </w:pPr>
            <w:r>
              <w:rPr>
                <w:i/>
                <w:sz w:val="20"/>
              </w:rPr>
              <w:t xml:space="preserve">Continued</w:t>
            </w:r>
            <w:r>
              <w:rPr>
                <w:i/>
                <w:spacing w:val="-5"/>
                <w:sz w:val="20"/>
              </w:rPr>
              <w:t xml:space="preserve"> </w:t>
            </w:r>
            <w:r>
              <w:rPr>
                <w:i/>
                <w:sz w:val="20"/>
              </w:rPr>
              <w:t xml:space="preserve">on</w:t>
            </w:r>
            <w:r>
              <w:rPr>
                <w:i/>
                <w:spacing w:val="-4"/>
                <w:sz w:val="20"/>
              </w:rPr>
              <w:t xml:space="preserve"> </w:t>
            </w:r>
            <w:r>
              <w:rPr>
                <w:i/>
                <w:sz w:val="20"/>
              </w:rPr>
              <w:t xml:space="preserve">the</w:t>
            </w:r>
            <w:r>
              <w:rPr>
                <w:i/>
                <w:spacing w:val="-5"/>
                <w:sz w:val="20"/>
              </w:rPr>
              <w:t xml:space="preserve"> </w:t>
            </w:r>
            <w:r>
              <w:rPr>
                <w:i/>
                <w:sz w:val="20"/>
              </w:rPr>
              <w:t xml:space="preserve">next</w:t>
            </w:r>
            <w:r>
              <w:rPr>
                <w:i/>
                <w:spacing w:val="-3"/>
                <w:sz w:val="20"/>
              </w:rPr>
              <w:t xml:space="preserve"> </w:t>
            </w:r>
            <w:r>
              <w:rPr>
                <w:i/>
                <w:spacing w:val="-4"/>
                <w:sz w:val="20"/>
              </w:rPr>
              <w:t xml:space="preserve">page…</w:t>
            </w:r>
          </w:p>
        </w:tc>
      </w:tr>
    </w:tbl>
    <w:p w:rsidR="00A154E5">
      <w:pPr>
        <w:rPr>
          <w:sz w:val="20"/>
        </w:rPr>
        <w:sectPr>
          <w:pgSz w:w="11910" w:h="16840" w:orient="portrait"/>
          <w:pgMar w:top="1460" w:right="960" w:bottom="1140" w:left="960" w:header="0" w:footer="953" w:gutter="0"/>
          <w:cols w:num="1" w:space="720">
            <w:col w:w="9990" w:space="720"/>
          </w:cols>
        </w:sect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1653"/>
        <w:gridCol w:w="7918"/>
      </w:tblGrid>
      <w:tr w14:paraId="52802E5B"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69"/>
        </w:trPr>
        <w:tc>
          <w:tcPr>
            <w:tcW w:w="1653" w:type="dxa"/>
            <w:tcBorders>
              <w:top w:val="nil"/>
              <w:left w:val="nil"/>
              <w:right w:val="single" w:sz="36" w:space="0" w:color="FFFFFF"/>
            </w:tcBorders>
            <w:shd w:val="clear" w:color="auto" w:fill="48B757"/>
          </w:tcPr>
          <w:p w:rsidR="00A154E5">
            <w:pPr>
              <w:pStyle w:val="TableParagraph"/>
              <w:spacing w:before="83"/>
              <w:ind w:left="202"/>
              <w:rPr>
                <w:b/>
                <w:sz w:val="20"/>
              </w:rPr>
            </w:pPr>
            <w:r>
              <w:rPr>
                <w:b/>
                <w:color w:val="FFFFFF"/>
                <w:spacing w:val="-2"/>
                <w:sz w:val="20"/>
              </w:rPr>
              <w:t xml:space="preserve">Consideration</w:t>
            </w:r>
          </w:p>
        </w:tc>
        <w:tc>
          <w:tcPr>
            <w:tcW w:w="7918" w:type="dxa"/>
            <w:tcBorders>
              <w:top w:val="nil"/>
              <w:left w:val="single" w:sz="36" w:space="0" w:color="FFFFFF"/>
              <w:right w:val="nil"/>
            </w:tcBorders>
            <w:shd w:val="clear" w:color="auto" w:fill="48B757"/>
          </w:tcPr>
          <w:p w:rsidR="00A154E5">
            <w:pPr>
              <w:pStyle w:val="TableParagraph"/>
              <w:spacing w:before="83"/>
              <w:ind w:right="3"/>
              <w:jc w:val="center"/>
              <w:rPr>
                <w:b/>
                <w:sz w:val="20"/>
              </w:rPr>
            </w:pPr>
            <w:r>
              <w:rPr>
                <w:b/>
                <w:color w:val="FFFFFF"/>
                <w:spacing w:val="-2"/>
                <w:sz w:val="20"/>
              </w:rPr>
              <w:t xml:space="preserve">Conclusions/recommendations</w:t>
            </w:r>
          </w:p>
        </w:tc>
      </w:tr>
      <w:tr w14:paraId="1D6DE10D" w14:textId="77777777">
        <w:tblPrEx>
          <w:tblW w:w="0" w:type="auto"/>
          <w:tblInd w:w="216" w:type="dxa"/>
          <w:tblLayout w:type="fixed"/>
          <w:tblCellMar>
            <w:left w:w="0" w:type="dxa"/>
            <w:right w:w="0" w:type="dxa"/>
          </w:tblCellMar>
          <w:tblLook w:val="01E0"/>
        </w:tblPrEx>
        <w:trPr>
          <w:trHeight w:val="4100"/>
        </w:trPr>
        <w:tc>
          <w:tcPr>
            <w:tcW w:w="1653" w:type="dxa"/>
            <w:tcBorders>
              <w:left w:val="nil"/>
              <w:bottom w:val="single" w:sz="36" w:space="0" w:color="FFFFFF"/>
              <w:right w:val="single" w:sz="36" w:space="0" w:color="FFFFFF"/>
            </w:tcBorders>
            <w:shd w:val="clear" w:color="auto" w:fill="F1F1F1"/>
          </w:tcPr>
          <w:p w:rsidR="00A154E5">
            <w:pPr>
              <w:pStyle w:val="TableParagraph"/>
              <w:spacing w:before="125" w:line="264" w:lineRule="auto"/>
              <w:ind w:left="64"/>
              <w:rPr>
                <w:sz w:val="20"/>
              </w:rPr>
            </w:pPr>
            <w:r>
              <w:rPr>
                <w:spacing w:val="-2"/>
                <w:sz w:val="20"/>
              </w:rPr>
              <w:t xml:space="preserve">Building</w:t>
            </w:r>
            <w:r>
              <w:rPr>
                <w:spacing w:val="40"/>
                <w:sz w:val="20"/>
              </w:rPr>
              <w:t xml:space="preserve"> </w:t>
            </w:r>
            <w:r>
              <w:rPr>
                <w:spacing w:val="-2"/>
                <w:sz w:val="20"/>
              </w:rPr>
              <w:t xml:space="preserve">foundations</w:t>
            </w:r>
          </w:p>
        </w:tc>
        <w:tc>
          <w:tcPr>
            <w:tcW w:w="7918" w:type="dxa"/>
            <w:tcBorders>
              <w:left w:val="single" w:sz="36" w:space="0" w:color="FFFFFF"/>
              <w:bottom w:val="single" w:sz="36" w:space="0" w:color="FFFFFF"/>
              <w:right w:val="nil"/>
            </w:tcBorders>
            <w:shd w:val="clear" w:color="auto" w:fill="F1F1F1"/>
          </w:tcPr>
          <w:p w:rsidR="00A154E5">
            <w:pPr>
              <w:pStyle w:val="TableParagraph"/>
              <w:spacing w:before="125" w:line="264" w:lineRule="auto"/>
              <w:ind w:left="63"/>
              <w:rPr>
                <w:sz w:val="20"/>
              </w:rPr>
            </w:pPr>
            <w:r>
              <w:rPr>
                <w:sz w:val="20"/>
              </w:rPr>
              <w:t xml:space="preserve">The</w:t>
            </w:r>
            <w:r>
              <w:rPr>
                <w:spacing w:val="-6"/>
                <w:sz w:val="20"/>
              </w:rPr>
              <w:t xml:space="preserve"> </w:t>
            </w:r>
            <w:r>
              <w:rPr>
                <w:sz w:val="20"/>
              </w:rPr>
              <w:t xml:space="preserve">building</w:t>
            </w:r>
            <w:r>
              <w:rPr>
                <w:spacing w:val="-4"/>
                <w:sz w:val="20"/>
              </w:rPr>
              <w:t xml:space="preserve"> </w:t>
            </w:r>
            <w:r>
              <w:rPr>
                <w:sz w:val="20"/>
              </w:rPr>
              <w:t xml:space="preserve">designer</w:t>
            </w:r>
            <w:r>
              <w:rPr>
                <w:spacing w:val="-5"/>
                <w:sz w:val="20"/>
              </w:rPr>
              <w:t xml:space="preserve"> </w:t>
            </w:r>
            <w:r>
              <w:rPr>
                <w:sz w:val="20"/>
              </w:rPr>
              <w:t xml:space="preserve">should</w:t>
            </w:r>
            <w:r>
              <w:rPr>
                <w:spacing w:val="-5"/>
                <w:sz w:val="20"/>
              </w:rPr>
              <w:t xml:space="preserve"> </w:t>
            </w:r>
            <w:r>
              <w:rPr>
                <w:sz w:val="20"/>
              </w:rPr>
              <w:t xml:space="preserve">specifically</w:t>
            </w:r>
            <w:r>
              <w:rPr>
                <w:spacing w:val="-5"/>
                <w:sz w:val="20"/>
              </w:rPr>
              <w:t xml:space="preserve"> </w:t>
            </w:r>
            <w:r>
              <w:rPr>
                <w:sz w:val="20"/>
              </w:rPr>
              <w:t xml:space="preserve">address</w:t>
            </w:r>
            <w:r>
              <w:rPr>
                <w:spacing w:val="-5"/>
                <w:sz w:val="20"/>
              </w:rPr>
              <w:t xml:space="preserve"> </w:t>
            </w:r>
            <w:r>
              <w:rPr>
                <w:sz w:val="20"/>
              </w:rPr>
              <w:t xml:space="preserve">the</w:t>
            </w:r>
            <w:r>
              <w:rPr>
                <w:spacing w:val="-6"/>
                <w:sz w:val="20"/>
              </w:rPr>
              <w:t xml:space="preserve"> </w:t>
            </w:r>
            <w:r>
              <w:rPr>
                <w:sz w:val="20"/>
              </w:rPr>
              <w:t xml:space="preserve">following</w:t>
            </w:r>
            <w:r>
              <w:rPr>
                <w:spacing w:val="-5"/>
                <w:sz w:val="20"/>
              </w:rPr>
              <w:t xml:space="preserve"> </w:t>
            </w:r>
            <w:r>
              <w:rPr>
                <w:sz w:val="20"/>
              </w:rPr>
              <w:t xml:space="preserve">considerations</w:t>
            </w:r>
            <w:r>
              <w:rPr>
                <w:spacing w:val="-5"/>
                <w:sz w:val="20"/>
              </w:rPr>
              <w:t xml:space="preserve"> </w:t>
            </w:r>
            <w:r>
              <w:rPr>
                <w:sz w:val="20"/>
              </w:rPr>
              <w:t xml:space="preserve">in</w:t>
            </w:r>
            <w:r>
              <w:rPr>
                <w:spacing w:val="-5"/>
                <w:sz w:val="20"/>
              </w:rPr>
              <w:t xml:space="preserve"> </w:t>
            </w:r>
            <w:r>
              <w:rPr>
                <w:sz w:val="20"/>
              </w:rPr>
              <w:t xml:space="preserve">their</w:t>
            </w:r>
            <w:r>
              <w:rPr>
                <w:spacing w:val="40"/>
                <w:sz w:val="20"/>
              </w:rPr>
              <w:t xml:space="preserve"> </w:t>
            </w:r>
            <w:r>
              <w:rPr>
                <w:sz w:val="20"/>
              </w:rPr>
              <w:t xml:space="preserve">foundation design:</w:t>
            </w:r>
          </w:p>
          <w:p w:rsidR="00A154E5">
            <w:pPr>
              <w:pStyle w:val="TableParagraph"/>
              <w:numPr>
                <w:ilvl w:val="0"/>
                <w:numId w:val="15"/>
              </w:numPr>
              <w:tabs>
                <w:tab w:val="left" w:pos="423"/>
              </w:tabs>
              <w:spacing w:before="120"/>
              <w:ind w:left="423"/>
              <w:rPr>
                <w:sz w:val="20"/>
              </w:rPr>
            </w:pPr>
            <w:commentRangeStart w:id="36"/>
            <w:r>
              <w:rPr>
                <w:sz w:val="20"/>
              </w:rPr>
              <w:t xml:space="preserve">Settlement</w:t>
            </w:r>
            <w:r>
              <w:commentReference w:id="36"/>
            </w:r>
            <w:commentRangeEnd w:id="36"/>
            <w:r>
              <w:rPr>
                <w:spacing w:val="-8"/>
                <w:sz w:val="20"/>
              </w:rPr>
              <w:t xml:space="preserve"> </w:t>
            </w:r>
            <w:r>
              <w:rPr>
                <w:sz w:val="20"/>
              </w:rPr>
              <w:t xml:space="preserve">due</w:t>
            </w:r>
            <w:r>
              <w:rPr>
                <w:spacing w:val="-9"/>
                <w:sz w:val="20"/>
              </w:rPr>
              <w:t xml:space="preserve"> </w:t>
            </w:r>
            <w:r>
              <w:rPr>
                <w:sz w:val="20"/>
              </w:rPr>
              <w:t xml:space="preserve">to</w:t>
            </w:r>
            <w:r>
              <w:rPr>
                <w:spacing w:val="-8"/>
                <w:sz w:val="20"/>
              </w:rPr>
              <w:t xml:space="preserve"> </w:t>
            </w:r>
            <w:r>
              <w:rPr>
                <w:sz w:val="20"/>
              </w:rPr>
              <w:t xml:space="preserve">the</w:t>
            </w:r>
            <w:r>
              <w:rPr>
                <w:spacing w:val="-8"/>
                <w:sz w:val="20"/>
              </w:rPr>
              <w:t xml:space="preserve"> </w:t>
            </w:r>
            <w:r>
              <w:rPr>
                <w:sz w:val="20"/>
              </w:rPr>
              <w:t xml:space="preserve">underlying</w:t>
            </w:r>
            <w:r>
              <w:rPr>
                <w:spacing w:val="-8"/>
                <w:sz w:val="20"/>
              </w:rPr>
              <w:t xml:space="preserve"> </w:t>
            </w:r>
            <w:r>
              <w:rPr>
                <w:sz w:val="20"/>
              </w:rPr>
              <w:t xml:space="preserve">soft/compressible</w:t>
            </w:r>
            <w:r>
              <w:rPr>
                <w:spacing w:val="-9"/>
                <w:sz w:val="20"/>
              </w:rPr>
              <w:t xml:space="preserve"> </w:t>
            </w:r>
            <w:r>
              <w:rPr>
                <w:spacing w:val="-4"/>
                <w:sz w:val="20"/>
              </w:rPr>
              <w:t xml:space="preserve">soils</w:t>
            </w:r>
          </w:p>
          <w:p w:rsidR="00A154E5">
            <w:pPr>
              <w:pStyle w:val="TableParagraph"/>
              <w:numPr>
                <w:ilvl w:val="0"/>
                <w:numId w:val="15"/>
              </w:numPr>
              <w:tabs>
                <w:tab w:val="left" w:pos="423"/>
              </w:tabs>
              <w:spacing w:before="107"/>
              <w:ind w:left="423"/>
              <w:rPr>
                <w:sz w:val="20"/>
              </w:rPr>
            </w:pPr>
            <w:r>
              <w:rPr>
                <w:sz w:val="20"/>
              </w:rPr>
              <w:t xml:space="preserve">Differential</w:t>
            </w:r>
            <w:r>
              <w:rPr>
                <w:spacing w:val="-8"/>
                <w:sz w:val="20"/>
              </w:rPr>
              <w:t xml:space="preserve"> </w:t>
            </w:r>
            <w:commentRangeStart w:id="37"/>
            <w:r>
              <w:rPr>
                <w:sz w:val="20"/>
              </w:rPr>
              <w:t xml:space="preserve">settlement</w:t>
            </w:r>
            <w:r>
              <w:commentReference w:id="37"/>
            </w:r>
            <w:commentRangeEnd w:id="37"/>
            <w:r>
              <w:rPr>
                <w:spacing w:val="-4"/>
                <w:sz w:val="20"/>
              </w:rPr>
              <w:t xml:space="preserve"> </w:t>
            </w:r>
            <w:r>
              <w:rPr>
                <w:sz w:val="20"/>
              </w:rPr>
              <w:t xml:space="preserve">due</w:t>
            </w:r>
            <w:r>
              <w:rPr>
                <w:spacing w:val="-8"/>
                <w:sz w:val="20"/>
              </w:rPr>
              <w:t xml:space="preserve"> </w:t>
            </w:r>
            <w:r>
              <w:rPr>
                <w:sz w:val="20"/>
              </w:rPr>
              <w:t xml:space="preserve">to</w:t>
            </w:r>
            <w:r>
              <w:rPr>
                <w:spacing w:val="-6"/>
                <w:sz w:val="20"/>
              </w:rPr>
              <w:t xml:space="preserve"> </w:t>
            </w:r>
            <w:r>
              <w:rPr>
                <w:sz w:val="20"/>
              </w:rPr>
              <w:t xml:space="preserve">variability</w:t>
            </w:r>
            <w:r>
              <w:rPr>
                <w:spacing w:val="-6"/>
                <w:sz w:val="20"/>
              </w:rPr>
              <w:t xml:space="preserve"> </w:t>
            </w:r>
            <w:r>
              <w:rPr>
                <w:sz w:val="20"/>
              </w:rPr>
              <w:t xml:space="preserve">of</w:t>
            </w:r>
            <w:r>
              <w:rPr>
                <w:spacing w:val="-8"/>
                <w:sz w:val="20"/>
              </w:rPr>
              <w:t xml:space="preserve"> </w:t>
            </w:r>
            <w:r>
              <w:rPr>
                <w:sz w:val="20"/>
              </w:rPr>
              <w:t xml:space="preserve">the</w:t>
            </w:r>
            <w:r>
              <w:rPr>
                <w:spacing w:val="-8"/>
                <w:sz w:val="20"/>
              </w:rPr>
              <w:t xml:space="preserve"> </w:t>
            </w:r>
            <w:r>
              <w:rPr>
                <w:sz w:val="20"/>
              </w:rPr>
              <w:t xml:space="preserve">soil</w:t>
            </w:r>
            <w:r>
              <w:rPr>
                <w:spacing w:val="-7"/>
                <w:sz w:val="20"/>
              </w:rPr>
              <w:t xml:space="preserve"> </w:t>
            </w:r>
            <w:r>
              <w:rPr>
                <w:spacing w:val="-2"/>
                <w:sz w:val="20"/>
              </w:rPr>
              <w:t xml:space="preserve">crust</w:t>
            </w:r>
          </w:p>
          <w:p w:rsidR="00A154E5">
            <w:pPr>
              <w:pStyle w:val="TableParagraph"/>
              <w:numPr>
                <w:ilvl w:val="0"/>
                <w:numId w:val="15"/>
              </w:numPr>
              <w:tabs>
                <w:tab w:val="left" w:pos="423"/>
              </w:tabs>
              <w:spacing w:before="103"/>
              <w:ind w:left="423"/>
              <w:rPr>
                <w:sz w:val="20"/>
              </w:rPr>
            </w:pPr>
            <w:r>
              <w:rPr>
                <w:sz w:val="20"/>
              </w:rPr>
              <w:t xml:space="preserve">Expansivity</w:t>
            </w:r>
            <w:r>
              <w:rPr>
                <w:spacing w:val="-5"/>
                <w:sz w:val="20"/>
              </w:rPr>
              <w:t xml:space="preserve"> </w:t>
            </w:r>
            <w:r>
              <w:rPr>
                <w:sz w:val="20"/>
              </w:rPr>
              <w:t xml:space="preserve">of</w:t>
            </w:r>
            <w:r>
              <w:rPr>
                <w:spacing w:val="-5"/>
                <w:sz w:val="20"/>
              </w:rPr>
              <w:t xml:space="preserve"> </w:t>
            </w:r>
            <w:r>
              <w:rPr>
                <w:sz w:val="20"/>
              </w:rPr>
              <w:t xml:space="preserve">the</w:t>
            </w:r>
            <w:r>
              <w:rPr>
                <w:spacing w:val="-6"/>
                <w:sz w:val="20"/>
              </w:rPr>
              <w:t xml:space="preserve"> </w:t>
            </w:r>
            <w:r>
              <w:rPr>
                <w:spacing w:val="-4"/>
                <w:sz w:val="20"/>
              </w:rPr>
              <w:t xml:space="preserve">soil.</w:t>
            </w:r>
          </w:p>
          <w:p w:rsidR="00A154E5">
            <w:pPr>
              <w:pStyle w:val="TableParagraph"/>
              <w:spacing w:before="104" w:line="264" w:lineRule="auto"/>
              <w:ind w:left="63" w:right="44"/>
              <w:rPr>
                <w:sz w:val="20"/>
              </w:rPr>
            </w:pPr>
            <w:r>
              <w:rPr>
                <w:sz w:val="20"/>
              </w:rPr>
              <w:t xml:space="preserve">Shallow foundations are likely to be suitable for one to two </w:t>
            </w:r>
            <w:r>
              <w:rPr>
                <w:sz w:val="20"/>
              </w:rPr>
              <w:t xml:space="preserve">storey</w:t>
            </w:r>
            <w:r>
              <w:rPr>
                <w:sz w:val="20"/>
              </w:rPr>
              <w:t xml:space="preserve"> lightly loaded buildings in</w:t>
            </w:r>
            <w:r>
              <w:rPr>
                <w:spacing w:val="40"/>
                <w:sz w:val="20"/>
              </w:rPr>
              <w:t xml:space="preserve"> </w:t>
            </w:r>
            <w:r>
              <w:rPr>
                <w:sz w:val="20"/>
              </w:rPr>
              <w:t xml:space="preserve">the</w:t>
            </w:r>
            <w:r>
              <w:rPr>
                <w:spacing w:val="-4"/>
                <w:sz w:val="20"/>
              </w:rPr>
              <w:t xml:space="preserve"> </w:t>
            </w:r>
            <w:r>
              <w:rPr>
                <w:sz w:val="20"/>
              </w:rPr>
              <w:t xml:space="preserve">north-west</w:t>
            </w:r>
            <w:r>
              <w:rPr>
                <w:spacing w:val="-3"/>
                <w:sz w:val="20"/>
              </w:rPr>
              <w:t xml:space="preserve"> </w:t>
            </w:r>
            <w:r>
              <w:rPr>
                <w:sz w:val="20"/>
              </w:rPr>
              <w:t xml:space="preserve">region</w:t>
            </w:r>
            <w:r>
              <w:rPr>
                <w:spacing w:val="-3"/>
                <w:sz w:val="20"/>
              </w:rPr>
              <w:t xml:space="preserve"> </w:t>
            </w:r>
            <w:r>
              <w:rPr>
                <w:sz w:val="20"/>
              </w:rPr>
              <w:t xml:space="preserve">of</w:t>
            </w:r>
            <w:r>
              <w:rPr>
                <w:spacing w:val="-4"/>
                <w:sz w:val="20"/>
              </w:rPr>
              <w:t xml:space="preserve"> </w:t>
            </w:r>
            <w:r>
              <w:rPr>
                <w:sz w:val="20"/>
              </w:rPr>
              <w:t xml:space="preserve">the</w:t>
            </w:r>
            <w:r>
              <w:rPr>
                <w:spacing w:val="-4"/>
                <w:sz w:val="20"/>
              </w:rPr>
              <w:t xml:space="preserve"> </w:t>
            </w:r>
            <w:r>
              <w:rPr>
                <w:sz w:val="20"/>
              </w:rPr>
              <w:t xml:space="preserve">site.</w:t>
            </w:r>
            <w:r>
              <w:rPr>
                <w:spacing w:val="-1"/>
                <w:sz w:val="20"/>
              </w:rPr>
              <w:t xml:space="preserve"> </w:t>
            </w:r>
            <w:r>
              <w:rPr>
                <w:sz w:val="20"/>
              </w:rPr>
              <w:t xml:space="preserve">The</w:t>
            </w:r>
            <w:r>
              <w:rPr>
                <w:spacing w:val="-4"/>
                <w:sz w:val="20"/>
              </w:rPr>
              <w:t xml:space="preserve"> </w:t>
            </w:r>
            <w:r>
              <w:rPr>
                <w:sz w:val="20"/>
              </w:rPr>
              <w:t xml:space="preserve">suitability</w:t>
            </w:r>
            <w:r>
              <w:rPr>
                <w:spacing w:val="-2"/>
                <w:sz w:val="20"/>
              </w:rPr>
              <w:t xml:space="preserve"> </w:t>
            </w:r>
            <w:r>
              <w:rPr>
                <w:sz w:val="20"/>
              </w:rPr>
              <w:t xml:space="preserve">of</w:t>
            </w:r>
            <w:r>
              <w:rPr>
                <w:spacing w:val="-4"/>
                <w:sz w:val="20"/>
              </w:rPr>
              <w:t xml:space="preserve"> </w:t>
            </w:r>
            <w:r>
              <w:rPr>
                <w:sz w:val="20"/>
              </w:rPr>
              <w:t xml:space="preserve">shallow</w:t>
            </w:r>
            <w:r>
              <w:rPr>
                <w:spacing w:val="-4"/>
                <w:sz w:val="20"/>
              </w:rPr>
              <w:t xml:space="preserve"> </w:t>
            </w:r>
            <w:r>
              <w:rPr>
                <w:sz w:val="20"/>
              </w:rPr>
              <w:t xml:space="preserve">foundations</w:t>
            </w:r>
            <w:r>
              <w:rPr>
                <w:spacing w:val="-2"/>
                <w:sz w:val="20"/>
              </w:rPr>
              <w:t xml:space="preserve"> </w:t>
            </w:r>
            <w:r>
              <w:rPr>
                <w:sz w:val="20"/>
              </w:rPr>
              <w:t xml:space="preserve">for</w:t>
            </w:r>
            <w:r>
              <w:rPr>
                <w:spacing w:val="-3"/>
                <w:sz w:val="20"/>
              </w:rPr>
              <w:t xml:space="preserve"> </w:t>
            </w:r>
            <w:r>
              <w:rPr>
                <w:sz w:val="20"/>
              </w:rPr>
              <w:t xml:space="preserve">the</w:t>
            </w:r>
            <w:r>
              <w:rPr>
                <w:spacing w:val="-4"/>
                <w:sz w:val="20"/>
              </w:rPr>
              <w:t xml:space="preserve"> </w:t>
            </w:r>
            <w:r>
              <w:rPr>
                <w:sz w:val="20"/>
              </w:rPr>
              <w:t xml:space="preserve">south-eastern</w:t>
            </w:r>
            <w:r>
              <w:rPr>
                <w:spacing w:val="40"/>
                <w:sz w:val="20"/>
              </w:rPr>
              <w:t xml:space="preserve"> </w:t>
            </w:r>
            <w:r>
              <w:rPr>
                <w:sz w:val="20"/>
              </w:rPr>
              <w:t xml:space="preserve">part of the site needs to be reviewed by a Chartered Professional Geotechnical Engineer, as</w:t>
            </w:r>
          </w:p>
          <w:p w:rsidR="00A154E5">
            <w:pPr>
              <w:pStyle w:val="TableParagraph"/>
              <w:spacing w:before="1"/>
              <w:ind w:left="63"/>
              <w:rPr>
                <w:sz w:val="20"/>
              </w:rPr>
            </w:pPr>
            <w:r>
              <w:rPr>
                <w:sz w:val="20"/>
              </w:rPr>
              <w:t xml:space="preserve">the</w:t>
            </w:r>
            <w:r>
              <w:rPr>
                <w:spacing w:val="-6"/>
                <w:sz w:val="20"/>
              </w:rPr>
              <w:t xml:space="preserve"> </w:t>
            </w:r>
            <w:r>
              <w:rPr>
                <w:sz w:val="20"/>
              </w:rPr>
              <w:t xml:space="preserve">ground</w:t>
            </w:r>
            <w:r>
              <w:rPr>
                <w:spacing w:val="-5"/>
                <w:sz w:val="20"/>
              </w:rPr>
              <w:t xml:space="preserve"> </w:t>
            </w:r>
            <w:r>
              <w:rPr>
                <w:sz w:val="20"/>
              </w:rPr>
              <w:t xml:space="preserve">“crust”</w:t>
            </w:r>
            <w:r>
              <w:rPr>
                <w:spacing w:val="-3"/>
                <w:sz w:val="20"/>
              </w:rPr>
              <w:t xml:space="preserve"> </w:t>
            </w:r>
            <w:r>
              <w:rPr>
                <w:sz w:val="20"/>
              </w:rPr>
              <w:t xml:space="preserve">is</w:t>
            </w:r>
            <w:r>
              <w:rPr>
                <w:spacing w:val="-4"/>
                <w:sz w:val="20"/>
              </w:rPr>
              <w:t xml:space="preserve"> </w:t>
            </w:r>
            <w:r>
              <w:rPr>
                <w:sz w:val="20"/>
              </w:rPr>
              <w:t xml:space="preserve">thin</w:t>
            </w:r>
            <w:r>
              <w:rPr>
                <w:spacing w:val="-4"/>
                <w:sz w:val="20"/>
              </w:rPr>
              <w:t xml:space="preserve"> </w:t>
            </w:r>
            <w:r>
              <w:rPr>
                <w:sz w:val="20"/>
              </w:rPr>
              <w:t xml:space="preserve">in</w:t>
            </w:r>
            <w:r>
              <w:rPr>
                <w:spacing w:val="-4"/>
                <w:sz w:val="20"/>
              </w:rPr>
              <w:t xml:space="preserve"> </w:t>
            </w:r>
            <w:r>
              <w:rPr>
                <w:sz w:val="20"/>
              </w:rPr>
              <w:t xml:space="preserve">this</w:t>
            </w:r>
            <w:r>
              <w:rPr>
                <w:spacing w:val="-5"/>
                <w:sz w:val="20"/>
              </w:rPr>
              <w:t xml:space="preserve"> </w:t>
            </w:r>
            <w:r>
              <w:rPr>
                <w:spacing w:val="-2"/>
                <w:sz w:val="20"/>
              </w:rPr>
              <w:t xml:space="preserve">area.</w:t>
            </w:r>
          </w:p>
          <w:p w:rsidR="00A154E5">
            <w:pPr>
              <w:pStyle w:val="TableParagraph"/>
              <w:spacing w:before="144" w:line="264" w:lineRule="auto"/>
              <w:ind w:left="63"/>
              <w:rPr>
                <w:sz w:val="20"/>
              </w:rPr>
            </w:pPr>
            <w:r>
              <w:rPr>
                <w:sz w:val="20"/>
              </w:rPr>
              <w:t xml:space="preserve">For</w:t>
            </w:r>
            <w:r>
              <w:rPr>
                <w:spacing w:val="-4"/>
                <w:sz w:val="20"/>
              </w:rPr>
              <w:t xml:space="preserve"> </w:t>
            </w:r>
            <w:r>
              <w:rPr>
                <w:sz w:val="20"/>
              </w:rPr>
              <w:t xml:space="preserve">heavier</w:t>
            </w:r>
            <w:r>
              <w:rPr>
                <w:spacing w:val="-3"/>
                <w:sz w:val="20"/>
              </w:rPr>
              <w:t xml:space="preserve"> </w:t>
            </w:r>
            <w:r>
              <w:rPr>
                <w:sz w:val="20"/>
              </w:rPr>
              <w:t xml:space="preserve">loads</w:t>
            </w:r>
            <w:r>
              <w:rPr>
                <w:spacing w:val="-1"/>
                <w:sz w:val="20"/>
              </w:rPr>
              <w:t xml:space="preserve"> </w:t>
            </w:r>
            <w:r>
              <w:rPr>
                <w:sz w:val="20"/>
              </w:rPr>
              <w:t xml:space="preserve">or</w:t>
            </w:r>
            <w:r>
              <w:rPr>
                <w:spacing w:val="-4"/>
                <w:sz w:val="20"/>
              </w:rPr>
              <w:t xml:space="preserve"> </w:t>
            </w:r>
            <w:r>
              <w:rPr>
                <w:sz w:val="20"/>
              </w:rPr>
              <w:t xml:space="preserve">where</w:t>
            </w:r>
            <w:r>
              <w:rPr>
                <w:spacing w:val="-4"/>
                <w:sz w:val="20"/>
              </w:rPr>
              <w:t xml:space="preserve"> </w:t>
            </w:r>
            <w:r>
              <w:rPr>
                <w:sz w:val="20"/>
              </w:rPr>
              <w:t xml:space="preserve">there</w:t>
            </w:r>
            <w:r>
              <w:rPr>
                <w:spacing w:val="-4"/>
                <w:sz w:val="20"/>
              </w:rPr>
              <w:t xml:space="preserve"> </w:t>
            </w:r>
            <w:r>
              <w:rPr>
                <w:sz w:val="20"/>
              </w:rPr>
              <w:t xml:space="preserve">is</w:t>
            </w:r>
            <w:r>
              <w:rPr>
                <w:spacing w:val="-3"/>
                <w:sz w:val="20"/>
              </w:rPr>
              <w:t xml:space="preserve"> </w:t>
            </w:r>
            <w:r>
              <w:rPr>
                <w:sz w:val="20"/>
              </w:rPr>
              <w:t xml:space="preserve">insufficient</w:t>
            </w:r>
            <w:r>
              <w:rPr>
                <w:spacing w:val="-4"/>
                <w:sz w:val="20"/>
              </w:rPr>
              <w:t xml:space="preserve"> </w:t>
            </w:r>
            <w:r>
              <w:rPr>
                <w:sz w:val="20"/>
              </w:rPr>
              <w:t xml:space="preserve">crust</w:t>
            </w:r>
            <w:r>
              <w:rPr>
                <w:spacing w:val="-4"/>
                <w:sz w:val="20"/>
              </w:rPr>
              <w:t xml:space="preserve"> </w:t>
            </w:r>
            <w:r>
              <w:rPr>
                <w:sz w:val="20"/>
              </w:rPr>
              <w:t xml:space="preserve">thickness,</w:t>
            </w:r>
            <w:r>
              <w:rPr>
                <w:spacing w:val="-4"/>
                <w:sz w:val="20"/>
              </w:rPr>
              <w:t xml:space="preserve"> </w:t>
            </w:r>
            <w:r>
              <w:rPr>
                <w:sz w:val="20"/>
              </w:rPr>
              <w:t xml:space="preserve">timber</w:t>
            </w:r>
            <w:r>
              <w:rPr>
                <w:spacing w:val="-3"/>
                <w:sz w:val="20"/>
              </w:rPr>
              <w:t xml:space="preserve"> </w:t>
            </w:r>
            <w:r>
              <w:rPr>
                <w:sz w:val="20"/>
              </w:rPr>
              <w:t xml:space="preserve">piles</w:t>
            </w:r>
            <w:r>
              <w:rPr>
                <w:spacing w:val="-3"/>
                <w:sz w:val="20"/>
              </w:rPr>
              <w:t xml:space="preserve"> </w:t>
            </w:r>
            <w:r>
              <w:rPr>
                <w:sz w:val="20"/>
              </w:rPr>
              <w:t xml:space="preserve">driven</w:t>
            </w:r>
            <w:r>
              <w:rPr>
                <w:spacing w:val="-4"/>
                <w:sz w:val="20"/>
              </w:rPr>
              <w:t xml:space="preserve"> </w:t>
            </w:r>
            <w:r>
              <w:rPr>
                <w:sz w:val="20"/>
              </w:rPr>
              <w:t xml:space="preserve">into</w:t>
            </w:r>
            <w:r>
              <w:rPr>
                <w:spacing w:val="-4"/>
                <w:sz w:val="20"/>
              </w:rPr>
              <w:t xml:space="preserve"> </w:t>
            </w:r>
            <w:r>
              <w:rPr>
                <w:sz w:val="20"/>
              </w:rPr>
              <w:t xml:space="preserve">the</w:t>
            </w:r>
            <w:r>
              <w:rPr>
                <w:spacing w:val="40"/>
                <w:sz w:val="20"/>
              </w:rPr>
              <w:t xml:space="preserve"> </w:t>
            </w:r>
            <w:r>
              <w:rPr>
                <w:sz w:val="20"/>
              </w:rPr>
              <w:t xml:space="preserve">medium dense layer at 7.5m to 12m depth may be suitable.</w:t>
            </w:r>
          </w:p>
          <w:p w:rsidR="00A154E5">
            <w:pPr>
              <w:pStyle w:val="TableParagraph"/>
              <w:spacing w:before="121"/>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6.5</w:t>
            </w:r>
            <w:r>
              <w:rPr>
                <w:b/>
                <w:spacing w:val="-4"/>
                <w:sz w:val="20"/>
              </w:rPr>
              <w:t xml:space="preserve"> </w:t>
            </w:r>
            <w:r>
              <w:rPr>
                <w:b/>
                <w:sz w:val="20"/>
              </w:rPr>
              <w:t xml:space="preserve">of</w:t>
            </w:r>
            <w:r>
              <w:rPr>
                <w:b/>
                <w:spacing w:val="-3"/>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2361E6FB" w14:textId="77777777">
        <w:tblPrEx>
          <w:tblW w:w="0" w:type="auto"/>
          <w:tblInd w:w="216" w:type="dxa"/>
          <w:tblLayout w:type="fixed"/>
          <w:tblCellMar>
            <w:left w:w="0" w:type="dxa"/>
            <w:right w:w="0" w:type="dxa"/>
          </w:tblCellMar>
          <w:tblLook w:val="01E0"/>
        </w:tblPrEx>
        <w:trPr>
          <w:trHeight w:val="2050"/>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0" w:line="264" w:lineRule="auto"/>
              <w:ind w:left="64" w:right="547"/>
              <w:rPr>
                <w:sz w:val="20"/>
              </w:rPr>
            </w:pPr>
            <w:r>
              <w:rPr>
                <w:sz w:val="20"/>
              </w:rPr>
              <w:t xml:space="preserve">Shrink</w:t>
            </w:r>
            <w:r>
              <w:rPr>
                <w:spacing w:val="-12"/>
                <w:sz w:val="20"/>
              </w:rPr>
              <w:t xml:space="preserve"> </w:t>
            </w:r>
            <w:r>
              <w:rPr>
                <w:sz w:val="20"/>
              </w:rPr>
              <w:t xml:space="preserve">swell</w:t>
            </w:r>
            <w:r>
              <w:rPr>
                <w:spacing w:val="40"/>
                <w:sz w:val="20"/>
              </w:rPr>
              <w:t xml:space="preserve"> </w:t>
            </w:r>
            <w:r>
              <w:rPr>
                <w:spacing w:val="-2"/>
                <w:sz w:val="20"/>
              </w:rPr>
              <w:t xml:space="preserve">potential</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0"/>
              <w:ind w:left="63"/>
              <w:rPr>
                <w:sz w:val="20"/>
              </w:rPr>
            </w:pPr>
            <w:r>
              <w:rPr>
                <w:sz w:val="20"/>
              </w:rPr>
              <w:t xml:space="preserve">The</w:t>
            </w:r>
            <w:r>
              <w:rPr>
                <w:spacing w:val="-8"/>
                <w:sz w:val="20"/>
              </w:rPr>
              <w:t xml:space="preserve"> </w:t>
            </w:r>
            <w:r>
              <w:rPr>
                <w:sz w:val="20"/>
              </w:rPr>
              <w:t xml:space="preserve">expansivity</w:t>
            </w:r>
            <w:r>
              <w:rPr>
                <w:spacing w:val="-5"/>
                <w:sz w:val="20"/>
              </w:rPr>
              <w:t xml:space="preserve"> </w:t>
            </w:r>
            <w:r>
              <w:rPr>
                <w:sz w:val="20"/>
              </w:rPr>
              <w:t xml:space="preserve">(shrink/swell</w:t>
            </w:r>
            <w:r>
              <w:rPr>
                <w:spacing w:val="-5"/>
                <w:sz w:val="20"/>
              </w:rPr>
              <w:t xml:space="preserve"> </w:t>
            </w:r>
            <w:r>
              <w:rPr>
                <w:sz w:val="20"/>
              </w:rPr>
              <w:t xml:space="preserve">behaviour</w:t>
            </w:r>
            <w:r>
              <w:rPr>
                <w:sz w:val="20"/>
              </w:rPr>
              <w:t xml:space="preserve">)</w:t>
            </w:r>
            <w:r>
              <w:rPr>
                <w:spacing w:val="-6"/>
                <w:sz w:val="20"/>
              </w:rPr>
              <w:t xml:space="preserve"> </w:t>
            </w:r>
            <w:r>
              <w:rPr>
                <w:sz w:val="20"/>
              </w:rPr>
              <w:t xml:space="preserve">of</w:t>
            </w:r>
            <w:r>
              <w:rPr>
                <w:spacing w:val="-7"/>
                <w:sz w:val="20"/>
              </w:rPr>
              <w:t xml:space="preserve"> </w:t>
            </w:r>
            <w:r>
              <w:rPr>
                <w:sz w:val="20"/>
              </w:rPr>
              <w:t xml:space="preserve">the</w:t>
            </w:r>
            <w:r>
              <w:rPr>
                <w:spacing w:val="-7"/>
                <w:sz w:val="20"/>
              </w:rPr>
              <w:t xml:space="preserve"> </w:t>
            </w:r>
            <w:r>
              <w:rPr>
                <w:sz w:val="20"/>
              </w:rPr>
              <w:t xml:space="preserve">soils</w:t>
            </w:r>
            <w:r>
              <w:rPr>
                <w:spacing w:val="-5"/>
                <w:sz w:val="20"/>
              </w:rPr>
              <w:t xml:space="preserve"> </w:t>
            </w:r>
            <w:r>
              <w:rPr>
                <w:sz w:val="20"/>
              </w:rPr>
              <w:t xml:space="preserve">will</w:t>
            </w:r>
            <w:r>
              <w:rPr>
                <w:spacing w:val="-7"/>
                <w:sz w:val="20"/>
              </w:rPr>
              <w:t xml:space="preserve"> </w:t>
            </w:r>
            <w:r>
              <w:rPr>
                <w:sz w:val="20"/>
              </w:rPr>
              <w:t xml:space="preserve">affect</w:t>
            </w:r>
            <w:r>
              <w:rPr>
                <w:spacing w:val="-6"/>
                <w:sz w:val="20"/>
              </w:rPr>
              <w:t xml:space="preserve"> </w:t>
            </w:r>
            <w:r>
              <w:rPr>
                <w:sz w:val="20"/>
              </w:rPr>
              <w:t xml:space="preserve">shallow</w:t>
            </w:r>
            <w:r>
              <w:rPr>
                <w:spacing w:val="-7"/>
                <w:sz w:val="20"/>
              </w:rPr>
              <w:t xml:space="preserve"> </w:t>
            </w:r>
            <w:r>
              <w:rPr>
                <w:sz w:val="20"/>
              </w:rPr>
              <w:t xml:space="preserve">foundation</w:t>
            </w:r>
            <w:r>
              <w:rPr>
                <w:spacing w:val="-6"/>
                <w:sz w:val="20"/>
              </w:rPr>
              <w:t xml:space="preserve"> </w:t>
            </w:r>
            <w:r>
              <w:rPr>
                <w:spacing w:val="-2"/>
                <w:sz w:val="20"/>
              </w:rPr>
              <w:t xml:space="preserve">design.</w:t>
            </w:r>
          </w:p>
          <w:p w:rsidR="00A154E5">
            <w:pPr>
              <w:pStyle w:val="TableParagraph"/>
              <w:spacing w:before="145" w:line="264" w:lineRule="auto"/>
              <w:ind w:left="63"/>
              <w:rPr>
                <w:sz w:val="20"/>
              </w:rPr>
            </w:pPr>
            <w:r>
              <w:rPr>
                <w:sz w:val="20"/>
              </w:rPr>
              <w:t xml:space="preserve">The</w:t>
            </w:r>
            <w:r>
              <w:rPr>
                <w:spacing w:val="-5"/>
                <w:sz w:val="20"/>
              </w:rPr>
              <w:t xml:space="preserve"> </w:t>
            </w:r>
            <w:r>
              <w:rPr>
                <w:sz w:val="20"/>
              </w:rPr>
              <w:t xml:space="preserve">volcanic</w:t>
            </w:r>
            <w:r>
              <w:rPr>
                <w:spacing w:val="-5"/>
                <w:sz w:val="20"/>
              </w:rPr>
              <w:t xml:space="preserve"> </w:t>
            </w:r>
            <w:r>
              <w:rPr>
                <w:sz w:val="20"/>
              </w:rPr>
              <w:t xml:space="preserve">ash</w:t>
            </w:r>
            <w:r>
              <w:rPr>
                <w:spacing w:val="-5"/>
                <w:sz w:val="20"/>
              </w:rPr>
              <w:t xml:space="preserve"> </w:t>
            </w:r>
            <w:r>
              <w:rPr>
                <w:sz w:val="20"/>
              </w:rPr>
              <w:t xml:space="preserve">soils</w:t>
            </w:r>
            <w:r>
              <w:rPr>
                <w:spacing w:val="-3"/>
                <w:sz w:val="20"/>
              </w:rPr>
              <w:t xml:space="preserve"> </w:t>
            </w:r>
            <w:r>
              <w:rPr>
                <w:sz w:val="20"/>
              </w:rPr>
              <w:t xml:space="preserve">present</w:t>
            </w:r>
            <w:r>
              <w:rPr>
                <w:spacing w:val="-1"/>
                <w:sz w:val="20"/>
              </w:rPr>
              <w:t xml:space="preserve"> </w:t>
            </w:r>
            <w:r>
              <w:rPr>
                <w:sz w:val="20"/>
              </w:rPr>
              <w:t xml:space="preserve">are</w:t>
            </w:r>
            <w:r>
              <w:rPr>
                <w:spacing w:val="-4"/>
                <w:sz w:val="20"/>
              </w:rPr>
              <w:t xml:space="preserve"> </w:t>
            </w:r>
            <w:r>
              <w:rPr>
                <w:sz w:val="20"/>
              </w:rPr>
              <w:t xml:space="preserve">considered</w:t>
            </w:r>
            <w:r>
              <w:rPr>
                <w:spacing w:val="-5"/>
                <w:sz w:val="20"/>
              </w:rPr>
              <w:t xml:space="preserve"> </w:t>
            </w:r>
            <w:r>
              <w:rPr>
                <w:sz w:val="20"/>
              </w:rPr>
              <w:t xml:space="preserve">to</w:t>
            </w:r>
            <w:r>
              <w:rPr>
                <w:spacing w:val="-4"/>
                <w:sz w:val="20"/>
              </w:rPr>
              <w:t xml:space="preserve"> </w:t>
            </w:r>
            <w:r>
              <w:rPr>
                <w:sz w:val="20"/>
              </w:rPr>
              <w:t xml:space="preserve">lie</w:t>
            </w:r>
            <w:r>
              <w:rPr>
                <w:spacing w:val="-5"/>
                <w:sz w:val="20"/>
              </w:rPr>
              <w:t xml:space="preserve"> </w:t>
            </w:r>
            <w:r>
              <w:rPr>
                <w:sz w:val="20"/>
              </w:rPr>
              <w:t xml:space="preserve">within</w:t>
            </w:r>
            <w:r>
              <w:rPr>
                <w:spacing w:val="-4"/>
                <w:sz w:val="20"/>
              </w:rPr>
              <w:t xml:space="preserve"> </w:t>
            </w:r>
            <w:r>
              <w:rPr>
                <w:sz w:val="20"/>
              </w:rPr>
              <w:t xml:space="preserve">Site</w:t>
            </w:r>
            <w:r>
              <w:rPr>
                <w:spacing w:val="-4"/>
                <w:sz w:val="20"/>
              </w:rPr>
              <w:t xml:space="preserve"> </w:t>
            </w:r>
            <w:r>
              <w:rPr>
                <w:sz w:val="20"/>
              </w:rPr>
              <w:t xml:space="preserve">Class</w:t>
            </w:r>
            <w:r>
              <w:rPr>
                <w:spacing w:val="-3"/>
                <w:sz w:val="20"/>
              </w:rPr>
              <w:t xml:space="preserve"> </w:t>
            </w:r>
            <w:r>
              <w:rPr>
                <w:sz w:val="20"/>
              </w:rPr>
              <w:t xml:space="preserve">H2</w:t>
            </w:r>
            <w:r>
              <w:rPr>
                <w:spacing w:val="-3"/>
                <w:sz w:val="20"/>
              </w:rPr>
              <w:t xml:space="preserve"> </w:t>
            </w:r>
            <w:r>
              <w:rPr>
                <w:sz w:val="20"/>
              </w:rPr>
              <w:t xml:space="preserve">(highly</w:t>
            </w:r>
            <w:r>
              <w:rPr>
                <w:spacing w:val="-3"/>
                <w:sz w:val="20"/>
              </w:rPr>
              <w:t xml:space="preserve"> </w:t>
            </w:r>
            <w:r>
              <w:rPr>
                <w:sz w:val="20"/>
              </w:rPr>
              <w:t xml:space="preserve">expansive)</w:t>
            </w:r>
            <w:r>
              <w:rPr>
                <w:spacing w:val="-1"/>
                <w:sz w:val="20"/>
              </w:rPr>
              <w:t xml:space="preserve"> </w:t>
            </w:r>
            <w:r>
              <w:rPr>
                <w:sz w:val="20"/>
              </w:rPr>
              <w:t xml:space="preserve">with</w:t>
            </w:r>
            <w:r>
              <w:rPr>
                <w:spacing w:val="40"/>
                <w:sz w:val="20"/>
              </w:rPr>
              <w:t xml:space="preserve"> </w:t>
            </w:r>
            <w:r>
              <w:rPr>
                <w:sz w:val="20"/>
              </w:rPr>
              <w:t xml:space="preserve">characteristic surface movements anticipated to be in the range of 60-75mm in the upper</w:t>
            </w:r>
          </w:p>
          <w:p w:rsidR="00A154E5">
            <w:pPr>
              <w:pStyle w:val="TableParagraph"/>
              <w:spacing w:line="264" w:lineRule="auto"/>
              <w:ind w:left="63"/>
              <w:rPr>
                <w:sz w:val="20"/>
              </w:rPr>
            </w:pPr>
            <w:r>
              <w:rPr>
                <w:sz w:val="20"/>
              </w:rPr>
              <w:t xml:space="preserve">soils.</w:t>
            </w:r>
            <w:r>
              <w:rPr>
                <w:spacing w:val="-3"/>
                <w:sz w:val="20"/>
              </w:rPr>
              <w:t xml:space="preserve"> </w:t>
            </w:r>
            <w:r>
              <w:rPr>
                <w:sz w:val="20"/>
              </w:rPr>
              <w:t xml:space="preserve">Specific</w:t>
            </w:r>
            <w:r>
              <w:rPr>
                <w:spacing w:val="-4"/>
                <w:sz w:val="20"/>
              </w:rPr>
              <w:t xml:space="preserve"> </w:t>
            </w:r>
            <w:r>
              <w:rPr>
                <w:sz w:val="20"/>
              </w:rPr>
              <w:t xml:space="preserve">design</w:t>
            </w:r>
            <w:r>
              <w:rPr>
                <w:spacing w:val="-3"/>
                <w:sz w:val="20"/>
              </w:rPr>
              <w:t xml:space="preserve"> </w:t>
            </w:r>
            <w:r>
              <w:rPr>
                <w:sz w:val="20"/>
              </w:rPr>
              <w:t xml:space="preserve">should</w:t>
            </w:r>
            <w:r>
              <w:rPr>
                <w:spacing w:val="-3"/>
                <w:sz w:val="20"/>
              </w:rPr>
              <w:t xml:space="preserve"> </w:t>
            </w:r>
            <w:r>
              <w:rPr>
                <w:sz w:val="20"/>
              </w:rPr>
              <w:t xml:space="preserve">be</w:t>
            </w:r>
            <w:r>
              <w:rPr>
                <w:spacing w:val="-4"/>
                <w:sz w:val="20"/>
              </w:rPr>
              <w:t xml:space="preserve"> </w:t>
            </w:r>
            <w:r>
              <w:rPr>
                <w:sz w:val="20"/>
              </w:rPr>
              <w:t xml:space="preserve">carried</w:t>
            </w:r>
            <w:r>
              <w:rPr>
                <w:spacing w:val="-4"/>
                <w:sz w:val="20"/>
              </w:rPr>
              <w:t xml:space="preserve"> </w:t>
            </w:r>
            <w:r>
              <w:rPr>
                <w:sz w:val="20"/>
              </w:rPr>
              <w:t xml:space="preserve">out</w:t>
            </w:r>
            <w:r>
              <w:rPr>
                <w:spacing w:val="-3"/>
                <w:sz w:val="20"/>
              </w:rPr>
              <w:t xml:space="preserve"> </w:t>
            </w:r>
            <w:r>
              <w:rPr>
                <w:sz w:val="20"/>
              </w:rPr>
              <w:t xml:space="preserve">by</w:t>
            </w:r>
            <w:r>
              <w:rPr>
                <w:spacing w:val="-3"/>
                <w:sz w:val="20"/>
              </w:rPr>
              <w:t xml:space="preserve"> </w:t>
            </w:r>
            <w:r>
              <w:rPr>
                <w:sz w:val="20"/>
              </w:rPr>
              <w:t xml:space="preserve">a</w:t>
            </w:r>
            <w:r>
              <w:rPr>
                <w:spacing w:val="-3"/>
                <w:sz w:val="20"/>
              </w:rPr>
              <w:t xml:space="preserve"> </w:t>
            </w:r>
            <w:r>
              <w:rPr>
                <w:sz w:val="20"/>
              </w:rPr>
              <w:t xml:space="preserve">Chartered</w:t>
            </w:r>
            <w:r>
              <w:rPr>
                <w:spacing w:val="-4"/>
                <w:sz w:val="20"/>
              </w:rPr>
              <w:t xml:space="preserve"> </w:t>
            </w:r>
            <w:r>
              <w:rPr>
                <w:sz w:val="20"/>
              </w:rPr>
              <w:t xml:space="preserve">Professional</w:t>
            </w:r>
            <w:r>
              <w:rPr>
                <w:spacing w:val="-3"/>
                <w:sz w:val="20"/>
              </w:rPr>
              <w:t xml:space="preserve"> </w:t>
            </w:r>
            <w:r>
              <w:rPr>
                <w:sz w:val="20"/>
              </w:rPr>
              <w:t xml:space="preserve">Engineer</w:t>
            </w:r>
            <w:r>
              <w:rPr>
                <w:spacing w:val="-3"/>
                <w:sz w:val="20"/>
              </w:rPr>
              <w:t xml:space="preserve"> </w:t>
            </w:r>
            <w:r>
              <w:rPr>
                <w:sz w:val="20"/>
              </w:rPr>
              <w:t xml:space="preserve">in</w:t>
            </w:r>
            <w:r>
              <w:rPr>
                <w:spacing w:val="-3"/>
                <w:sz w:val="20"/>
              </w:rPr>
              <w:t xml:space="preserve"> </w:t>
            </w:r>
            <w:r>
              <w:rPr>
                <w:sz w:val="20"/>
              </w:rPr>
              <w:t xml:space="preserve">accordance</w:t>
            </w:r>
            <w:r>
              <w:rPr>
                <w:spacing w:val="40"/>
                <w:sz w:val="20"/>
              </w:rPr>
              <w:t xml:space="preserve"> </w:t>
            </w:r>
            <w:r>
              <w:rPr>
                <w:sz w:val="20"/>
              </w:rPr>
              <w:t xml:space="preserve">with AS2870:2011 for Class H2 soils.</w:t>
            </w:r>
          </w:p>
          <w:p w:rsidR="00A154E5">
            <w:pPr>
              <w:pStyle w:val="TableParagraph"/>
              <w:spacing w:before="121"/>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6.5.2</w:t>
            </w:r>
            <w:r>
              <w:rPr>
                <w:b/>
                <w:spacing w:val="-5"/>
                <w:sz w:val="20"/>
              </w:rPr>
              <w:t xml:space="preserve"> </w:t>
            </w:r>
            <w:r>
              <w:rPr>
                <w:b/>
                <w:sz w:val="20"/>
              </w:rPr>
              <w:t xml:space="preserve">of</w:t>
            </w:r>
            <w:r>
              <w:rPr>
                <w:b/>
                <w:spacing w:val="-3"/>
                <w:sz w:val="20"/>
              </w:rPr>
              <w:t xml:space="preserve"> </w:t>
            </w:r>
            <w:r>
              <w:rPr>
                <w:b/>
                <w:sz w:val="20"/>
              </w:rPr>
              <w:t xml:space="preserve">this</w:t>
            </w:r>
            <w:r>
              <w:rPr>
                <w:b/>
                <w:spacing w:val="-3"/>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652A77C8" w14:textId="77777777">
        <w:tblPrEx>
          <w:tblW w:w="0" w:type="auto"/>
          <w:tblInd w:w="216" w:type="dxa"/>
          <w:tblLayout w:type="fixed"/>
          <w:tblCellMar>
            <w:left w:w="0" w:type="dxa"/>
            <w:right w:w="0" w:type="dxa"/>
          </w:tblCellMar>
          <w:tblLook w:val="01E0"/>
        </w:tblPrEx>
        <w:trPr>
          <w:trHeight w:val="1514"/>
        </w:trPr>
        <w:tc>
          <w:tcPr>
            <w:tcW w:w="1653" w:type="dxa"/>
            <w:tcBorders>
              <w:top w:val="single" w:sz="36" w:space="0" w:color="FFFFFF"/>
              <w:left w:val="nil"/>
              <w:bottom w:val="nil"/>
              <w:right w:val="single" w:sz="36" w:space="0" w:color="FFFFFF"/>
            </w:tcBorders>
            <w:shd w:val="clear" w:color="auto" w:fill="F1F1F1"/>
          </w:tcPr>
          <w:p w:rsidR="00A154E5">
            <w:pPr>
              <w:pStyle w:val="TableParagraph"/>
              <w:spacing w:before="80"/>
              <w:ind w:left="64"/>
              <w:rPr>
                <w:sz w:val="20"/>
              </w:rPr>
            </w:pPr>
            <w:r>
              <w:rPr>
                <w:sz w:val="20"/>
              </w:rPr>
              <w:t xml:space="preserve">Seismic</w:t>
            </w:r>
            <w:r>
              <w:rPr>
                <w:spacing w:val="-9"/>
                <w:sz w:val="20"/>
              </w:rPr>
              <w:t xml:space="preserve"> </w:t>
            </w:r>
            <w:r>
              <w:rPr>
                <w:spacing w:val="-2"/>
                <w:sz w:val="20"/>
              </w:rPr>
              <w:t xml:space="preserve">design</w:t>
            </w:r>
          </w:p>
        </w:tc>
        <w:tc>
          <w:tcPr>
            <w:tcW w:w="7918" w:type="dxa"/>
            <w:tcBorders>
              <w:top w:val="single" w:sz="36" w:space="0" w:color="FFFFFF"/>
              <w:left w:val="single" w:sz="36" w:space="0" w:color="FFFFFF"/>
              <w:bottom w:val="nil"/>
              <w:right w:val="nil"/>
            </w:tcBorders>
            <w:shd w:val="clear" w:color="auto" w:fill="F1F1F1"/>
          </w:tcPr>
          <w:p w:rsidR="00A154E5">
            <w:pPr>
              <w:pStyle w:val="TableParagraph"/>
              <w:spacing w:before="80"/>
              <w:ind w:left="63"/>
              <w:rPr>
                <w:sz w:val="20"/>
              </w:rPr>
            </w:pPr>
            <w:r>
              <w:rPr>
                <w:sz w:val="20"/>
              </w:rPr>
              <w:t xml:space="preserve">The</w:t>
            </w:r>
            <w:r>
              <w:rPr>
                <w:spacing w:val="-6"/>
                <w:sz w:val="20"/>
              </w:rPr>
              <w:t xml:space="preserve"> </w:t>
            </w:r>
            <w:r>
              <w:rPr>
                <w:sz w:val="20"/>
              </w:rPr>
              <w:t xml:space="preserve">site</w:t>
            </w:r>
            <w:r>
              <w:rPr>
                <w:spacing w:val="-4"/>
                <w:sz w:val="20"/>
              </w:rPr>
              <w:t xml:space="preserve"> </w:t>
            </w:r>
            <w:r>
              <w:rPr>
                <w:sz w:val="20"/>
              </w:rPr>
              <w:t xml:space="preserve">seismic</w:t>
            </w:r>
            <w:r>
              <w:rPr>
                <w:spacing w:val="-5"/>
                <w:sz w:val="20"/>
              </w:rPr>
              <w:t xml:space="preserve"> </w:t>
            </w:r>
            <w:r>
              <w:rPr>
                <w:sz w:val="20"/>
              </w:rPr>
              <w:t xml:space="preserve">class</w:t>
            </w:r>
            <w:r>
              <w:rPr>
                <w:spacing w:val="-4"/>
                <w:sz w:val="20"/>
              </w:rPr>
              <w:t xml:space="preserve"> </w:t>
            </w:r>
            <w:r>
              <w:rPr>
                <w:sz w:val="20"/>
              </w:rPr>
              <w:t xml:space="preserve">for</w:t>
            </w:r>
            <w:r>
              <w:rPr>
                <w:spacing w:val="-4"/>
                <w:sz w:val="20"/>
              </w:rPr>
              <w:t xml:space="preserve"> </w:t>
            </w:r>
            <w:r>
              <w:rPr>
                <w:sz w:val="20"/>
              </w:rPr>
              <w:t xml:space="preserve">the</w:t>
            </w:r>
            <w:r>
              <w:rPr>
                <w:spacing w:val="-5"/>
                <w:sz w:val="20"/>
              </w:rPr>
              <w:t xml:space="preserve"> </w:t>
            </w:r>
            <w:r>
              <w:rPr>
                <w:sz w:val="20"/>
              </w:rPr>
              <w:t xml:space="preserve">site</w:t>
            </w:r>
            <w:r>
              <w:rPr>
                <w:spacing w:val="-5"/>
                <w:sz w:val="20"/>
              </w:rPr>
              <w:t xml:space="preserve"> </w:t>
            </w:r>
            <w:r>
              <w:rPr>
                <w:sz w:val="20"/>
              </w:rPr>
              <w:t xml:space="preserve">is</w:t>
            </w:r>
            <w:r>
              <w:rPr>
                <w:spacing w:val="-3"/>
                <w:sz w:val="20"/>
              </w:rPr>
              <w:t xml:space="preserve"> </w:t>
            </w:r>
            <w:r>
              <w:rPr>
                <w:sz w:val="20"/>
              </w:rPr>
              <w:t xml:space="preserve">D</w:t>
            </w:r>
            <w:r>
              <w:rPr>
                <w:spacing w:val="-1"/>
                <w:sz w:val="20"/>
              </w:rPr>
              <w:t xml:space="preserve"> </w:t>
            </w:r>
            <w:r>
              <w:rPr>
                <w:sz w:val="20"/>
              </w:rPr>
              <w:t xml:space="preserve">(Shallow</w:t>
            </w:r>
            <w:r>
              <w:rPr>
                <w:spacing w:val="-5"/>
                <w:sz w:val="20"/>
              </w:rPr>
              <w:t xml:space="preserve"> </w:t>
            </w:r>
            <w:r>
              <w:rPr>
                <w:sz w:val="20"/>
              </w:rPr>
              <w:t xml:space="preserve">Soil</w:t>
            </w:r>
            <w:r>
              <w:rPr>
                <w:spacing w:val="-4"/>
                <w:sz w:val="20"/>
              </w:rPr>
              <w:t xml:space="preserve"> </w:t>
            </w:r>
            <w:r>
              <w:rPr>
                <w:sz w:val="20"/>
              </w:rPr>
              <w:t xml:space="preserve">Site),</w:t>
            </w:r>
            <w:r>
              <w:rPr>
                <w:spacing w:val="-5"/>
                <w:sz w:val="20"/>
              </w:rPr>
              <w:t xml:space="preserve"> </w:t>
            </w:r>
            <w:r>
              <w:rPr>
                <w:sz w:val="20"/>
              </w:rPr>
              <w:t xml:space="preserve">in</w:t>
            </w:r>
            <w:r>
              <w:rPr>
                <w:spacing w:val="-1"/>
                <w:sz w:val="20"/>
              </w:rPr>
              <w:t xml:space="preserve"> </w:t>
            </w:r>
            <w:r>
              <w:rPr>
                <w:sz w:val="20"/>
              </w:rPr>
              <w:t xml:space="preserve">accordance</w:t>
            </w:r>
            <w:r>
              <w:rPr>
                <w:spacing w:val="-5"/>
                <w:sz w:val="20"/>
              </w:rPr>
              <w:t xml:space="preserve"> </w:t>
            </w:r>
            <w:r>
              <w:rPr>
                <w:sz w:val="20"/>
              </w:rPr>
              <w:t xml:space="preserve">with</w:t>
            </w:r>
            <w:r>
              <w:rPr>
                <w:spacing w:val="-5"/>
                <w:sz w:val="20"/>
              </w:rPr>
              <w:t xml:space="preserve"> </w:t>
            </w:r>
            <w:r>
              <w:rPr>
                <w:sz w:val="20"/>
              </w:rPr>
              <w:t xml:space="preserve">NZS</w:t>
            </w:r>
            <w:r>
              <w:rPr>
                <w:spacing w:val="-3"/>
                <w:sz w:val="20"/>
              </w:rPr>
              <w:t xml:space="preserve"> </w:t>
            </w:r>
            <w:r>
              <w:rPr>
                <w:spacing w:val="-2"/>
                <w:sz w:val="20"/>
              </w:rPr>
              <w:t xml:space="preserve">1170.5:2004.</w:t>
            </w:r>
          </w:p>
          <w:p w:rsidR="00A154E5">
            <w:pPr>
              <w:pStyle w:val="TableParagraph"/>
              <w:spacing w:before="147" w:line="261" w:lineRule="auto"/>
              <w:ind w:left="63"/>
              <w:rPr>
                <w:sz w:val="20"/>
              </w:rPr>
            </w:pPr>
            <w:r>
              <w:rPr>
                <w:sz w:val="20"/>
              </w:rPr>
              <w:t xml:space="preserve">The</w:t>
            </w:r>
            <w:r>
              <w:rPr>
                <w:spacing w:val="-4"/>
                <w:sz w:val="20"/>
              </w:rPr>
              <w:t xml:space="preserve"> </w:t>
            </w:r>
            <w:r>
              <w:rPr>
                <w:sz w:val="20"/>
              </w:rPr>
              <w:t xml:space="preserve">site</w:t>
            </w:r>
            <w:r>
              <w:rPr>
                <w:spacing w:val="-3"/>
                <w:sz w:val="20"/>
              </w:rPr>
              <w:t xml:space="preserve"> </w:t>
            </w:r>
            <w:r>
              <w:rPr>
                <w:sz w:val="20"/>
              </w:rPr>
              <w:t xml:space="preserve">is</w:t>
            </w:r>
            <w:r>
              <w:rPr>
                <w:spacing w:val="-2"/>
                <w:sz w:val="20"/>
              </w:rPr>
              <w:t xml:space="preserve"> </w:t>
            </w:r>
            <w:r>
              <w:rPr>
                <w:sz w:val="20"/>
              </w:rPr>
              <w:t xml:space="preserve">considered</w:t>
            </w:r>
            <w:r>
              <w:rPr>
                <w:spacing w:val="-4"/>
                <w:sz w:val="20"/>
              </w:rPr>
              <w:t xml:space="preserve"> </w:t>
            </w:r>
            <w:r>
              <w:rPr>
                <w:sz w:val="20"/>
              </w:rPr>
              <w:t xml:space="preserve">to</w:t>
            </w:r>
            <w:r>
              <w:rPr>
                <w:spacing w:val="-3"/>
                <w:sz w:val="20"/>
              </w:rPr>
              <w:t xml:space="preserve"> </w:t>
            </w:r>
            <w:r>
              <w:rPr>
                <w:sz w:val="20"/>
              </w:rPr>
              <w:t xml:space="preserve">have</w:t>
            </w:r>
            <w:r>
              <w:rPr>
                <w:spacing w:val="-2"/>
                <w:sz w:val="20"/>
              </w:rPr>
              <w:t xml:space="preserve"> </w:t>
            </w:r>
            <w:r>
              <w:rPr>
                <w:sz w:val="20"/>
              </w:rPr>
              <w:t xml:space="preserve">a</w:t>
            </w:r>
            <w:r>
              <w:rPr>
                <w:spacing w:val="-2"/>
                <w:sz w:val="20"/>
              </w:rPr>
              <w:t xml:space="preserve"> </w:t>
            </w:r>
            <w:r>
              <w:rPr>
                <w:sz w:val="20"/>
              </w:rPr>
              <w:t xml:space="preserve">low</w:t>
            </w:r>
            <w:r>
              <w:rPr>
                <w:spacing w:val="-4"/>
                <w:sz w:val="20"/>
              </w:rPr>
              <w:t xml:space="preserve"> </w:t>
            </w:r>
            <w:r>
              <w:rPr>
                <w:sz w:val="20"/>
              </w:rPr>
              <w:t xml:space="preserve">susceptibility</w:t>
            </w:r>
            <w:r>
              <w:rPr>
                <w:spacing w:val="-2"/>
                <w:sz w:val="20"/>
              </w:rPr>
              <w:t xml:space="preserve"> </w:t>
            </w:r>
            <w:r>
              <w:rPr>
                <w:sz w:val="20"/>
              </w:rPr>
              <w:t xml:space="preserve">to</w:t>
            </w:r>
            <w:r>
              <w:rPr>
                <w:spacing w:val="-3"/>
                <w:sz w:val="20"/>
              </w:rPr>
              <w:t xml:space="preserve"> </w:t>
            </w:r>
            <w:r>
              <w:rPr>
                <w:sz w:val="20"/>
              </w:rPr>
              <w:t xml:space="preserve">liquefaction and</w:t>
            </w:r>
            <w:r>
              <w:rPr>
                <w:spacing w:val="-2"/>
                <w:sz w:val="20"/>
              </w:rPr>
              <w:t xml:space="preserve"> </w:t>
            </w:r>
            <w:r>
              <w:rPr>
                <w:sz w:val="20"/>
              </w:rPr>
              <w:t xml:space="preserve">cyclic</w:t>
            </w:r>
            <w:r>
              <w:rPr>
                <w:spacing w:val="-4"/>
                <w:sz w:val="20"/>
              </w:rPr>
              <w:t xml:space="preserve"> </w:t>
            </w:r>
            <w:r>
              <w:rPr>
                <w:sz w:val="20"/>
              </w:rPr>
              <w:t xml:space="preserve">softening</w:t>
            </w:r>
            <w:r>
              <w:rPr>
                <w:spacing w:val="-2"/>
                <w:sz w:val="20"/>
              </w:rPr>
              <w:t xml:space="preserve"> </w:t>
            </w:r>
            <w:r>
              <w:rPr>
                <w:sz w:val="20"/>
              </w:rPr>
              <w:t xml:space="preserve">under</w:t>
            </w:r>
            <w:r>
              <w:rPr>
                <w:spacing w:val="-2"/>
                <w:sz w:val="20"/>
              </w:rPr>
              <w:t xml:space="preserve"> </w:t>
            </w:r>
            <w:r>
              <w:rPr>
                <w:sz w:val="20"/>
              </w:rPr>
              <w:t xml:space="preserve">a</w:t>
            </w:r>
            <w:r>
              <w:rPr>
                <w:spacing w:val="40"/>
                <w:sz w:val="20"/>
              </w:rPr>
              <w:t xml:space="preserve"> </w:t>
            </w:r>
            <w:r>
              <w:rPr>
                <w:sz w:val="20"/>
              </w:rPr>
              <w:t xml:space="preserve">design level earthquake event.</w:t>
            </w:r>
          </w:p>
          <w:p w:rsidR="00A154E5">
            <w:pPr>
              <w:pStyle w:val="TableParagraph"/>
              <w:spacing w:before="123"/>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6.8</w:t>
            </w:r>
            <w:r>
              <w:rPr>
                <w:b/>
                <w:spacing w:val="-3"/>
                <w:sz w:val="20"/>
              </w:rPr>
              <w:t xml:space="preserve"> </w:t>
            </w:r>
            <w:r>
              <w:rPr>
                <w:b/>
                <w:sz w:val="20"/>
              </w:rPr>
              <w:t xml:space="preserve">of</w:t>
            </w:r>
            <w:r>
              <w:rPr>
                <w:b/>
                <w:spacing w:val="-3"/>
                <w:sz w:val="20"/>
              </w:rPr>
              <w:t xml:space="preserve"> </w:t>
            </w:r>
            <w:r>
              <w:rPr>
                <w:b/>
                <w:sz w:val="20"/>
              </w:rPr>
              <w:t xml:space="preserve">this</w:t>
            </w:r>
            <w:r>
              <w:rPr>
                <w:b/>
                <w:spacing w:val="-5"/>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bl>
    <w:p w:rsidR="00A154E5">
      <w:pPr>
        <w:rPr>
          <w:sz w:val="20"/>
        </w:rPr>
        <w:sectPr>
          <w:pgSz w:w="11910" w:h="16840" w:orient="portrait"/>
          <w:pgMar w:top="1500" w:right="960" w:bottom="1140" w:left="960" w:header="0" w:footer="953" w:gutter="0"/>
          <w:cols w:num="1" w:space="720">
            <w:col w:w="9990" w:space="720"/>
          </w:cols>
        </w:sectPr>
      </w:pPr>
    </w:p>
    <w:p w:rsidR="00A154E5">
      <w:pPr>
        <w:pStyle w:val="Heading1"/>
        <w:numPr>
          <w:ilvl w:val="0"/>
          <w:numId w:val="11"/>
        </w:numPr>
        <w:tabs>
          <w:tab w:val="left" w:pos="1560"/>
        </w:tabs>
        <w:ind w:hanging="1440"/>
      </w:pPr>
      <w:bookmarkStart w:id="38" w:name="_bookmark2"/>
      <w:bookmarkEnd w:id="38"/>
      <w:commentRangeStart w:id="39"/>
      <w:r>
        <w:rPr>
          <w:spacing w:val="-2"/>
        </w:rPr>
        <w:t xml:space="preserve">Introduction</w:t>
      </w:r>
      <w:r>
        <w:commentReference w:id="39"/>
      </w:r>
      <w:commentRangeEnd w:id="39"/>
    </w:p>
    <w:p w:rsidR="00A154E5">
      <w:pPr>
        <w:pStyle w:val="BodyText"/>
        <w:spacing w:before="600" w:line="264" w:lineRule="auto"/>
        <w:ind w:left="120"/>
      </w:pPr>
      <w:r>
        <w:t xml:space="preserve">The</w:t>
      </w:r>
      <w:r>
        <w:rPr>
          <w:spacing w:val="-1"/>
        </w:rPr>
        <w:t xml:space="preserve"> </w:t>
      </w:r>
      <w:r>
        <w:t xml:space="preserve">SolidEarth</w:t>
      </w:r>
      <w:r>
        <w:rPr>
          <w:spacing w:val="-3"/>
        </w:rPr>
        <w:t xml:space="preserve"> </w:t>
      </w:r>
      <w:r>
        <w:t xml:space="preserve">Alliance</w:t>
      </w:r>
      <w:r>
        <w:rPr>
          <w:spacing w:val="-1"/>
        </w:rPr>
        <w:t xml:space="preserve"> </w:t>
      </w:r>
      <w:r>
        <w:t xml:space="preserve">has</w:t>
      </w:r>
      <w:r>
        <w:rPr>
          <w:spacing w:val="-3"/>
        </w:rPr>
        <w:t xml:space="preserve"> </w:t>
      </w:r>
      <w:r>
        <w:t xml:space="preserve">been</w:t>
      </w:r>
      <w:r>
        <w:rPr>
          <w:spacing w:val="-1"/>
        </w:rPr>
        <w:t xml:space="preserve"> </w:t>
      </w:r>
      <w:r>
        <w:t xml:space="preserve">engaged</w:t>
      </w:r>
      <w:r>
        <w:rPr>
          <w:spacing w:val="-3"/>
        </w:rPr>
        <w:t xml:space="preserve"> </w:t>
      </w:r>
      <w:r>
        <w:t xml:space="preserve">by</w:t>
      </w:r>
      <w:r>
        <w:rPr>
          <w:spacing w:val="-1"/>
        </w:rPr>
        <w:t xml:space="preserve"> </w:t>
      </w:r>
      <w:r w:rsidRPr="00C30AFE" w:rsidR="00C30AFE">
        <w:t xml:space="preserve">ClientCorp</w:t>
      </w:r>
      <w:r w:rsidRPr="00C30AFE" w:rsidR="00C30AFE">
        <w:t xml:space="preserve"> Ltd</w:t>
      </w:r>
      <w:r>
        <w:rPr>
          <w:spacing w:val="-2"/>
        </w:rPr>
        <w:t xml:space="preserve"> </w:t>
      </w:r>
      <w:r>
        <w:t xml:space="preserve">–</w:t>
      </w:r>
      <w:r>
        <w:rPr>
          <w:spacing w:val="-2"/>
        </w:rPr>
        <w:t xml:space="preserve"> </w:t>
      </w:r>
      <w:r>
        <w:t xml:space="preserve">Homes</w:t>
      </w:r>
      <w:r>
        <w:rPr>
          <w:spacing w:val="-2"/>
        </w:rPr>
        <w:t xml:space="preserve"> </w:t>
      </w:r>
      <w:r>
        <w:t xml:space="preserve">and</w:t>
      </w:r>
      <w:r>
        <w:rPr>
          <w:spacing w:val="-3"/>
        </w:rPr>
        <w:t xml:space="preserve"> </w:t>
      </w:r>
      <w:r>
        <w:t xml:space="preserve">Communities</w:t>
      </w:r>
      <w:r>
        <w:rPr>
          <w:spacing w:val="-1"/>
        </w:rPr>
        <w:t xml:space="preserve"> </w:t>
      </w:r>
      <w:r>
        <w:t xml:space="preserve">to</w:t>
      </w:r>
      <w:r>
        <w:rPr>
          <w:spacing w:val="-2"/>
        </w:rPr>
        <w:t xml:space="preserve"> </w:t>
      </w:r>
      <w:r>
        <w:t xml:space="preserve">investigate,</w:t>
      </w:r>
      <w:r>
        <w:rPr>
          <w:spacing w:val="-2"/>
        </w:rPr>
        <w:t xml:space="preserve"> </w:t>
      </w:r>
      <w:r>
        <w:t xml:space="preserve">design, construct and deliver a scope of civil works as part of redevelopment of the Phase 2 &amp; 3 Evergreen West</w:t>
      </w:r>
    </w:p>
    <w:p w:rsidR="00A154E5">
      <w:pPr>
        <w:pStyle w:val="BodyText"/>
        <w:spacing w:line="268" w:lineRule="exact"/>
        <w:ind w:left="120"/>
      </w:pPr>
      <w:r>
        <w:t xml:space="preserve">Development</w:t>
      </w:r>
      <w:r>
        <w:rPr>
          <w:spacing w:val="-8"/>
        </w:rPr>
        <w:t xml:space="preserve"> </w:t>
      </w:r>
      <w:r>
        <w:t xml:space="preserve">area.</w:t>
      </w:r>
      <w:r>
        <w:rPr>
          <w:spacing w:val="-6"/>
        </w:rPr>
        <w:t xml:space="preserve"> </w:t>
      </w:r>
      <w:r>
        <w:t xml:space="preserve">This</w:t>
      </w:r>
      <w:r>
        <w:rPr>
          <w:spacing w:val="-7"/>
        </w:rPr>
        <w:t xml:space="preserve"> </w:t>
      </w:r>
      <w:r>
        <w:t xml:space="preserve">report</w:t>
      </w:r>
      <w:r>
        <w:rPr>
          <w:spacing w:val="-5"/>
        </w:rPr>
        <w:t xml:space="preserve"> </w:t>
      </w:r>
      <w:r>
        <w:t xml:space="preserve">addresses</w:t>
      </w:r>
      <w:r>
        <w:rPr>
          <w:spacing w:val="-6"/>
        </w:rPr>
        <w:t xml:space="preserve"> </w:t>
      </w:r>
      <w:r>
        <w:t xml:space="preserve">the</w:t>
      </w:r>
      <w:r>
        <w:rPr>
          <w:spacing w:val="-4"/>
        </w:rPr>
        <w:t xml:space="preserve"> </w:t>
      </w:r>
      <w:r>
        <w:t xml:space="preserve">geotechnical</w:t>
      </w:r>
      <w:r>
        <w:rPr>
          <w:spacing w:val="-7"/>
        </w:rPr>
        <w:t xml:space="preserve"> </w:t>
      </w:r>
      <w:r>
        <w:t xml:space="preserve">considerations</w:t>
      </w:r>
      <w:r>
        <w:rPr>
          <w:spacing w:val="-6"/>
        </w:rPr>
        <w:t xml:space="preserve"> </w:t>
      </w:r>
      <w:r>
        <w:t xml:space="preserve">with</w:t>
      </w:r>
      <w:r>
        <w:rPr>
          <w:spacing w:val="-8"/>
        </w:rPr>
        <w:t xml:space="preserve"> </w:t>
      </w:r>
      <w:r>
        <w:t xml:space="preserve">respect</w:t>
      </w:r>
      <w:r>
        <w:rPr>
          <w:spacing w:val="-6"/>
        </w:rPr>
        <w:t xml:space="preserve"> </w:t>
      </w:r>
      <w:r>
        <w:t xml:space="preserve">to</w:t>
      </w:r>
      <w:r>
        <w:rPr>
          <w:spacing w:val="-6"/>
        </w:rPr>
        <w:t xml:space="preserve"> </w:t>
      </w:r>
      <w:r>
        <w:t xml:space="preserve">the</w:t>
      </w:r>
      <w:r>
        <w:rPr>
          <w:spacing w:val="-4"/>
        </w:rPr>
        <w:t xml:space="preserve"> </w:t>
      </w:r>
      <w:r>
        <w:rPr>
          <w:spacing w:val="-2"/>
        </w:rPr>
        <w:t xml:space="preserve">proposed</w:t>
      </w:r>
    </w:p>
    <w:p w:rsidR="00A154E5">
      <w:pPr>
        <w:pStyle w:val="BodyText"/>
        <w:spacing w:before="26" w:line="264" w:lineRule="auto"/>
        <w:ind w:left="120"/>
      </w:pPr>
      <w:r>
        <w:t xml:space="preserve">development</w:t>
      </w:r>
      <w:r>
        <w:rPr>
          <w:spacing w:val="-2"/>
        </w:rPr>
        <w:t xml:space="preserve"> </w:t>
      </w:r>
      <w:r>
        <w:t xml:space="preserve">for</w:t>
      </w:r>
      <w:r>
        <w:rPr>
          <w:spacing w:val="-1"/>
        </w:rPr>
        <w:t xml:space="preserve"> </w:t>
      </w:r>
      <w:r>
        <w:t xml:space="preserve">Superlot</w:t>
      </w:r>
      <w:r>
        <w:rPr>
          <w:spacing w:val="-5"/>
        </w:rPr>
        <w:t xml:space="preserve"> </w:t>
      </w:r>
      <w:r>
        <w:t xml:space="preserve">ZX-001</w:t>
      </w:r>
      <w:r>
        <w:rPr>
          <w:spacing w:val="-3"/>
        </w:rPr>
        <w:t xml:space="preserve"> </w:t>
      </w:r>
      <w:r>
        <w:t xml:space="preserve">within</w:t>
      </w:r>
      <w:r>
        <w:rPr>
          <w:spacing w:val="-1"/>
        </w:rPr>
        <w:t xml:space="preserve"> </w:t>
      </w:r>
      <w:r>
        <w:t xml:space="preserve">the</w:t>
      </w:r>
      <w:r>
        <w:rPr>
          <w:spacing w:val="-2"/>
        </w:rPr>
        <w:t xml:space="preserve"> </w:t>
      </w:r>
      <w:r>
        <w:t xml:space="preserve">Stage</w:t>
      </w:r>
      <w:r>
        <w:rPr>
          <w:spacing w:val="-4"/>
        </w:rPr>
        <w:t xml:space="preserve"> </w:t>
      </w:r>
      <w:r>
        <w:t xml:space="preserve">2</w:t>
      </w:r>
      <w:r>
        <w:rPr>
          <w:spacing w:val="-2"/>
        </w:rPr>
        <w:t xml:space="preserve"> </w:t>
      </w:r>
      <w:r>
        <w:t xml:space="preserve">&amp;</w:t>
      </w:r>
      <w:r>
        <w:rPr>
          <w:spacing w:val="-1"/>
        </w:rPr>
        <w:t xml:space="preserve"> </w:t>
      </w:r>
      <w:r>
        <w:t xml:space="preserve">3</w:t>
      </w:r>
      <w:r>
        <w:rPr>
          <w:spacing w:val="-1"/>
        </w:rPr>
        <w:t xml:space="preserve"> </w:t>
      </w:r>
      <w:r>
        <w:t xml:space="preserve">Evergreen</w:t>
      </w:r>
      <w:r>
        <w:rPr>
          <w:spacing w:val="-1"/>
        </w:rPr>
        <w:t xml:space="preserve"> </w:t>
      </w:r>
      <w:r>
        <w:t xml:space="preserve">West</w:t>
      </w:r>
      <w:r>
        <w:rPr>
          <w:spacing w:val="-4"/>
        </w:rPr>
        <w:t xml:space="preserve"> </w:t>
      </w:r>
      <w:r>
        <w:t xml:space="preserve">Development.</w:t>
      </w:r>
      <w:r>
        <w:rPr>
          <w:spacing w:val="-3"/>
        </w:rPr>
        <w:t xml:space="preserve"> </w:t>
      </w:r>
      <w:r>
        <w:t xml:space="preserve">This</w:t>
      </w:r>
      <w:r>
        <w:rPr>
          <w:spacing w:val="-3"/>
        </w:rPr>
        <w:t xml:space="preserve"> </w:t>
      </w:r>
      <w:r>
        <w:t xml:space="preserve">report</w:t>
      </w:r>
      <w:r>
        <w:rPr>
          <w:spacing w:val="-2"/>
        </w:rPr>
        <w:t xml:space="preserve"> </w:t>
      </w:r>
      <w:r>
        <w:t xml:space="preserve">is</w:t>
      </w:r>
      <w:r>
        <w:rPr>
          <w:spacing w:val="-3"/>
        </w:rPr>
        <w:t xml:space="preserve"> </w:t>
      </w:r>
      <w:r>
        <w:t xml:space="preserve">based on revision P of the </w:t>
      </w:r>
      <w:r>
        <w:t xml:space="preserve">neighbourhood</w:t>
      </w:r>
      <w:r>
        <w:t xml:space="preserve"> Masterplan.</w:t>
      </w:r>
    </w:p>
    <w:p w:rsidR="00A154E5">
      <w:pPr>
        <w:pStyle w:val="BodyText"/>
        <w:spacing w:before="120"/>
        <w:ind w:left="120"/>
      </w:pPr>
      <w:r>
        <w:t xml:space="preserve">Geotechnical</w:t>
      </w:r>
      <w:r>
        <w:rPr>
          <w:spacing w:val="-8"/>
        </w:rPr>
        <w:t xml:space="preserve"> </w:t>
      </w:r>
      <w:r>
        <w:t xml:space="preserve">investigations</w:t>
      </w:r>
      <w:r>
        <w:rPr>
          <w:spacing w:val="-7"/>
        </w:rPr>
        <w:t xml:space="preserve"> </w:t>
      </w:r>
      <w:r>
        <w:t xml:space="preserve">were</w:t>
      </w:r>
      <w:r>
        <w:rPr>
          <w:spacing w:val="-7"/>
        </w:rPr>
        <w:t xml:space="preserve"> </w:t>
      </w:r>
      <w:r>
        <w:t xml:space="preserve">undertaken</w:t>
      </w:r>
      <w:r>
        <w:rPr>
          <w:spacing w:val="-6"/>
        </w:rPr>
        <w:t xml:space="preserve"> </w:t>
      </w:r>
      <w:r>
        <w:t xml:space="preserve">to</w:t>
      </w:r>
      <w:r>
        <w:rPr>
          <w:spacing w:val="-6"/>
        </w:rPr>
        <w:t xml:space="preserve"> </w:t>
      </w:r>
      <w:r>
        <w:t xml:space="preserve">assess</w:t>
      </w:r>
      <w:r>
        <w:rPr>
          <w:spacing w:val="-7"/>
        </w:rPr>
        <w:t xml:space="preserve"> </w:t>
      </w:r>
      <w:r>
        <w:t xml:space="preserve">the</w:t>
      </w:r>
      <w:r>
        <w:rPr>
          <w:spacing w:val="-6"/>
        </w:rPr>
        <w:t xml:space="preserve"> </w:t>
      </w:r>
      <w:r>
        <w:t xml:space="preserve">subsurface</w:t>
      </w:r>
      <w:r>
        <w:rPr>
          <w:spacing w:val="-5"/>
        </w:rPr>
        <w:t xml:space="preserve"> </w:t>
      </w:r>
      <w:r>
        <w:t xml:space="preserve">conditions,</w:t>
      </w:r>
      <w:r>
        <w:rPr>
          <w:spacing w:val="-7"/>
        </w:rPr>
        <w:t xml:space="preserve"> </w:t>
      </w:r>
      <w:r>
        <w:t xml:space="preserve">provide</w:t>
      </w:r>
      <w:r>
        <w:rPr>
          <w:spacing w:val="-5"/>
        </w:rPr>
        <w:t xml:space="preserve"> </w:t>
      </w:r>
      <w:r>
        <w:rPr>
          <w:spacing w:val="-2"/>
        </w:rPr>
        <w:t xml:space="preserve">geotechnical</w:t>
      </w:r>
    </w:p>
    <w:p w:rsidR="00A154E5">
      <w:pPr>
        <w:pStyle w:val="BodyText"/>
        <w:spacing w:before="27" w:line="264" w:lineRule="auto"/>
        <w:ind w:left="120" w:right="133"/>
      </w:pPr>
      <w:r>
        <w:t xml:space="preserve">design</w:t>
      </w:r>
      <w:r>
        <w:rPr>
          <w:spacing w:val="-2"/>
        </w:rPr>
        <w:t xml:space="preserve"> </w:t>
      </w:r>
      <w:r>
        <w:t xml:space="preserve">information</w:t>
      </w:r>
      <w:r>
        <w:rPr>
          <w:spacing w:val="-2"/>
        </w:rPr>
        <w:t xml:space="preserve"> </w:t>
      </w:r>
      <w:r>
        <w:t xml:space="preserve">for</w:t>
      </w:r>
      <w:r>
        <w:rPr>
          <w:spacing w:val="-2"/>
        </w:rPr>
        <w:t xml:space="preserve"> </w:t>
      </w:r>
      <w:r>
        <w:t xml:space="preserve">the</w:t>
      </w:r>
      <w:r>
        <w:rPr>
          <w:spacing w:val="-5"/>
        </w:rPr>
        <w:t xml:space="preserve"> </w:t>
      </w:r>
      <w:r>
        <w:t xml:space="preserve">civil</w:t>
      </w:r>
      <w:r>
        <w:rPr>
          <w:spacing w:val="-4"/>
        </w:rPr>
        <w:t xml:space="preserve"> </w:t>
      </w:r>
      <w:r>
        <w:t xml:space="preserve">works</w:t>
      </w:r>
      <w:r>
        <w:rPr>
          <w:spacing w:val="-4"/>
        </w:rPr>
        <w:t xml:space="preserve"> </w:t>
      </w:r>
      <w:r>
        <w:t xml:space="preserve">design</w:t>
      </w:r>
      <w:r>
        <w:rPr>
          <w:spacing w:val="-2"/>
        </w:rPr>
        <w:t xml:space="preserve"> </w:t>
      </w:r>
      <w:r>
        <w:t xml:space="preserve">and</w:t>
      </w:r>
      <w:r>
        <w:rPr>
          <w:spacing w:val="-4"/>
        </w:rPr>
        <w:t xml:space="preserve"> </w:t>
      </w:r>
      <w:r>
        <w:t xml:space="preserve">consent,</w:t>
      </w:r>
      <w:r>
        <w:rPr>
          <w:spacing w:val="-4"/>
        </w:rPr>
        <w:t xml:space="preserve"> </w:t>
      </w:r>
      <w:r>
        <w:t xml:space="preserve">and</w:t>
      </w:r>
      <w:r>
        <w:rPr>
          <w:spacing w:val="-4"/>
        </w:rPr>
        <w:t xml:space="preserve"> </w:t>
      </w:r>
      <w:r>
        <w:t xml:space="preserve">provide</w:t>
      </w:r>
      <w:r>
        <w:rPr>
          <w:spacing w:val="-2"/>
        </w:rPr>
        <w:t xml:space="preserve"> </w:t>
      </w:r>
      <w:r>
        <w:t xml:space="preserve">information</w:t>
      </w:r>
      <w:r>
        <w:rPr>
          <w:spacing w:val="-2"/>
        </w:rPr>
        <w:t xml:space="preserve"> </w:t>
      </w:r>
      <w:r>
        <w:t xml:space="preserve">on</w:t>
      </w:r>
      <w:r>
        <w:rPr>
          <w:spacing w:val="-2"/>
        </w:rPr>
        <w:t xml:space="preserve"> </w:t>
      </w:r>
      <w:r>
        <w:t xml:space="preserve">the</w:t>
      </w:r>
      <w:r>
        <w:rPr>
          <w:spacing w:val="-2"/>
        </w:rPr>
        <w:t xml:space="preserve"> </w:t>
      </w:r>
      <w:r>
        <w:t xml:space="preserve">general</w:t>
      </w:r>
      <w:r>
        <w:rPr>
          <w:spacing w:val="-4"/>
        </w:rPr>
        <w:t xml:space="preserve"> </w:t>
      </w:r>
      <w:r>
        <w:t xml:space="preserve">suitability of the site for buildings.</w:t>
      </w:r>
    </w:p>
    <w:p w:rsidR="00A154E5">
      <w:pPr>
        <w:pStyle w:val="BodyText"/>
        <w:spacing w:before="122" w:line="264" w:lineRule="auto"/>
        <w:ind w:left="120"/>
      </w:pPr>
      <w:r>
        <w:t xml:space="preserve">This</w:t>
      </w:r>
      <w:r>
        <w:rPr>
          <w:spacing w:val="-4"/>
        </w:rPr>
        <w:t xml:space="preserve"> </w:t>
      </w:r>
      <w:r>
        <w:t xml:space="preserve">report</w:t>
      </w:r>
      <w:r>
        <w:rPr>
          <w:spacing w:val="-3"/>
        </w:rPr>
        <w:t xml:space="preserve"> </w:t>
      </w:r>
      <w:r>
        <w:t xml:space="preserve">supersedes</w:t>
      </w:r>
      <w:r>
        <w:rPr>
          <w:spacing w:val="-4"/>
        </w:rPr>
        <w:t xml:space="preserve"> </w:t>
      </w:r>
      <w:r>
        <w:t xml:space="preserve">any</w:t>
      </w:r>
      <w:r>
        <w:rPr>
          <w:spacing w:val="-6"/>
        </w:rPr>
        <w:t xml:space="preserve"> </w:t>
      </w:r>
      <w:r>
        <w:t xml:space="preserve">earlier</w:t>
      </w:r>
      <w:r>
        <w:rPr>
          <w:spacing w:val="-3"/>
        </w:rPr>
        <w:t xml:space="preserve"> </w:t>
      </w:r>
      <w:r>
        <w:t xml:space="preserve">geotechnical</w:t>
      </w:r>
      <w:r>
        <w:rPr>
          <w:spacing w:val="-4"/>
        </w:rPr>
        <w:t xml:space="preserve"> </w:t>
      </w:r>
      <w:r>
        <w:t xml:space="preserve">reports</w:t>
      </w:r>
      <w:r>
        <w:rPr>
          <w:spacing w:val="-4"/>
        </w:rPr>
        <w:t xml:space="preserve"> </w:t>
      </w:r>
      <w:r>
        <w:t xml:space="preserve">issued</w:t>
      </w:r>
      <w:r>
        <w:rPr>
          <w:spacing w:val="-4"/>
        </w:rPr>
        <w:t xml:space="preserve"> </w:t>
      </w:r>
      <w:r>
        <w:t xml:space="preserve">for</w:t>
      </w:r>
      <w:r>
        <w:rPr>
          <w:spacing w:val="-2"/>
        </w:rPr>
        <w:t xml:space="preserve"> </w:t>
      </w:r>
      <w:r>
        <w:t xml:space="preserve">the</w:t>
      </w:r>
      <w:r>
        <w:rPr>
          <w:spacing w:val="-3"/>
        </w:rPr>
        <w:t xml:space="preserve"> </w:t>
      </w:r>
      <w:r>
        <w:t xml:space="preserve">site. Land</w:t>
      </w:r>
      <w:r>
        <w:rPr>
          <w:spacing w:val="-4"/>
        </w:rPr>
        <w:t xml:space="preserve"> </w:t>
      </w:r>
      <w:r>
        <w:t xml:space="preserve">remediation</w:t>
      </w:r>
      <w:r>
        <w:rPr>
          <w:spacing w:val="-1"/>
        </w:rPr>
        <w:t xml:space="preserve"> </w:t>
      </w:r>
      <w:r>
        <w:t xml:space="preserve">investigations have also been carried out by </w:t>
      </w:r>
      <w:r>
        <w:t xml:space="preserve">SolidEarth</w:t>
      </w:r>
      <w:r>
        <w:t xml:space="preserve"> for the Evergreen West development area. The results and</w:t>
      </w:r>
    </w:p>
    <w:p w:rsidR="00A154E5">
      <w:pPr>
        <w:spacing w:line="264" w:lineRule="auto"/>
        <w:ind w:left="120"/>
      </w:pPr>
      <w:r>
        <w:t xml:space="preserve">recommendations</w:t>
      </w:r>
      <w:r>
        <w:rPr>
          <w:spacing w:val="-3"/>
        </w:rPr>
        <w:t xml:space="preserve"> </w:t>
      </w:r>
      <w:r>
        <w:t xml:space="preserve">for</w:t>
      </w:r>
      <w:r>
        <w:rPr>
          <w:spacing w:val="-3"/>
        </w:rPr>
        <w:t xml:space="preserve"> </w:t>
      </w:r>
      <w:r>
        <w:t xml:space="preserve">land</w:t>
      </w:r>
      <w:r>
        <w:rPr>
          <w:spacing w:val="-6"/>
        </w:rPr>
        <w:t xml:space="preserve"> </w:t>
      </w:r>
      <w:r>
        <w:t xml:space="preserve">remediation</w:t>
      </w:r>
      <w:r>
        <w:rPr>
          <w:spacing w:val="-2"/>
        </w:rPr>
        <w:t xml:space="preserve"> </w:t>
      </w:r>
      <w:r>
        <w:t xml:space="preserve">are</w:t>
      </w:r>
      <w:r>
        <w:rPr>
          <w:spacing w:val="-3"/>
        </w:rPr>
        <w:t xml:space="preserve"> </w:t>
      </w:r>
      <w:r>
        <w:t xml:space="preserve">presented</w:t>
      </w:r>
      <w:r>
        <w:rPr>
          <w:spacing w:val="-6"/>
        </w:rPr>
        <w:t xml:space="preserve"> </w:t>
      </w:r>
      <w:r>
        <w:t xml:space="preserve">in</w:t>
      </w:r>
      <w:r>
        <w:rPr>
          <w:spacing w:val="-2"/>
        </w:rPr>
        <w:t xml:space="preserve"> </w:t>
      </w:r>
      <w:r>
        <w:t xml:space="preserve">a</w:t>
      </w:r>
      <w:r>
        <w:rPr>
          <w:spacing w:val="-3"/>
        </w:rPr>
        <w:t xml:space="preserve"> </w:t>
      </w:r>
      <w:r>
        <w:t xml:space="preserve">separate</w:t>
      </w:r>
      <w:r>
        <w:rPr>
          <w:spacing w:val="-2"/>
        </w:rPr>
        <w:t xml:space="preserve"> </w:t>
      </w:r>
      <w:r>
        <w:t xml:space="preserve">report,</w:t>
      </w:r>
      <w:r>
        <w:rPr>
          <w:spacing w:val="-3"/>
        </w:rPr>
        <w:t xml:space="preserve"> </w:t>
      </w:r>
      <w:commentRangeStart w:id="40"/>
      <w:r>
        <w:t xml:space="preserve">Land Remediation Investigation Report: Land Remediation Investigation Report</w:t>
      </w:r>
      <w:commentRangeEnd w:id="40"/>
      <w:r>
        <w:commentReference w:id="40"/>
      </w:r>
      <w:r>
        <w:rPr>
          <w:i/>
        </w:rPr>
        <w:t xml:space="preserve">: Evergreen West Development – Stages 2 &amp; 3 – Draft</w:t>
      </w:r>
      <w:r>
        <w:t xml:space="preserve">, dated March 2019 (version 1.0).</w:t>
      </w:r>
    </w:p>
    <w:p w:rsidR="00A154E5">
      <w:pPr>
        <w:pStyle w:val="BodyText"/>
        <w:spacing w:before="92"/>
      </w:pPr>
    </w:p>
    <w:p w:rsidR="00A154E5">
      <w:pPr>
        <w:pStyle w:val="Heading2"/>
        <w:numPr>
          <w:ilvl w:val="1"/>
          <w:numId w:val="11"/>
        </w:numPr>
        <w:tabs>
          <w:tab w:val="left" w:pos="840"/>
        </w:tabs>
        <w:ind w:hanging="720"/>
      </w:pPr>
      <w:bookmarkStart w:id="41" w:name="_bookmark3"/>
      <w:bookmarkEnd w:id="41"/>
      <w:r>
        <w:rPr>
          <w:color w:val="7E7E7E"/>
        </w:rPr>
        <w:t xml:space="preserve">Proposed</w:t>
      </w:r>
      <w:r>
        <w:rPr>
          <w:color w:val="7E7E7E"/>
          <w:spacing w:val="-3"/>
        </w:rPr>
        <w:t xml:space="preserve"> </w:t>
      </w:r>
      <w:r>
        <w:rPr>
          <w:color w:val="7E7E7E"/>
          <w:spacing w:val="-2"/>
        </w:rPr>
        <w:t xml:space="preserve">Superlot</w:t>
      </w:r>
    </w:p>
    <w:p w:rsidR="00A154E5">
      <w:pPr>
        <w:pStyle w:val="BodyText"/>
        <w:spacing w:before="118" w:line="264" w:lineRule="auto"/>
        <w:ind w:left="120"/>
      </w:pPr>
      <w:r>
        <w:t xml:space="preserve">The</w:t>
      </w:r>
      <w:r>
        <w:rPr>
          <w:spacing w:val="-1"/>
        </w:rPr>
        <w:t xml:space="preserve"> </w:t>
      </w:r>
      <w:r>
        <w:t xml:space="preserve">proposed</w:t>
      </w:r>
      <w:r>
        <w:rPr>
          <w:spacing w:val="-3"/>
        </w:rPr>
        <w:t xml:space="preserve"> </w:t>
      </w:r>
      <w:r>
        <w:t xml:space="preserve">Superlot</w:t>
      </w:r>
      <w:r>
        <w:rPr>
          <w:spacing w:val="-4"/>
        </w:rPr>
        <w:t xml:space="preserve"> </w:t>
      </w:r>
      <w:r>
        <w:t xml:space="preserve">ZX-001</w:t>
      </w:r>
      <w:r>
        <w:rPr>
          <w:spacing w:val="-3"/>
        </w:rPr>
        <w:t xml:space="preserve"> </w:t>
      </w:r>
      <w:r>
        <w:t xml:space="preserve">is</w:t>
      </w:r>
      <w:r>
        <w:rPr>
          <w:spacing w:val="-3"/>
        </w:rPr>
        <w:t xml:space="preserve"> </w:t>
      </w:r>
      <w:r>
        <w:t xml:space="preserve">located</w:t>
      </w:r>
      <w:r>
        <w:rPr>
          <w:spacing w:val="-3"/>
        </w:rPr>
        <w:t xml:space="preserve"> </w:t>
      </w:r>
      <w:r>
        <w:t xml:space="preserve">in</w:t>
      </w:r>
      <w:r>
        <w:rPr>
          <w:spacing w:val="-1"/>
        </w:rPr>
        <w:t xml:space="preserve"> </w:t>
      </w:r>
      <w:r>
        <w:t xml:space="preserve">Evergreen</w:t>
      </w:r>
      <w:r>
        <w:rPr>
          <w:spacing w:val="-1"/>
        </w:rPr>
        <w:t xml:space="preserve"> </w:t>
      </w:r>
      <w:r>
        <w:t xml:space="preserve">West</w:t>
      </w:r>
      <w:r>
        <w:rPr>
          <w:spacing w:val="-2"/>
        </w:rPr>
        <w:t xml:space="preserve"> </w:t>
      </w:r>
      <w:r>
        <w:t xml:space="preserve">as</w:t>
      </w:r>
      <w:r>
        <w:rPr>
          <w:spacing w:val="-3"/>
        </w:rPr>
        <w:t xml:space="preserve"> </w:t>
      </w:r>
      <w:r>
        <w:t xml:space="preserve">shown</w:t>
      </w:r>
      <w:r>
        <w:rPr>
          <w:spacing w:val="-1"/>
        </w:rPr>
        <w:t xml:space="preserve"> </w:t>
      </w:r>
      <w:r>
        <w:t xml:space="preserve">in</w:t>
      </w:r>
      <w:r>
        <w:rPr>
          <w:spacing w:val="-1"/>
        </w:rPr>
        <w:t xml:space="preserve"> </w:t>
      </w:r>
      <w:r>
        <w:t xml:space="preserve">Figure</w:t>
      </w:r>
      <w:r>
        <w:rPr>
          <w:spacing w:val="-1"/>
        </w:rPr>
        <w:t xml:space="preserve"> </w:t>
      </w:r>
      <w:r>
        <w:t xml:space="preserve">ZX-001-01</w:t>
      </w:r>
      <w:r>
        <w:rPr>
          <w:spacing w:val="-2"/>
        </w:rPr>
        <w:t xml:space="preserve"> </w:t>
      </w:r>
      <w:r>
        <w:t xml:space="preserve">in</w:t>
      </w:r>
      <w:r>
        <w:rPr>
          <w:spacing w:val="-1"/>
        </w:rPr>
        <w:t xml:space="preserve"> </w:t>
      </w:r>
      <w:r>
        <w:t xml:space="preserve">Appendix</w:t>
      </w:r>
      <w:r>
        <w:rPr>
          <w:spacing w:val="-1"/>
        </w:rPr>
        <w:t xml:space="preserve"> </w:t>
      </w:r>
      <w:r>
        <w:t xml:space="preserve">A. </w:t>
      </w:r>
      <w:commentRangeStart w:id="42"/>
      <w:r>
        <w:t xml:space="preserve">The proposed Superlot ZX-001 has a combined land area of approximately 3890 m².</w:t>
      </w:r>
      <w:r>
        <w:commentReference w:id="42"/>
      </w:r>
      <w:commentRangeEnd w:id="42"/>
      <w:r>
        <w:t xml:space="preserve"> The </w:t>
      </w:r>
      <w:r>
        <w:t xml:space="preserve">neighbourhood</w:t>
      </w:r>
      <w:r>
        <w:t xml:space="preserve"> masterplan shows that stand-alone or duplex units with a maximum of two </w:t>
      </w:r>
      <w:r>
        <w:t xml:space="preserve">storeys</w:t>
      </w:r>
      <w:r>
        <w:t xml:space="preserve"> are planned for this</w:t>
      </w:r>
    </w:p>
    <w:p w:rsidR="00A154E5">
      <w:pPr>
        <w:pStyle w:val="BodyText"/>
        <w:spacing w:line="268" w:lineRule="exact"/>
        <w:ind w:left="120"/>
      </w:pPr>
      <w:r>
        <w:rPr>
          <w:spacing w:val="-2"/>
        </w:rPr>
        <w:t xml:space="preserve">Superlot</w:t>
      </w:r>
      <w:r>
        <w:rPr>
          <w:spacing w:val="-2"/>
        </w:rPr>
        <w:t xml:space="preserve">.</w:t>
      </w:r>
    </w:p>
    <w:p w:rsidR="00A154E5">
      <w:pPr>
        <w:pStyle w:val="BodyText"/>
        <w:spacing w:before="147" w:line="264" w:lineRule="auto"/>
        <w:ind w:left="120" w:right="244"/>
        <w:jc w:val="both"/>
      </w:pPr>
      <w:r>
        <w:t xml:space="preserve">The</w:t>
      </w:r>
      <w:r>
        <w:rPr>
          <w:spacing w:val="-1"/>
        </w:rPr>
        <w:t xml:space="preserve"> </w:t>
      </w:r>
      <w:r>
        <w:t xml:space="preserve">design</w:t>
      </w:r>
      <w:r>
        <w:rPr>
          <w:spacing w:val="-1"/>
        </w:rPr>
        <w:t xml:space="preserve"> </w:t>
      </w:r>
      <w:r>
        <w:t xml:space="preserve">of</w:t>
      </w:r>
      <w:r>
        <w:rPr>
          <w:spacing w:val="-3"/>
        </w:rPr>
        <w:t xml:space="preserve"> </w:t>
      </w:r>
      <w:r>
        <w:t xml:space="preserve">civil</w:t>
      </w:r>
      <w:r>
        <w:rPr>
          <w:spacing w:val="-3"/>
        </w:rPr>
        <w:t xml:space="preserve"> </w:t>
      </w:r>
      <w:r>
        <w:t xml:space="preserve">works</w:t>
      </w:r>
      <w:r>
        <w:rPr>
          <w:spacing w:val="-3"/>
        </w:rPr>
        <w:t xml:space="preserve"> </w:t>
      </w:r>
      <w:r>
        <w:t xml:space="preserve">for</w:t>
      </w:r>
      <w:r>
        <w:rPr>
          <w:spacing w:val="-1"/>
        </w:rPr>
        <w:t xml:space="preserve"> </w:t>
      </w:r>
      <w:r>
        <w:t xml:space="preserve">the</w:t>
      </w:r>
      <w:r>
        <w:rPr>
          <w:spacing w:val="-2"/>
        </w:rPr>
        <w:t xml:space="preserve"> </w:t>
      </w:r>
      <w:r>
        <w:t xml:space="preserve">Superlot</w:t>
      </w:r>
      <w:r>
        <w:rPr>
          <w:spacing w:val="-3"/>
        </w:rPr>
        <w:t xml:space="preserve"> </w:t>
      </w:r>
      <w:r>
        <w:t xml:space="preserve">is</w:t>
      </w:r>
      <w:r>
        <w:rPr>
          <w:spacing w:val="-3"/>
        </w:rPr>
        <w:t xml:space="preserve"> </w:t>
      </w:r>
      <w:r>
        <w:t xml:space="preserve">currently</w:t>
      </w:r>
      <w:r>
        <w:rPr>
          <w:spacing w:val="-3"/>
        </w:rPr>
        <w:t xml:space="preserve"> </w:t>
      </w:r>
      <w:r>
        <w:t xml:space="preserve">at</w:t>
      </w:r>
      <w:r>
        <w:rPr>
          <w:spacing w:val="-2"/>
        </w:rPr>
        <w:t xml:space="preserve"> </w:t>
      </w:r>
      <w:r>
        <w:t xml:space="preserve">concept</w:t>
      </w:r>
      <w:r>
        <w:rPr>
          <w:spacing w:val="-2"/>
        </w:rPr>
        <w:t xml:space="preserve"> </w:t>
      </w:r>
      <w:r>
        <w:t xml:space="preserve">stage</w:t>
      </w:r>
      <w:r>
        <w:rPr>
          <w:spacing w:val="-1"/>
        </w:rPr>
        <w:t xml:space="preserve"> </w:t>
      </w:r>
      <w:r>
        <w:t xml:space="preserve">but</w:t>
      </w:r>
      <w:r>
        <w:rPr>
          <w:spacing w:val="-2"/>
        </w:rPr>
        <w:t xml:space="preserve"> </w:t>
      </w:r>
      <w:r>
        <w:t xml:space="preserve">the</w:t>
      </w:r>
      <w:r>
        <w:rPr>
          <w:spacing w:val="-2"/>
        </w:rPr>
        <w:t xml:space="preserve"> </w:t>
      </w:r>
      <w:r>
        <w:t xml:space="preserve">overall</w:t>
      </w:r>
      <w:r>
        <w:rPr>
          <w:spacing w:val="-3"/>
        </w:rPr>
        <w:t xml:space="preserve"> </w:t>
      </w:r>
      <w:r>
        <w:t xml:space="preserve">design</w:t>
      </w:r>
      <w:r>
        <w:rPr>
          <w:spacing w:val="-1"/>
        </w:rPr>
        <w:t xml:space="preserve"> </w:t>
      </w:r>
      <w:r>
        <w:t xml:space="preserve">philosophy</w:t>
      </w:r>
      <w:r>
        <w:rPr>
          <w:spacing w:val="-3"/>
        </w:rPr>
        <w:t xml:space="preserve"> </w:t>
      </w:r>
      <w:r>
        <w:t xml:space="preserve">for the</w:t>
      </w:r>
      <w:r>
        <w:rPr>
          <w:spacing w:val="-1"/>
        </w:rPr>
        <w:t xml:space="preserve"> </w:t>
      </w:r>
      <w:r>
        <w:t xml:space="preserve">neighbourhood</w:t>
      </w:r>
      <w:r>
        <w:rPr>
          <w:spacing w:val="-2"/>
        </w:rPr>
        <w:t xml:space="preserve"> </w:t>
      </w:r>
      <w:r>
        <w:t xml:space="preserve">is</w:t>
      </w:r>
      <w:r>
        <w:rPr>
          <w:spacing w:val="-2"/>
        </w:rPr>
        <w:t xml:space="preserve"> </w:t>
      </w:r>
      <w:r>
        <w:t xml:space="preserve">that bulk earthworks</w:t>
      </w:r>
      <w:r>
        <w:rPr>
          <w:spacing w:val="-2"/>
        </w:rPr>
        <w:t xml:space="preserve"> </w:t>
      </w:r>
      <w:r>
        <w:t xml:space="preserve">will</w:t>
      </w:r>
      <w:r>
        <w:rPr>
          <w:spacing w:val="-2"/>
        </w:rPr>
        <w:t xml:space="preserve"> </w:t>
      </w:r>
      <w:r>
        <w:t xml:space="preserve">be minor and</w:t>
      </w:r>
      <w:r>
        <w:rPr>
          <w:spacing w:val="-2"/>
        </w:rPr>
        <w:t xml:space="preserve"> </w:t>
      </w:r>
      <w:r>
        <w:t xml:space="preserve">building platforms</w:t>
      </w:r>
      <w:r>
        <w:rPr>
          <w:spacing w:val="-2"/>
        </w:rPr>
        <w:t xml:space="preserve"> </w:t>
      </w:r>
      <w:r>
        <w:t xml:space="preserve">and</w:t>
      </w:r>
      <w:r>
        <w:rPr>
          <w:spacing w:val="-2"/>
        </w:rPr>
        <w:t xml:space="preserve"> </w:t>
      </w:r>
      <w:r>
        <w:t xml:space="preserve">finished</w:t>
      </w:r>
      <w:r>
        <w:rPr>
          <w:spacing w:val="-2"/>
        </w:rPr>
        <w:t xml:space="preserve"> </w:t>
      </w:r>
      <w:r>
        <w:t xml:space="preserve">site levels</w:t>
      </w:r>
      <w:r>
        <w:rPr>
          <w:spacing w:val="-2"/>
        </w:rPr>
        <w:t xml:space="preserve"> </w:t>
      </w:r>
      <w:r>
        <w:t xml:space="preserve">will be situated more or less at the current ground levels.</w:t>
      </w:r>
      <w:r>
        <w:rPr>
          <w:spacing w:val="40"/>
        </w:rPr>
        <w:t xml:space="preserve"> </w:t>
      </w:r>
      <w:r>
        <w:t xml:space="preserve">For the purpose of this report, we have assumed</w:t>
      </w:r>
    </w:p>
    <w:p w:rsidR="00A154E5">
      <w:pPr>
        <w:pStyle w:val="BodyText"/>
        <w:spacing w:before="2"/>
        <w:ind w:left="120"/>
        <w:jc w:val="both"/>
      </w:pPr>
      <w:commentRangeStart w:id="43"/>
      <w:r>
        <w:t xml:space="preserve">minor earthworks (+/- 0.5m fill/cut) will be carried out for the development.</w:t>
      </w:r>
      <w:r>
        <w:commentReference w:id="43"/>
      </w:r>
      <w:commentRangeEnd w:id="43"/>
    </w:p>
    <w:p w:rsidR="00A154E5">
      <w:pPr>
        <w:pStyle w:val="BodyText"/>
        <w:spacing w:before="147" w:line="264" w:lineRule="auto"/>
        <w:ind w:left="120" w:right="324"/>
        <w:jc w:val="both"/>
      </w:pPr>
      <w:r>
        <w:t xml:space="preserve">If</w:t>
      </w:r>
      <w:r>
        <w:rPr>
          <w:spacing w:val="-3"/>
        </w:rPr>
        <w:t xml:space="preserve"> </w:t>
      </w:r>
      <w:r>
        <w:t xml:space="preserve">the</w:t>
      </w:r>
      <w:r>
        <w:rPr>
          <w:spacing w:val="-2"/>
        </w:rPr>
        <w:t xml:space="preserve"> </w:t>
      </w:r>
      <w:r>
        <w:t xml:space="preserve">nature</w:t>
      </w:r>
      <w:r>
        <w:rPr>
          <w:spacing w:val="-1"/>
        </w:rPr>
        <w:t xml:space="preserve"> </w:t>
      </w:r>
      <w:r>
        <w:t xml:space="preserve">of</w:t>
      </w:r>
      <w:r>
        <w:rPr>
          <w:spacing w:val="-4"/>
        </w:rPr>
        <w:t xml:space="preserve"> </w:t>
      </w:r>
      <w:r>
        <w:t xml:space="preserve">the</w:t>
      </w:r>
      <w:r>
        <w:rPr>
          <w:spacing w:val="-2"/>
        </w:rPr>
        <w:t xml:space="preserve"> </w:t>
      </w:r>
      <w:r>
        <w:t xml:space="preserve">proposed</w:t>
      </w:r>
      <w:r>
        <w:rPr>
          <w:spacing w:val="-3"/>
        </w:rPr>
        <w:t xml:space="preserve"> </w:t>
      </w:r>
      <w:r>
        <w:t xml:space="preserve">development</w:t>
      </w:r>
      <w:r>
        <w:rPr>
          <w:spacing w:val="-2"/>
        </w:rPr>
        <w:t xml:space="preserve"> </w:t>
      </w:r>
      <w:r>
        <w:t xml:space="preserve">differs</w:t>
      </w:r>
      <w:r>
        <w:rPr>
          <w:spacing w:val="-3"/>
        </w:rPr>
        <w:t xml:space="preserve"> </w:t>
      </w:r>
      <w:r>
        <w:t xml:space="preserve">from</w:t>
      </w:r>
      <w:r>
        <w:rPr>
          <w:spacing w:val="-3"/>
        </w:rPr>
        <w:t xml:space="preserve"> </w:t>
      </w:r>
      <w:r>
        <w:t xml:space="preserve">that</w:t>
      </w:r>
      <w:r>
        <w:rPr>
          <w:spacing w:val="-1"/>
        </w:rPr>
        <w:t xml:space="preserve"> </w:t>
      </w:r>
      <w:r>
        <w:t xml:space="preserve">assumed</w:t>
      </w:r>
      <w:r>
        <w:rPr>
          <w:spacing w:val="-3"/>
        </w:rPr>
        <w:t xml:space="preserve"> </w:t>
      </w:r>
      <w:r>
        <w:t xml:space="preserve">in</w:t>
      </w:r>
      <w:r>
        <w:rPr>
          <w:spacing w:val="-1"/>
        </w:rPr>
        <w:t xml:space="preserve"> </w:t>
      </w:r>
      <w:r>
        <w:t xml:space="preserve">this</w:t>
      </w:r>
      <w:r>
        <w:rPr>
          <w:spacing w:val="-3"/>
        </w:rPr>
        <w:t xml:space="preserve"> </w:t>
      </w:r>
      <w:r>
        <w:t xml:space="preserve">report,</w:t>
      </w:r>
      <w:r>
        <w:rPr>
          <w:spacing w:val="-2"/>
        </w:rPr>
        <w:t xml:space="preserve"> </w:t>
      </w:r>
      <w:r>
        <w:t xml:space="preserve">it</w:t>
      </w:r>
      <w:r>
        <w:rPr>
          <w:spacing w:val="-2"/>
        </w:rPr>
        <w:t xml:space="preserve"> </w:t>
      </w:r>
      <w:r>
        <w:t xml:space="preserve">is</w:t>
      </w:r>
      <w:r>
        <w:rPr>
          <w:spacing w:val="-3"/>
        </w:rPr>
        <w:t xml:space="preserve"> </w:t>
      </w:r>
      <w:r>
        <w:t xml:space="preserve">important</w:t>
      </w:r>
      <w:r>
        <w:rPr>
          <w:spacing w:val="-2"/>
        </w:rPr>
        <w:t xml:space="preserve"> </w:t>
      </w:r>
      <w:r>
        <w:t xml:space="preserve">that</w:t>
      </w:r>
      <w:r>
        <w:rPr>
          <w:spacing w:val="-1"/>
        </w:rPr>
        <w:t xml:space="preserve"> </w:t>
      </w:r>
      <w:r>
        <w:t xml:space="preserve">we are given the opportunity to revise the </w:t>
      </w:r>
      <w:commentRangeStart w:id="44"/>
      <w:commentRangeStart w:id="45"/>
      <w:r>
        <w:t xml:space="preserve">contents</w:t>
      </w:r>
      <w:r>
        <w:commentReference w:id="45"/>
      </w:r>
      <w:commentRangeEnd w:id="45"/>
      <w:r>
        <w:commentReference w:id="44"/>
      </w:r>
      <w:commentRangeEnd w:id="44"/>
      <w:r>
        <w:t xml:space="preserve"> of this report.</w:t>
      </w:r>
    </w:p>
    <w:p w:rsidR="00A154E5">
      <w:pPr>
        <w:spacing w:line="264" w:lineRule="auto"/>
        <w:jc w:val="both"/>
        <w:sectPr>
          <w:pgSz w:w="11910" w:h="16840" w:orient="portrait"/>
          <w:pgMar w:top="1460" w:right="960" w:bottom="1140" w:left="960" w:header="0" w:footer="953" w:gutter="0"/>
          <w:cols w:num="1" w:space="720">
            <w:col w:w="9990" w:space="720"/>
          </w:cols>
        </w:sectPr>
      </w:pPr>
    </w:p>
    <w:p w:rsidR="00A154E5">
      <w:pPr>
        <w:pStyle w:val="Heading1"/>
        <w:numPr>
          <w:ilvl w:val="0"/>
          <w:numId w:val="11"/>
        </w:numPr>
        <w:tabs>
          <w:tab w:val="left" w:pos="1560"/>
        </w:tabs>
        <w:ind w:hanging="1440"/>
      </w:pPr>
      <w:bookmarkStart w:id="47" w:name="_bookmark4"/>
      <w:bookmarkEnd w:id="47"/>
      <w:r>
        <w:t xml:space="preserve">Geotechnical</w:t>
      </w:r>
      <w:r>
        <w:rPr>
          <w:spacing w:val="-21"/>
        </w:rPr>
        <w:t xml:space="preserve"> </w:t>
      </w:r>
      <w:r>
        <w:t xml:space="preserve">site</w:t>
      </w:r>
      <w:r>
        <w:rPr>
          <w:spacing w:val="-21"/>
        </w:rPr>
        <w:t xml:space="preserve"> </w:t>
      </w:r>
      <w:r>
        <w:rPr>
          <w:spacing w:val="-2"/>
        </w:rPr>
        <w:t xml:space="preserve">investigations</w:t>
      </w:r>
    </w:p>
    <w:p w:rsidR="00A154E5">
      <w:pPr>
        <w:pStyle w:val="Heading2"/>
        <w:numPr>
          <w:ilvl w:val="1"/>
          <w:numId w:val="11"/>
        </w:numPr>
        <w:tabs>
          <w:tab w:val="left" w:pos="686"/>
        </w:tabs>
        <w:spacing w:before="601"/>
        <w:ind w:left="686" w:hanging="566"/>
      </w:pPr>
      <w:bookmarkStart w:id="48" w:name="_bookmark5"/>
      <w:bookmarkEnd w:id="48"/>
      <w:r>
        <w:rPr>
          <w:color w:val="7E7E7E"/>
        </w:rPr>
        <w:t xml:space="preserve">Published </w:t>
      </w:r>
      <w:r>
        <w:rPr>
          <w:color w:val="7E7E7E"/>
          <w:spacing w:val="-2"/>
        </w:rPr>
        <w:t xml:space="preserve">geology</w:t>
      </w:r>
    </w:p>
    <w:p w:rsidR="00A154E5">
      <w:pPr>
        <w:pStyle w:val="BodyText"/>
        <w:spacing w:before="119"/>
        <w:ind w:left="120"/>
        <w:jc w:val="both"/>
      </w:pPr>
      <w:r>
        <w:t xml:space="preserve">The</w:t>
      </w:r>
      <w:r>
        <w:rPr>
          <w:spacing w:val="-5"/>
        </w:rPr>
        <w:t xml:space="preserve"> </w:t>
      </w:r>
      <w:r>
        <w:t xml:space="preserve">published</w:t>
      </w:r>
      <w:r>
        <w:rPr>
          <w:spacing w:val="-5"/>
        </w:rPr>
        <w:t xml:space="preserve"> </w:t>
      </w:r>
      <w:r>
        <w:t xml:space="preserve">geological</w:t>
      </w:r>
      <w:r>
        <w:rPr>
          <w:spacing w:val="-4"/>
        </w:rPr>
        <w:t xml:space="preserve"> </w:t>
      </w:r>
      <w:r>
        <w:t xml:space="preserve">map</w:t>
      </w:r>
      <w:r>
        <w:rPr>
          <w:spacing w:val="-3"/>
        </w:rPr>
        <w:t xml:space="preserve"> </w:t>
      </w:r>
      <w:r>
        <w:t xml:space="preserve">of</w:t>
      </w:r>
      <w:r>
        <w:rPr>
          <w:spacing w:val="-5"/>
        </w:rPr>
        <w:t xml:space="preserve"> </w:t>
      </w:r>
      <w:r>
        <w:t xml:space="preserve">the</w:t>
      </w:r>
      <w:r>
        <w:rPr>
          <w:spacing w:val="-4"/>
        </w:rPr>
        <w:t xml:space="preserve"> </w:t>
      </w:r>
      <w:r>
        <w:t xml:space="preserve">area</w:t>
      </w:r>
      <w:r>
        <w:rPr>
          <w:spacing w:val="-3"/>
        </w:rPr>
        <w:t xml:space="preserve"> </w:t>
      </w:r>
      <w:r>
        <w:t xml:space="preserve">indicates</w:t>
      </w:r>
      <w:r>
        <w:rPr>
          <w:spacing w:val="-4"/>
        </w:rPr>
        <w:t xml:space="preserve"> </w:t>
      </w:r>
      <w:r>
        <w:t xml:space="preserve">that</w:t>
      </w:r>
      <w:r>
        <w:rPr>
          <w:spacing w:val="-4"/>
        </w:rPr>
        <w:t xml:space="preserve"> </w:t>
      </w:r>
      <w:r>
        <w:t xml:space="preserve">the</w:t>
      </w:r>
      <w:r>
        <w:rPr>
          <w:spacing w:val="-3"/>
        </w:rPr>
        <w:t xml:space="preserve"> </w:t>
      </w:r>
      <w:r>
        <w:t xml:space="preserve">area</w:t>
      </w:r>
      <w:r>
        <w:rPr>
          <w:spacing w:val="-4"/>
        </w:rPr>
        <w:t xml:space="preserve"> </w:t>
      </w:r>
      <w:r>
        <w:t xml:space="preserve">is</w:t>
      </w:r>
      <w:r>
        <w:rPr>
          <w:spacing w:val="-5"/>
        </w:rPr>
        <w:t xml:space="preserve"> </w:t>
      </w:r>
      <w:r>
        <w:t xml:space="preserve">generally</w:t>
      </w:r>
      <w:r>
        <w:rPr>
          <w:spacing w:val="-4"/>
        </w:rPr>
        <w:t xml:space="preserve"> </w:t>
      </w:r>
      <w:r>
        <w:t xml:space="preserve">underlain</w:t>
      </w:r>
      <w:r>
        <w:rPr>
          <w:spacing w:val="-3"/>
        </w:rPr>
        <w:t xml:space="preserve"> </w:t>
      </w:r>
      <w:r>
        <w:t xml:space="preserve">by</w:t>
      </w:r>
      <w:r>
        <w:rPr>
          <w:spacing w:val="-4"/>
        </w:rPr>
        <w:t xml:space="preserve"> </w:t>
      </w:r>
      <w:r>
        <w:t xml:space="preserve">organic-</w:t>
      </w:r>
      <w:r>
        <w:rPr>
          <w:spacing w:val="-4"/>
        </w:rPr>
        <w:t xml:space="preserve">rich</w:t>
      </w:r>
    </w:p>
    <w:p w:rsidR="00A154E5">
      <w:pPr>
        <w:pStyle w:val="BodyText"/>
        <w:spacing w:before="26" w:line="264" w:lineRule="auto"/>
        <w:ind w:left="120" w:right="251"/>
        <w:jc w:val="both"/>
      </w:pPr>
      <w:r>
        <w:t xml:space="preserve">alluvium</w:t>
      </w:r>
      <w:r>
        <w:rPr>
          <w:spacing w:val="-3"/>
        </w:rPr>
        <w:t xml:space="preserve"> </w:t>
      </w:r>
      <w:r>
        <w:t xml:space="preserve">("muddy</w:t>
      </w:r>
      <w:r>
        <w:rPr>
          <w:spacing w:val="-3"/>
        </w:rPr>
        <w:t xml:space="preserve"> </w:t>
      </w:r>
      <w:r>
        <w:t xml:space="preserve">peat"),</w:t>
      </w:r>
      <w:r>
        <w:rPr>
          <w:spacing w:val="-5"/>
        </w:rPr>
        <w:t xml:space="preserve"> </w:t>
      </w:r>
      <w:r>
        <w:t xml:space="preserve">with</w:t>
      </w:r>
      <w:r>
        <w:rPr>
          <w:spacing w:val="-1"/>
        </w:rPr>
        <w:t xml:space="preserve"> </w:t>
      </w:r>
      <w:r>
        <w:t xml:space="preserve">basalt</w:t>
      </w:r>
      <w:r>
        <w:rPr>
          <w:spacing w:val="-2"/>
        </w:rPr>
        <w:t xml:space="preserve"> </w:t>
      </w:r>
      <w:r>
        <w:t xml:space="preserve">to</w:t>
      </w:r>
      <w:r>
        <w:rPr>
          <w:spacing w:val="-2"/>
        </w:rPr>
        <w:t xml:space="preserve"> </w:t>
      </w:r>
      <w:r>
        <w:t xml:space="preserve">basanite</w:t>
      </w:r>
      <w:r>
        <w:rPr>
          <w:spacing w:val="-1"/>
        </w:rPr>
        <w:t xml:space="preserve"> </w:t>
      </w:r>
      <w:r>
        <w:t xml:space="preserve">ash</w:t>
      </w:r>
      <w:r>
        <w:rPr>
          <w:spacing w:val="-5"/>
        </w:rPr>
        <w:t xml:space="preserve"> </w:t>
      </w:r>
      <w:r>
        <w:t xml:space="preserve">and</w:t>
      </w:r>
      <w:r>
        <w:rPr>
          <w:spacing w:val="-3"/>
        </w:rPr>
        <w:t xml:space="preserve"> </w:t>
      </w:r>
      <w:r>
        <w:t xml:space="preserve">lapilli</w:t>
      </w:r>
      <w:r>
        <w:rPr>
          <w:spacing w:val="-3"/>
        </w:rPr>
        <w:t xml:space="preserve"> </w:t>
      </w:r>
      <w:r>
        <w:t xml:space="preserve">and </w:t>
      </w:r>
      <w:r>
        <w:t xml:space="preserve">pumiceous</w:t>
      </w:r>
      <w:r>
        <w:rPr>
          <w:spacing w:val="-2"/>
        </w:rPr>
        <w:t xml:space="preserve"> </w:t>
      </w:r>
      <w:r>
        <w:t xml:space="preserve">deposits</w:t>
      </w:r>
      <w:r>
        <w:rPr>
          <w:spacing w:val="-3"/>
        </w:rPr>
        <w:t xml:space="preserve"> </w:t>
      </w:r>
      <w:r>
        <w:t xml:space="preserve">potentially</w:t>
      </w:r>
      <w:r>
        <w:rPr>
          <w:spacing w:val="-3"/>
        </w:rPr>
        <w:t xml:space="preserve"> </w:t>
      </w:r>
      <w:r>
        <w:t xml:space="preserve">present in the northern-most</w:t>
      </w:r>
      <w:r>
        <w:rPr>
          <w:spacing w:val="-1"/>
        </w:rPr>
        <w:t xml:space="preserve"> </w:t>
      </w:r>
      <w:r>
        <w:t xml:space="preserve">parts</w:t>
      </w:r>
      <w:r>
        <w:rPr>
          <w:spacing w:val="-1"/>
        </w:rPr>
        <w:t xml:space="preserve"> </w:t>
      </w:r>
      <w:r>
        <w:t xml:space="preserve">of</w:t>
      </w:r>
      <w:r>
        <w:rPr>
          <w:spacing w:val="-1"/>
        </w:rPr>
        <w:t xml:space="preserve"> </w:t>
      </w:r>
      <w:r>
        <w:t xml:space="preserve">the Evergreen West Phase 2</w:t>
      </w:r>
      <w:r>
        <w:rPr>
          <w:spacing w:val="-1"/>
        </w:rPr>
        <w:t xml:space="preserve"> </w:t>
      </w:r>
      <w:r>
        <w:t xml:space="preserve">&amp; 3 area.</w:t>
      </w:r>
      <w:r>
        <w:rPr>
          <w:spacing w:val="-1"/>
        </w:rPr>
        <w:t xml:space="preserve"> </w:t>
      </w:r>
      <w:r>
        <w:t xml:space="preserve">The location of</w:t>
      </w:r>
      <w:r>
        <w:rPr>
          <w:spacing w:val="-1"/>
        </w:rPr>
        <w:t xml:space="preserve"> </w:t>
      </w:r>
      <w:r>
        <w:t xml:space="preserve">the site in the context of the regional geology is presented on Figure 1 below.</w:t>
      </w:r>
    </w:p>
    <w:p w:rsidR="00A154E5">
      <w:pPr>
        <w:pStyle w:val="BodyText"/>
        <w:spacing w:before="11"/>
        <w:rPr>
          <w:sz w:val="7"/>
        </w:rPr>
      </w:pPr>
      <w:r>
        <w:rPr>
          <w:noProof/>
        </w:rPr>
        <w:drawing>
          <wp:anchor distT="0" distB="0" distL="0" distR="0" simplePos="0" relativeHeight="251664384" behindDoc="1" locked="0" layoutInCell="1" allowOverlap="1">
            <wp:simplePos x="0" y="0"/>
            <wp:positionH relativeFrom="page">
              <wp:posOffset>685800</wp:posOffset>
            </wp:positionH>
            <wp:positionV relativeFrom="paragraph">
              <wp:posOffset>76689</wp:posOffset>
            </wp:positionV>
            <wp:extent cx="5997913" cy="3525012"/>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545671786" name="Image 22"/>
                    <pic:cNvPicPr/>
                  </pic:nvPicPr>
                  <pic:blipFill>
                    <a:blip xmlns:r="http://schemas.openxmlformats.org/officeDocument/2006/relationships" r:embed="rId17" cstate="print"/>
                    <a:stretch>
                      <a:fillRect/>
                    </a:stretch>
                  </pic:blipFill>
                  <pic:spPr>
                    <a:xfrm>
                      <a:off x="0" y="0"/>
                      <a:ext cx="5997913" cy="3525012"/>
                    </a:xfrm>
                    <a:prstGeom prst="rect">
                      <a:avLst/>
                    </a:prstGeom>
                  </pic:spPr>
                </pic:pic>
              </a:graphicData>
            </a:graphic>
          </wp:anchor>
        </w:drawing>
      </w:r>
    </w:p>
    <w:p w:rsidR="00A154E5">
      <w:pPr>
        <w:pStyle w:val="Heading4"/>
        <w:spacing w:before="151"/>
        <w:ind w:right="228"/>
        <w:jc w:val="both"/>
      </w:pPr>
      <w:r>
        <w:t xml:space="preserve">Figure</w:t>
      </w:r>
      <w:r>
        <w:rPr>
          <w:spacing w:val="-4"/>
        </w:rPr>
        <w:t xml:space="preserve"> </w:t>
      </w:r>
      <w:r>
        <w:t xml:space="preserve">1:</w:t>
      </w:r>
      <w:r>
        <w:rPr>
          <w:spacing w:val="-4"/>
        </w:rPr>
        <w:t xml:space="preserve"> </w:t>
      </w:r>
      <w:r>
        <w:t xml:space="preserve">Regional</w:t>
      </w:r>
      <w:r>
        <w:rPr>
          <w:spacing w:val="-2"/>
        </w:rPr>
        <w:t xml:space="preserve"> </w:t>
      </w:r>
      <w:r>
        <w:t xml:space="preserve">Geological</w:t>
      </w:r>
      <w:r>
        <w:rPr>
          <w:spacing w:val="-2"/>
        </w:rPr>
        <w:t xml:space="preserve"> </w:t>
      </w:r>
      <w:r>
        <w:t xml:space="preserve">Setting.</w:t>
      </w:r>
      <w:r>
        <w:rPr>
          <w:spacing w:val="-2"/>
        </w:rPr>
        <w:t xml:space="preserve"> </w:t>
      </w:r>
      <w:r>
        <w:t xml:space="preserve">Kermode,</w:t>
      </w:r>
      <w:r>
        <w:rPr>
          <w:spacing w:val="-3"/>
        </w:rPr>
        <w:t xml:space="preserve"> </w:t>
      </w:r>
      <w:r>
        <w:t xml:space="preserve">L.O.</w:t>
      </w:r>
      <w:r>
        <w:rPr>
          <w:spacing w:val="-4"/>
        </w:rPr>
        <w:t xml:space="preserve"> </w:t>
      </w:r>
      <w:r>
        <w:t xml:space="preserve">1992:</w:t>
      </w:r>
      <w:r>
        <w:rPr>
          <w:spacing w:val="-4"/>
        </w:rPr>
        <w:t xml:space="preserve"> </w:t>
      </w:r>
      <w:r>
        <w:t xml:space="preserve">Geology</w:t>
      </w:r>
      <w:r>
        <w:rPr>
          <w:spacing w:val="-3"/>
        </w:rPr>
        <w:t xml:space="preserve"> </w:t>
      </w:r>
      <w:r>
        <w:t xml:space="preserve">of</w:t>
      </w:r>
      <w:r>
        <w:rPr>
          <w:spacing w:val="-2"/>
        </w:rPr>
        <w:t xml:space="preserve"> </w:t>
      </w:r>
      <w:r>
        <w:t xml:space="preserve">the</w:t>
      </w:r>
      <w:r>
        <w:rPr>
          <w:spacing w:val="-2"/>
        </w:rPr>
        <w:t xml:space="preserve"> </w:t>
      </w:r>
      <w:r>
        <w:t xml:space="preserve">Auckland</w:t>
      </w:r>
      <w:r>
        <w:rPr>
          <w:spacing w:val="-3"/>
        </w:rPr>
        <w:t xml:space="preserve"> </w:t>
      </w:r>
      <w:r>
        <w:t xml:space="preserve">urban</w:t>
      </w:r>
      <w:r>
        <w:rPr>
          <w:spacing w:val="-2"/>
        </w:rPr>
        <w:t xml:space="preserve"> </w:t>
      </w:r>
      <w:r>
        <w:t xml:space="preserve">area.</w:t>
      </w:r>
      <w:r>
        <w:rPr>
          <w:spacing w:val="-2"/>
        </w:rPr>
        <w:t xml:space="preserve"> </w:t>
      </w:r>
      <w:r>
        <w:t xml:space="preserve">Scale 1:50,000.</w:t>
      </w:r>
      <w:r>
        <w:rPr>
          <w:spacing w:val="-1"/>
        </w:rPr>
        <w:t xml:space="preserve"> </w:t>
      </w:r>
      <w:r>
        <w:t xml:space="preserve">Geologic data</w:t>
      </w:r>
      <w:r>
        <w:rPr>
          <w:spacing w:val="-1"/>
        </w:rPr>
        <w:t xml:space="preserve"> </w:t>
      </w:r>
      <w:r>
        <w:t xml:space="preserve">sourced</w:t>
      </w:r>
      <w:r>
        <w:rPr>
          <w:spacing w:val="-3"/>
        </w:rPr>
        <w:t xml:space="preserve"> </w:t>
      </w:r>
      <w:r>
        <w:t xml:space="preserve">from</w:t>
      </w:r>
      <w:r>
        <w:rPr>
          <w:spacing w:val="-2"/>
        </w:rPr>
        <w:t xml:space="preserve"> </w:t>
      </w:r>
      <w:r>
        <w:t xml:space="preserve">Institute</w:t>
      </w:r>
      <w:r>
        <w:rPr>
          <w:spacing w:val="-1"/>
        </w:rPr>
        <w:t xml:space="preserve"> </w:t>
      </w:r>
      <w:r>
        <w:t xml:space="preserve">of</w:t>
      </w:r>
      <w:r>
        <w:rPr>
          <w:spacing w:val="-4"/>
        </w:rPr>
        <w:t xml:space="preserve"> </w:t>
      </w:r>
      <w:r>
        <w:t xml:space="preserve">Geological</w:t>
      </w:r>
      <w:r>
        <w:rPr>
          <w:spacing w:val="-1"/>
        </w:rPr>
        <w:t xml:space="preserve"> </w:t>
      </w:r>
      <w:r>
        <w:t xml:space="preserve">&amp;</w:t>
      </w:r>
      <w:r>
        <w:rPr>
          <w:spacing w:val="-3"/>
        </w:rPr>
        <w:t xml:space="preserve"> </w:t>
      </w:r>
      <w:r>
        <w:t xml:space="preserve">Nuclear</w:t>
      </w:r>
      <w:r>
        <w:rPr>
          <w:spacing w:val="-1"/>
        </w:rPr>
        <w:t xml:space="preserve"> </w:t>
      </w:r>
      <w:r>
        <w:t xml:space="preserve">Sciences</w:t>
      </w:r>
      <w:r>
        <w:rPr>
          <w:spacing w:val="-1"/>
        </w:rPr>
        <w:t xml:space="preserve"> </w:t>
      </w:r>
      <w:r>
        <w:t xml:space="preserve">(Copyright</w:t>
      </w:r>
      <w:r>
        <w:rPr>
          <w:spacing w:val="-1"/>
        </w:rPr>
        <w:t xml:space="preserve"> </w:t>
      </w:r>
      <w:r>
        <w:t xml:space="preserve">Reserved).</w:t>
      </w:r>
    </w:p>
    <w:p w:rsidR="00A154E5">
      <w:pPr>
        <w:pStyle w:val="BodyText"/>
        <w:spacing w:before="93"/>
        <w:rPr>
          <w:b/>
        </w:rPr>
      </w:pPr>
    </w:p>
    <w:p w:rsidR="00A154E5">
      <w:pPr>
        <w:pStyle w:val="Heading2"/>
        <w:numPr>
          <w:ilvl w:val="1"/>
          <w:numId w:val="11"/>
        </w:numPr>
        <w:tabs>
          <w:tab w:val="left" w:pos="686"/>
        </w:tabs>
        <w:ind w:left="686" w:hanging="566"/>
      </w:pPr>
      <w:bookmarkStart w:id="49" w:name="_bookmark6"/>
      <w:bookmarkEnd w:id="49"/>
      <w:r>
        <w:rPr>
          <w:color w:val="7E7E7E"/>
        </w:rPr>
        <w:t xml:space="preserve">Historical</w:t>
      </w:r>
      <w:r>
        <w:rPr>
          <w:color w:val="7E7E7E"/>
          <w:spacing w:val="-9"/>
        </w:rPr>
        <w:t xml:space="preserve"> </w:t>
      </w:r>
      <w:r>
        <w:rPr>
          <w:color w:val="7E7E7E"/>
          <w:spacing w:val="-2"/>
        </w:rPr>
        <w:t xml:space="preserve">investigations</w:t>
      </w:r>
    </w:p>
    <w:p w:rsidR="00A154E5">
      <w:pPr>
        <w:pStyle w:val="BodyText"/>
        <w:spacing w:before="119" w:line="264" w:lineRule="auto"/>
        <w:ind w:left="120"/>
      </w:pPr>
      <w:r>
        <w:t xml:space="preserve">The</w:t>
      </w:r>
      <w:r>
        <w:rPr>
          <w:spacing w:val="-2"/>
        </w:rPr>
        <w:t xml:space="preserve"> </w:t>
      </w:r>
      <w:r>
        <w:t xml:space="preserve">New</w:t>
      </w:r>
      <w:r>
        <w:rPr>
          <w:spacing w:val="-2"/>
        </w:rPr>
        <w:t xml:space="preserve"> </w:t>
      </w:r>
      <w:r>
        <w:t xml:space="preserve">Zealand</w:t>
      </w:r>
      <w:r>
        <w:rPr>
          <w:spacing w:val="-4"/>
        </w:rPr>
        <w:t xml:space="preserve"> </w:t>
      </w:r>
      <w:r>
        <w:t xml:space="preserve">Geotechnical</w:t>
      </w:r>
      <w:r>
        <w:rPr>
          <w:spacing w:val="-4"/>
        </w:rPr>
        <w:t xml:space="preserve"> </w:t>
      </w:r>
      <w:r>
        <w:t xml:space="preserve">Database</w:t>
      </w:r>
      <w:r>
        <w:rPr>
          <w:spacing w:val="-2"/>
        </w:rPr>
        <w:t xml:space="preserve"> </w:t>
      </w:r>
      <w:r>
        <w:t xml:space="preserve">(NZGD)</w:t>
      </w:r>
      <w:r>
        <w:rPr>
          <w:spacing w:val="-2"/>
        </w:rPr>
        <w:t xml:space="preserve"> </w:t>
      </w:r>
      <w:r>
        <w:t xml:space="preserve">does</w:t>
      </w:r>
      <w:r>
        <w:rPr>
          <w:spacing w:val="-3"/>
        </w:rPr>
        <w:t xml:space="preserve"> </w:t>
      </w:r>
      <w:r>
        <w:t xml:space="preserve">not</w:t>
      </w:r>
      <w:r>
        <w:rPr>
          <w:spacing w:val="-3"/>
        </w:rPr>
        <w:t xml:space="preserve"> </w:t>
      </w:r>
      <w:r>
        <w:t xml:space="preserve">show</w:t>
      </w:r>
      <w:r>
        <w:rPr>
          <w:spacing w:val="-2"/>
        </w:rPr>
        <w:t xml:space="preserve"> </w:t>
      </w:r>
      <w:r>
        <w:t xml:space="preserve">any</w:t>
      </w:r>
      <w:r>
        <w:rPr>
          <w:spacing w:val="-4"/>
        </w:rPr>
        <w:t xml:space="preserve"> </w:t>
      </w:r>
      <w:r>
        <w:t xml:space="preserve">historical</w:t>
      </w:r>
      <w:r>
        <w:rPr>
          <w:spacing w:val="-4"/>
        </w:rPr>
        <w:t xml:space="preserve"> </w:t>
      </w:r>
      <w:r>
        <w:t xml:space="preserve">investigations</w:t>
      </w:r>
      <w:r>
        <w:rPr>
          <w:spacing w:val="-4"/>
        </w:rPr>
        <w:t xml:space="preserve"> </w:t>
      </w:r>
      <w:r>
        <w:t xml:space="preserve">in</w:t>
      </w:r>
      <w:r>
        <w:rPr>
          <w:spacing w:val="-2"/>
        </w:rPr>
        <w:t xml:space="preserve"> </w:t>
      </w:r>
      <w:r>
        <w:t xml:space="preserve">the immediate area (i.e. 100m radius) of the </w:t>
      </w:r>
      <w:r>
        <w:t xml:space="preserve">Superlot</w:t>
      </w:r>
      <w:r>
        <w:t xml:space="preserve">.</w:t>
      </w:r>
    </w:p>
    <w:p w:rsidR="00A154E5">
      <w:pPr>
        <w:pStyle w:val="BodyText"/>
        <w:spacing w:before="92"/>
      </w:pPr>
    </w:p>
    <w:p w:rsidR="00A154E5">
      <w:pPr>
        <w:pStyle w:val="Heading2"/>
        <w:numPr>
          <w:ilvl w:val="1"/>
          <w:numId w:val="11"/>
        </w:numPr>
        <w:tabs>
          <w:tab w:val="left" w:pos="685"/>
        </w:tabs>
        <w:ind w:left="685" w:hanging="565"/>
      </w:pPr>
      <w:bookmarkStart w:id="50" w:name="_bookmark7"/>
      <w:bookmarkEnd w:id="50"/>
      <w:r>
        <w:rPr>
          <w:color w:val="7E7E7E"/>
        </w:rPr>
        <w:t xml:space="preserve">Project</w:t>
      </w:r>
      <w:r>
        <w:rPr>
          <w:color w:val="7E7E7E"/>
          <w:spacing w:val="-5"/>
        </w:rPr>
        <w:t xml:space="preserve"> </w:t>
      </w:r>
      <w:r>
        <w:rPr>
          <w:color w:val="7E7E7E"/>
        </w:rPr>
        <w:t xml:space="preserve">specific</w:t>
      </w:r>
      <w:r>
        <w:rPr>
          <w:color w:val="7E7E7E"/>
          <w:spacing w:val="-2"/>
        </w:rPr>
        <w:t xml:space="preserve"> investigations</w:t>
      </w:r>
    </w:p>
    <w:p w:rsidR="00A154E5">
      <w:pPr>
        <w:pStyle w:val="BodyText"/>
        <w:spacing w:before="119"/>
        <w:ind w:left="120"/>
        <w:jc w:val="both"/>
      </w:pPr>
      <w:r>
        <w:t xml:space="preserve">Site</w:t>
      </w:r>
      <w:r>
        <w:rPr>
          <w:spacing w:val="-6"/>
        </w:rPr>
        <w:t xml:space="preserve"> </w:t>
      </w:r>
      <w:r>
        <w:t xml:space="preserve">investigations</w:t>
      </w:r>
      <w:r>
        <w:rPr>
          <w:spacing w:val="-5"/>
        </w:rPr>
        <w:t xml:space="preserve"> </w:t>
      </w:r>
      <w:r>
        <w:t xml:space="preserve">to</w:t>
      </w:r>
      <w:r>
        <w:rPr>
          <w:spacing w:val="-4"/>
        </w:rPr>
        <w:t xml:space="preserve"> </w:t>
      </w:r>
      <w:r>
        <w:t xml:space="preserve">determine</w:t>
      </w:r>
      <w:r>
        <w:rPr>
          <w:spacing w:val="-3"/>
        </w:rPr>
        <w:t xml:space="preserve"> </w:t>
      </w:r>
      <w:r>
        <w:t xml:space="preserve">the</w:t>
      </w:r>
      <w:r>
        <w:rPr>
          <w:spacing w:val="-4"/>
        </w:rPr>
        <w:t xml:space="preserve"> </w:t>
      </w:r>
      <w:r>
        <w:t xml:space="preserve">geotechnical</w:t>
      </w:r>
      <w:r>
        <w:rPr>
          <w:spacing w:val="-5"/>
        </w:rPr>
        <w:t xml:space="preserve"> </w:t>
      </w:r>
      <w:r>
        <w:t xml:space="preserve">subsoil</w:t>
      </w:r>
      <w:r>
        <w:rPr>
          <w:spacing w:val="-5"/>
        </w:rPr>
        <w:t xml:space="preserve"> </w:t>
      </w:r>
      <w:r>
        <w:t xml:space="preserve">conditions</w:t>
      </w:r>
      <w:r>
        <w:rPr>
          <w:spacing w:val="-5"/>
        </w:rPr>
        <w:t xml:space="preserve"> </w:t>
      </w:r>
      <w:r>
        <w:t xml:space="preserve">have</w:t>
      </w:r>
      <w:r>
        <w:rPr>
          <w:spacing w:val="-3"/>
        </w:rPr>
        <w:t xml:space="preserve"> </w:t>
      </w:r>
      <w:r>
        <w:t xml:space="preserve">been</w:t>
      </w:r>
      <w:r>
        <w:rPr>
          <w:spacing w:val="-3"/>
        </w:rPr>
        <w:t xml:space="preserve"> </w:t>
      </w:r>
      <w:r>
        <w:t xml:space="preserve">carried</w:t>
      </w:r>
      <w:r>
        <w:rPr>
          <w:spacing w:val="-6"/>
        </w:rPr>
        <w:t xml:space="preserve"> </w:t>
      </w:r>
      <w:r>
        <w:t xml:space="preserve">out</w:t>
      </w:r>
      <w:r>
        <w:rPr>
          <w:spacing w:val="-6"/>
        </w:rPr>
        <w:t xml:space="preserve"> </w:t>
      </w:r>
      <w:r>
        <w:t xml:space="preserve">within</w:t>
      </w:r>
      <w:r>
        <w:rPr>
          <w:spacing w:val="-4"/>
        </w:rPr>
        <w:t xml:space="preserve"> </w:t>
      </w:r>
      <w:r>
        <w:rPr>
          <w:spacing w:val="-5"/>
        </w:rPr>
        <w:t xml:space="preserve">the</w:t>
      </w:r>
    </w:p>
    <w:p w:rsidR="00A154E5">
      <w:pPr>
        <w:pStyle w:val="BodyText"/>
        <w:spacing w:before="27" w:line="264" w:lineRule="auto"/>
        <w:ind w:left="120"/>
      </w:pPr>
      <w:r>
        <w:t xml:space="preserve">Superlot</w:t>
      </w:r>
      <w:r>
        <w:rPr>
          <w:spacing w:val="-2"/>
        </w:rPr>
        <w:t xml:space="preserve"> </w:t>
      </w:r>
      <w:r>
        <w:t xml:space="preserve">boundary</w:t>
      </w:r>
      <w:r>
        <w:rPr>
          <w:spacing w:val="-2"/>
        </w:rPr>
        <w:t xml:space="preserve"> </w:t>
      </w:r>
      <w:r>
        <w:t xml:space="preserve">and</w:t>
      </w:r>
      <w:r>
        <w:rPr>
          <w:spacing w:val="-3"/>
        </w:rPr>
        <w:t xml:space="preserve"> </w:t>
      </w:r>
      <w:r>
        <w:t xml:space="preserve">surrounding</w:t>
      </w:r>
      <w:r>
        <w:rPr>
          <w:spacing w:val="-1"/>
        </w:rPr>
        <w:t xml:space="preserve"> </w:t>
      </w:r>
      <w:r>
        <w:t xml:space="preserve">area,</w:t>
      </w:r>
      <w:r>
        <w:rPr>
          <w:spacing w:val="-3"/>
        </w:rPr>
        <w:t xml:space="preserve"> </w:t>
      </w:r>
      <w:r>
        <w:t xml:space="preserve">as</w:t>
      </w:r>
      <w:r>
        <w:rPr>
          <w:spacing w:val="-1"/>
        </w:rPr>
        <w:t xml:space="preserve"> </w:t>
      </w:r>
      <w:r>
        <w:t xml:space="preserve">shown</w:t>
      </w:r>
      <w:r>
        <w:rPr>
          <w:spacing w:val="-1"/>
        </w:rPr>
        <w:t xml:space="preserve"> </w:t>
      </w:r>
      <w:r>
        <w:t xml:space="preserve">on</w:t>
      </w:r>
      <w:r>
        <w:rPr>
          <w:spacing w:val="-1"/>
        </w:rPr>
        <w:t xml:space="preserve"> </w:t>
      </w:r>
      <w:r>
        <w:t xml:space="preserve">Figure</w:t>
      </w:r>
      <w:r>
        <w:rPr>
          <w:spacing w:val="-3"/>
        </w:rPr>
        <w:t xml:space="preserve"> </w:t>
      </w:r>
      <w:r>
        <w:t xml:space="preserve">ZX-001-01</w:t>
      </w:r>
      <w:r>
        <w:rPr>
          <w:spacing w:val="-2"/>
        </w:rPr>
        <w:t xml:space="preserve"> </w:t>
      </w:r>
      <w:r>
        <w:t xml:space="preserve">in</w:t>
      </w:r>
      <w:r>
        <w:rPr>
          <w:spacing w:val="-1"/>
        </w:rPr>
        <w:t xml:space="preserve"> </w:t>
      </w:r>
      <w:r>
        <w:t xml:space="preserve">Appendix</w:t>
      </w:r>
      <w:r>
        <w:rPr>
          <w:spacing w:val="-1"/>
        </w:rPr>
        <w:t xml:space="preserve"> </w:t>
      </w:r>
      <w:r>
        <w:t xml:space="preserve">A.</w:t>
      </w:r>
      <w:r>
        <w:rPr>
          <w:spacing w:val="-3"/>
        </w:rPr>
        <w:t xml:space="preserve"> </w:t>
      </w:r>
      <w:r>
        <w:t xml:space="preserve">Summary</w:t>
      </w:r>
      <w:r>
        <w:rPr>
          <w:spacing w:val="-2"/>
        </w:rPr>
        <w:t xml:space="preserve"> </w:t>
      </w:r>
      <w:r>
        <w:t xml:space="preserve">details</w:t>
      </w:r>
      <w:r>
        <w:rPr>
          <w:spacing w:val="-5"/>
        </w:rPr>
        <w:t xml:space="preserve"> </w:t>
      </w:r>
      <w:r>
        <w:t xml:space="preserve">of the</w:t>
      </w:r>
      <w:r>
        <w:rPr>
          <w:spacing w:val="-4"/>
        </w:rPr>
        <w:t xml:space="preserve"> </w:t>
      </w:r>
      <w:r>
        <w:t xml:space="preserve">investigations</w:t>
      </w:r>
      <w:r>
        <w:rPr>
          <w:spacing w:val="-4"/>
        </w:rPr>
        <w:t xml:space="preserve"> </w:t>
      </w:r>
      <w:r>
        <w:t xml:space="preserve">are</w:t>
      </w:r>
      <w:r>
        <w:rPr>
          <w:spacing w:val="-3"/>
        </w:rPr>
        <w:t xml:space="preserve"> </w:t>
      </w:r>
      <w:r>
        <w:t xml:space="preserve">listed</w:t>
      </w:r>
      <w:r>
        <w:rPr>
          <w:spacing w:val="-4"/>
        </w:rPr>
        <w:t xml:space="preserve"> </w:t>
      </w:r>
      <w:r>
        <w:t xml:space="preserve">in</w:t>
      </w:r>
      <w:r>
        <w:rPr>
          <w:spacing w:val="-3"/>
        </w:rPr>
        <w:t xml:space="preserve"> </w:t>
      </w:r>
      <w:r>
        <w:t xml:space="preserve">Table</w:t>
      </w:r>
      <w:r>
        <w:rPr>
          <w:spacing w:val="-2"/>
        </w:rPr>
        <w:t xml:space="preserve"> </w:t>
      </w:r>
      <w:r>
        <w:t xml:space="preserve">1,</w:t>
      </w:r>
      <w:r>
        <w:rPr>
          <w:spacing w:val="-4"/>
        </w:rPr>
        <w:t xml:space="preserve"> </w:t>
      </w:r>
      <w:r>
        <w:t xml:space="preserve">below.</w:t>
      </w:r>
      <w:r>
        <w:rPr>
          <w:spacing w:val="-4"/>
        </w:rPr>
        <w:t xml:space="preserve"> </w:t>
      </w:r>
      <w:r>
        <w:t xml:space="preserve">Full</w:t>
      </w:r>
      <w:r>
        <w:rPr>
          <w:spacing w:val="-3"/>
        </w:rPr>
        <w:t xml:space="preserve"> </w:t>
      </w:r>
      <w:r>
        <w:t xml:space="preserve">investigation</w:t>
      </w:r>
      <w:r>
        <w:rPr>
          <w:spacing w:val="-2"/>
        </w:rPr>
        <w:t xml:space="preserve"> </w:t>
      </w:r>
      <w:r>
        <w:t xml:space="preserve">logs</w:t>
      </w:r>
      <w:r>
        <w:rPr>
          <w:spacing w:val="-4"/>
        </w:rPr>
        <w:t xml:space="preserve"> </w:t>
      </w:r>
      <w:r>
        <w:t xml:space="preserve">and</w:t>
      </w:r>
      <w:r>
        <w:rPr>
          <w:spacing w:val="-4"/>
        </w:rPr>
        <w:t xml:space="preserve"> </w:t>
      </w:r>
      <w:r>
        <w:t xml:space="preserve">records</w:t>
      </w:r>
      <w:r>
        <w:rPr>
          <w:spacing w:val="-8"/>
        </w:rPr>
        <w:t xml:space="preserve"> </w:t>
      </w:r>
      <w:r>
        <w:t xml:space="preserve">are</w:t>
      </w:r>
      <w:r>
        <w:rPr>
          <w:spacing w:val="-3"/>
        </w:rPr>
        <w:t xml:space="preserve"> </w:t>
      </w:r>
      <w:r>
        <w:t xml:space="preserve">included</w:t>
      </w:r>
      <w:r>
        <w:rPr>
          <w:spacing w:val="-4"/>
        </w:rPr>
        <w:t xml:space="preserve"> </w:t>
      </w:r>
      <w:r>
        <w:t xml:space="preserve">in</w:t>
      </w:r>
      <w:r>
        <w:rPr>
          <w:spacing w:val="-2"/>
        </w:rPr>
        <w:t xml:space="preserve"> </w:t>
      </w:r>
      <w:r>
        <w:t xml:space="preserve">Appendix</w:t>
      </w:r>
      <w:r>
        <w:rPr>
          <w:spacing w:val="-3"/>
        </w:rPr>
        <w:t xml:space="preserve"> </w:t>
      </w:r>
      <w:r>
        <w:rPr>
          <w:spacing w:val="-5"/>
        </w:rPr>
        <w:t xml:space="preserve">B.</w:t>
      </w:r>
    </w:p>
    <w:p w:rsidR="00A154E5">
      <w:pPr>
        <w:spacing w:line="264" w:lineRule="auto"/>
        <w:sectPr>
          <w:pgSz w:w="11910" w:h="16840" w:orient="portrait"/>
          <w:pgMar w:top="1460" w:right="960" w:bottom="1140" w:left="960" w:header="0" w:footer="953" w:gutter="0"/>
          <w:cols w:num="1" w:space="720">
            <w:col w:w="9990" w:space="720"/>
          </w:cols>
        </w:sectPr>
      </w:pPr>
    </w:p>
    <w:p w:rsidR="00A154E5">
      <w:pPr>
        <w:pStyle w:val="Heading4"/>
        <w:spacing w:before="41"/>
      </w:pPr>
      <w:r>
        <w:t xml:space="preserve">Table</w:t>
      </w:r>
      <w:r>
        <w:rPr>
          <w:spacing w:val="-4"/>
        </w:rPr>
        <w:t xml:space="preserve"> </w:t>
      </w:r>
      <w:r>
        <w:t xml:space="preserve">1:</w:t>
      </w:r>
      <w:r>
        <w:rPr>
          <w:spacing w:val="-3"/>
        </w:rPr>
        <w:t xml:space="preserve"> </w:t>
      </w:r>
      <w:r>
        <w:t xml:space="preserve">Summary</w:t>
      </w:r>
      <w:r>
        <w:rPr>
          <w:spacing w:val="-3"/>
        </w:rPr>
        <w:t xml:space="preserve"> </w:t>
      </w:r>
      <w:r>
        <w:t xml:space="preserve">of</w:t>
      </w:r>
      <w:r>
        <w:rPr>
          <w:spacing w:val="-3"/>
        </w:rPr>
        <w:t xml:space="preserve"> </w:t>
      </w:r>
      <w:r>
        <w:rPr>
          <w:spacing w:val="-2"/>
        </w:rPr>
        <w:t xml:space="preserve">investigations</w:t>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1285"/>
        <w:gridCol w:w="902"/>
        <w:gridCol w:w="1188"/>
        <w:gridCol w:w="1046"/>
        <w:gridCol w:w="1133"/>
        <w:gridCol w:w="1328"/>
        <w:gridCol w:w="904"/>
        <w:gridCol w:w="1251"/>
      </w:tblGrid>
      <w:tr w14:paraId="60FB30F9" w14:textId="77777777">
        <w:tblPrEx>
          <w:tblW w:w="0" w:type="auto"/>
          <w:tblCellSpacing w:w="44" w:type="dxa"/>
          <w:tblInd w:w="260" w:type="dxa"/>
          <w:tblLayout w:type="fixed"/>
          <w:tblCellMar>
            <w:left w:w="0" w:type="dxa"/>
            <w:right w:w="0" w:type="dxa"/>
          </w:tblCellMar>
          <w:tblLook w:val="01E0"/>
        </w:tblPrEx>
        <w:trPr>
          <w:trHeight w:val="1045"/>
          <w:tblCellSpacing w:w="44" w:type="dxa"/>
        </w:trPr>
        <w:tc>
          <w:tcPr>
            <w:tcW w:w="1285" w:type="dxa"/>
            <w:tcBorders>
              <w:top w:val="nil"/>
              <w:left w:val="nil"/>
            </w:tcBorders>
            <w:shd w:val="clear" w:color="auto" w:fill="48B757"/>
          </w:tcPr>
          <w:p w:rsidR="00A154E5">
            <w:pPr>
              <w:pStyle w:val="TableParagraph"/>
              <w:spacing w:before="80"/>
              <w:ind w:left="2" w:right="1"/>
              <w:jc w:val="center"/>
              <w:rPr>
                <w:b/>
                <w:sz w:val="18"/>
              </w:rPr>
            </w:pPr>
            <w:r>
              <w:rPr>
                <w:b/>
                <w:color w:val="FFFFFF"/>
                <w:spacing w:val="-4"/>
                <w:sz w:val="18"/>
              </w:rPr>
              <w:t xml:space="preserve">TEST</w:t>
            </w:r>
          </w:p>
          <w:p w:rsidR="00A154E5">
            <w:pPr>
              <w:pStyle w:val="TableParagraph"/>
              <w:spacing w:before="23"/>
              <w:ind w:left="2"/>
              <w:jc w:val="center"/>
              <w:rPr>
                <w:b/>
                <w:sz w:val="18"/>
              </w:rPr>
            </w:pPr>
            <w:r>
              <w:rPr>
                <w:b/>
                <w:color w:val="FFFFFF"/>
                <w:spacing w:val="-2"/>
                <w:sz w:val="18"/>
              </w:rPr>
              <w:t xml:space="preserve">REFERENCE</w:t>
            </w:r>
          </w:p>
        </w:tc>
        <w:tc>
          <w:tcPr>
            <w:tcW w:w="902" w:type="dxa"/>
            <w:tcBorders>
              <w:top w:val="nil"/>
            </w:tcBorders>
            <w:shd w:val="clear" w:color="auto" w:fill="48B757"/>
          </w:tcPr>
          <w:p w:rsidR="00A154E5">
            <w:pPr>
              <w:pStyle w:val="TableParagraph"/>
              <w:spacing w:before="80"/>
              <w:ind w:left="110"/>
              <w:rPr>
                <w:b/>
                <w:sz w:val="18"/>
              </w:rPr>
            </w:pPr>
            <w:r>
              <w:rPr>
                <w:b/>
                <w:color w:val="FFFFFF"/>
                <w:spacing w:val="-2"/>
                <w:sz w:val="18"/>
              </w:rPr>
              <w:t xml:space="preserve">SOURCE</w:t>
            </w:r>
          </w:p>
        </w:tc>
        <w:tc>
          <w:tcPr>
            <w:tcW w:w="1188" w:type="dxa"/>
            <w:tcBorders>
              <w:top w:val="nil"/>
            </w:tcBorders>
            <w:shd w:val="clear" w:color="auto" w:fill="48B757"/>
          </w:tcPr>
          <w:p w:rsidR="00A154E5">
            <w:pPr>
              <w:pStyle w:val="TableParagraph"/>
              <w:spacing w:before="80"/>
              <w:ind w:left="381"/>
              <w:rPr>
                <w:b/>
                <w:sz w:val="18"/>
              </w:rPr>
            </w:pPr>
            <w:r>
              <w:rPr>
                <w:b/>
                <w:color w:val="FFFFFF"/>
                <w:spacing w:val="-4"/>
                <w:sz w:val="18"/>
              </w:rPr>
              <w:t xml:space="preserve">TYPE</w:t>
            </w:r>
          </w:p>
        </w:tc>
        <w:tc>
          <w:tcPr>
            <w:tcW w:w="2179" w:type="dxa"/>
            <w:gridSpan w:val="2"/>
            <w:tcBorders>
              <w:top w:val="nil"/>
            </w:tcBorders>
            <w:shd w:val="clear" w:color="auto" w:fill="48B757"/>
          </w:tcPr>
          <w:p w:rsidR="00A154E5">
            <w:pPr>
              <w:pStyle w:val="TableParagraph"/>
              <w:spacing w:before="80"/>
              <w:ind w:left="338"/>
              <w:rPr>
                <w:b/>
                <w:sz w:val="18"/>
              </w:rPr>
            </w:pPr>
            <w:r>
              <w:rPr>
                <w:b/>
                <w:color w:val="FFFFFF"/>
                <w:sz w:val="18"/>
              </w:rPr>
              <w:t xml:space="preserve">LOCATION</w:t>
            </w:r>
            <w:r>
              <w:rPr>
                <w:b/>
                <w:color w:val="FFFFFF"/>
                <w:spacing w:val="-2"/>
                <w:sz w:val="18"/>
              </w:rPr>
              <w:t xml:space="preserve"> (NZTM)</w:t>
            </w:r>
          </w:p>
          <w:p w:rsidR="00A154E5">
            <w:pPr>
              <w:pStyle w:val="TableParagraph"/>
              <w:spacing w:before="143"/>
              <w:ind w:left="278"/>
              <w:rPr>
                <w:sz w:val="18"/>
              </w:rPr>
            </w:pPr>
            <w:r>
              <w:rPr>
                <w:color w:val="FFFFFF"/>
                <w:spacing w:val="-2"/>
                <w:sz w:val="18"/>
              </w:rPr>
              <w:t xml:space="preserve">EASTING/NORTHING</w:t>
            </w:r>
          </w:p>
        </w:tc>
        <w:tc>
          <w:tcPr>
            <w:tcW w:w="1328" w:type="dxa"/>
            <w:tcBorders>
              <w:top w:val="nil"/>
            </w:tcBorders>
            <w:shd w:val="clear" w:color="auto" w:fill="48B757"/>
          </w:tcPr>
          <w:p w:rsidR="00A154E5">
            <w:pPr>
              <w:pStyle w:val="TableParagraph"/>
              <w:spacing w:before="80" w:line="266" w:lineRule="auto"/>
              <w:ind w:left="5"/>
              <w:jc w:val="center"/>
              <w:rPr>
                <w:b/>
                <w:sz w:val="16"/>
              </w:rPr>
            </w:pPr>
            <w:r>
              <w:rPr>
                <w:b/>
                <w:color w:val="FFFFFF"/>
                <w:spacing w:val="-2"/>
                <w:sz w:val="16"/>
              </w:rPr>
              <w:t xml:space="preserve">INVESTIGATION</w:t>
            </w:r>
            <w:r>
              <w:rPr>
                <w:b/>
                <w:color w:val="FFFFFF"/>
                <w:spacing w:val="40"/>
                <w:sz w:val="16"/>
              </w:rPr>
              <w:t xml:space="preserve"> </w:t>
            </w:r>
            <w:r>
              <w:rPr>
                <w:b/>
                <w:color w:val="FFFFFF"/>
                <w:spacing w:val="-2"/>
                <w:sz w:val="16"/>
              </w:rPr>
              <w:t xml:space="preserve">DEPTH</w:t>
            </w:r>
          </w:p>
          <w:p w:rsidR="00A154E5">
            <w:pPr>
              <w:pStyle w:val="TableParagraph"/>
              <w:spacing w:before="119"/>
              <w:ind w:left="5" w:right="5"/>
              <w:jc w:val="center"/>
              <w:rPr>
                <w:b/>
                <w:sz w:val="18"/>
              </w:rPr>
            </w:pPr>
            <w:r>
              <w:rPr>
                <w:b/>
                <w:color w:val="FFFFFF"/>
                <w:sz w:val="18"/>
              </w:rPr>
              <w:t xml:space="preserve">(M</w:t>
            </w:r>
            <w:r>
              <w:rPr>
                <w:b/>
                <w:color w:val="FFFFFF"/>
                <w:spacing w:val="-2"/>
                <w:sz w:val="18"/>
              </w:rPr>
              <w:t xml:space="preserve"> B.G.L)</w:t>
            </w:r>
          </w:p>
        </w:tc>
        <w:tc>
          <w:tcPr>
            <w:tcW w:w="904" w:type="dxa"/>
            <w:tcBorders>
              <w:top w:val="nil"/>
            </w:tcBorders>
            <w:shd w:val="clear" w:color="auto" w:fill="48B757"/>
          </w:tcPr>
          <w:p w:rsidR="00A154E5">
            <w:pPr>
              <w:pStyle w:val="TableParagraph"/>
              <w:spacing w:before="80" w:line="264" w:lineRule="auto"/>
              <w:ind w:left="153" w:right="71" w:hanging="75"/>
              <w:rPr>
                <w:b/>
                <w:sz w:val="18"/>
              </w:rPr>
            </w:pPr>
            <w:r>
              <w:rPr>
                <w:b/>
                <w:color w:val="FFFFFF"/>
                <w:spacing w:val="-2"/>
                <w:sz w:val="18"/>
              </w:rPr>
              <w:t xml:space="preserve">GROUND</w:t>
            </w:r>
            <w:r>
              <w:rPr>
                <w:b/>
                <w:color w:val="FFFFFF"/>
                <w:spacing w:val="40"/>
                <w:sz w:val="18"/>
              </w:rPr>
              <w:t xml:space="preserve"> </w:t>
            </w:r>
            <w:r>
              <w:rPr>
                <w:b/>
                <w:color w:val="FFFFFF"/>
                <w:spacing w:val="-2"/>
                <w:sz w:val="18"/>
              </w:rPr>
              <w:t xml:space="preserve">WATER</w:t>
            </w:r>
          </w:p>
          <w:p w:rsidR="00A154E5">
            <w:pPr>
              <w:pStyle w:val="TableParagraph"/>
              <w:spacing w:before="122"/>
              <w:ind w:left="86"/>
              <w:rPr>
                <w:b/>
                <w:sz w:val="18"/>
              </w:rPr>
            </w:pPr>
            <w:r>
              <w:rPr>
                <w:b/>
                <w:color w:val="FFFFFF"/>
                <w:sz w:val="18"/>
              </w:rPr>
              <w:t xml:space="preserve">(M</w:t>
            </w:r>
            <w:r>
              <w:rPr>
                <w:b/>
                <w:color w:val="FFFFFF"/>
                <w:spacing w:val="-2"/>
                <w:sz w:val="18"/>
              </w:rPr>
              <w:t xml:space="preserve"> B.G.L)</w:t>
            </w:r>
          </w:p>
        </w:tc>
        <w:tc>
          <w:tcPr>
            <w:tcW w:w="1251" w:type="dxa"/>
            <w:tcBorders>
              <w:top w:val="nil"/>
              <w:right w:val="nil"/>
            </w:tcBorders>
            <w:shd w:val="clear" w:color="auto" w:fill="48B757"/>
          </w:tcPr>
          <w:p w:rsidR="00A154E5">
            <w:pPr>
              <w:pStyle w:val="TableParagraph"/>
              <w:spacing w:before="80" w:line="264" w:lineRule="auto"/>
              <w:ind w:left="327" w:right="243" w:hanging="75"/>
              <w:rPr>
                <w:b/>
                <w:sz w:val="18"/>
              </w:rPr>
            </w:pPr>
            <w:r>
              <w:rPr>
                <w:b/>
                <w:color w:val="FFFFFF"/>
                <w:spacing w:val="-2"/>
                <w:sz w:val="18"/>
              </w:rPr>
              <w:t xml:space="preserve">GROUND</w:t>
            </w:r>
            <w:r>
              <w:rPr>
                <w:b/>
                <w:color w:val="FFFFFF"/>
                <w:spacing w:val="40"/>
                <w:sz w:val="18"/>
              </w:rPr>
              <w:t xml:space="preserve"> </w:t>
            </w:r>
            <w:r>
              <w:rPr>
                <w:b/>
                <w:color w:val="FFFFFF"/>
                <w:spacing w:val="-2"/>
                <w:sz w:val="18"/>
              </w:rPr>
              <w:t xml:space="preserve">WATER</w:t>
            </w:r>
          </w:p>
          <w:p w:rsidR="00A154E5">
            <w:pPr>
              <w:pStyle w:val="TableParagraph"/>
              <w:spacing w:before="122"/>
              <w:ind w:left="320"/>
              <w:rPr>
                <w:b/>
                <w:sz w:val="18"/>
              </w:rPr>
            </w:pPr>
            <w:r>
              <w:rPr>
                <w:b/>
                <w:color w:val="FFFFFF"/>
                <w:sz w:val="18"/>
              </w:rPr>
              <w:t xml:space="preserve">(M</w:t>
            </w:r>
            <w:r>
              <w:rPr>
                <w:b/>
                <w:color w:val="FFFFFF"/>
                <w:spacing w:val="-2"/>
                <w:sz w:val="18"/>
              </w:rPr>
              <w:t xml:space="preserve"> </w:t>
            </w:r>
            <w:r>
              <w:rPr>
                <w:b/>
                <w:color w:val="FFFFFF"/>
                <w:spacing w:val="-4"/>
                <w:sz w:val="18"/>
              </w:rPr>
              <w:t xml:space="preserve">R.L.)</w:t>
            </w:r>
          </w:p>
        </w:tc>
      </w:tr>
      <w:tr w14:paraId="5F73D615" w14:textId="77777777">
        <w:tblPrEx>
          <w:tblW w:w="0" w:type="auto"/>
          <w:tblCellSpacing w:w="44" w:type="dxa"/>
          <w:tblInd w:w="260" w:type="dxa"/>
          <w:tblLayout w:type="fixed"/>
          <w:tblCellMar>
            <w:left w:w="0" w:type="dxa"/>
            <w:right w:w="0" w:type="dxa"/>
          </w:tblCellMar>
          <w:tblLook w:val="01E0"/>
        </w:tblPrEx>
        <w:trPr>
          <w:trHeight w:val="682"/>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BH2007</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pacing w:val="-2"/>
                <w:sz w:val="18"/>
              </w:rPr>
              <w:t xml:space="preserve">Borehole</w:t>
            </w:r>
            <w:r>
              <w:rPr>
                <w:spacing w:val="-2"/>
                <w:position w:val="5"/>
                <w:sz w:val="12"/>
              </w:rPr>
              <w:t xml:space="preserve">1</w:t>
            </w:r>
          </w:p>
        </w:tc>
        <w:tc>
          <w:tcPr>
            <w:tcW w:w="1046" w:type="dxa"/>
            <w:shd w:val="clear" w:color="auto" w:fill="F1F1F1"/>
          </w:tcPr>
          <w:p w:rsidR="00A154E5">
            <w:pPr>
              <w:pStyle w:val="TableParagraph"/>
              <w:spacing w:before="80"/>
              <w:ind w:left="65"/>
              <w:rPr>
                <w:sz w:val="18"/>
              </w:rPr>
            </w:pPr>
            <w:r>
              <w:rPr>
                <w:spacing w:val="-2"/>
                <w:w w:val="105"/>
                <w:sz w:val="18"/>
              </w:rPr>
              <w:t xml:space="preserve">1759910.10</w:t>
            </w:r>
          </w:p>
        </w:tc>
        <w:tc>
          <w:tcPr>
            <w:tcW w:w="1044" w:type="dxa"/>
            <w:shd w:val="clear" w:color="auto" w:fill="F1F1F1"/>
          </w:tcPr>
          <w:p w:rsidR="00A154E5">
            <w:pPr>
              <w:pStyle w:val="TableParagraph"/>
              <w:spacing w:before="80"/>
              <w:ind w:left="20" w:right="76"/>
              <w:jc w:val="center"/>
              <w:rPr>
                <w:sz w:val="18"/>
              </w:rPr>
            </w:pPr>
            <w:r>
              <w:rPr>
                <w:spacing w:val="-2"/>
                <w:sz w:val="18"/>
              </w:rPr>
              <w:t xml:space="preserve">5908182.12</w:t>
            </w:r>
          </w:p>
        </w:tc>
        <w:tc>
          <w:tcPr>
            <w:tcW w:w="1328" w:type="dxa"/>
            <w:shd w:val="clear" w:color="auto" w:fill="F1F1F1"/>
          </w:tcPr>
          <w:p w:rsidR="00A154E5">
            <w:pPr>
              <w:pStyle w:val="TableParagraph"/>
              <w:spacing w:before="80"/>
              <w:ind w:left="65"/>
              <w:rPr>
                <w:sz w:val="18"/>
              </w:rPr>
            </w:pPr>
            <w:r>
              <w:rPr>
                <w:spacing w:val="-4"/>
                <w:sz w:val="18"/>
              </w:rPr>
              <w:t xml:space="preserve">25.8</w:t>
            </w:r>
          </w:p>
        </w:tc>
        <w:tc>
          <w:tcPr>
            <w:tcW w:w="904" w:type="dxa"/>
            <w:shd w:val="clear" w:color="auto" w:fill="F1F1F1"/>
          </w:tcPr>
          <w:p w:rsidR="00A154E5">
            <w:pPr>
              <w:pStyle w:val="TableParagraph"/>
              <w:spacing w:before="80"/>
              <w:ind w:left="64"/>
              <w:rPr>
                <w:sz w:val="18"/>
              </w:rPr>
            </w:pPr>
            <w:r>
              <w:rPr>
                <w:spacing w:val="-5"/>
                <w:sz w:val="18"/>
              </w:rPr>
              <w:t xml:space="preserve">Not</w:t>
            </w:r>
          </w:p>
          <w:p w:rsidR="00A154E5">
            <w:pPr>
              <w:pStyle w:val="TableParagraph"/>
              <w:spacing w:before="22"/>
              <w:ind w:left="64"/>
              <w:rPr>
                <w:sz w:val="12"/>
              </w:rPr>
            </w:pPr>
            <w:r>
              <w:rPr>
                <w:spacing w:val="-2"/>
                <w:sz w:val="18"/>
              </w:rPr>
              <w:t xml:space="preserve">recorded</w:t>
            </w:r>
            <w:r>
              <w:rPr>
                <w:spacing w:val="-2"/>
                <w:position w:val="5"/>
                <w:sz w:val="12"/>
              </w:rPr>
              <w:t xml:space="preserve">2</w:t>
            </w:r>
          </w:p>
        </w:tc>
        <w:tc>
          <w:tcPr>
            <w:tcW w:w="1251" w:type="dxa"/>
            <w:tcBorders>
              <w:right w:val="nil"/>
            </w:tcBorders>
            <w:shd w:val="clear" w:color="auto" w:fill="F1F1F1"/>
          </w:tcPr>
          <w:p w:rsidR="00A154E5">
            <w:pPr>
              <w:pStyle w:val="TableParagraph"/>
              <w:spacing w:before="80"/>
              <w:ind w:left="65"/>
              <w:rPr>
                <w:sz w:val="12"/>
              </w:rPr>
            </w:pPr>
            <w:r>
              <w:rPr>
                <w:sz w:val="18"/>
              </w:rPr>
              <w:t xml:space="preserve">Not</w:t>
            </w:r>
            <w:r>
              <w:rPr>
                <w:spacing w:val="-3"/>
                <w:sz w:val="18"/>
              </w:rPr>
              <w:t xml:space="preserve"> </w:t>
            </w:r>
            <w:r>
              <w:rPr>
                <w:spacing w:val="-2"/>
                <w:sz w:val="18"/>
              </w:rPr>
              <w:t xml:space="preserve">recorded</w:t>
            </w:r>
            <w:r>
              <w:rPr>
                <w:spacing w:val="-2"/>
                <w:position w:val="5"/>
                <w:sz w:val="12"/>
              </w:rPr>
              <w:t xml:space="preserve">2</w:t>
            </w:r>
          </w:p>
        </w:tc>
      </w:tr>
      <w:tr w14:paraId="0D28CB35"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HA2069</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1759876.07</w:t>
            </w:r>
          </w:p>
        </w:tc>
        <w:tc>
          <w:tcPr>
            <w:tcW w:w="1044" w:type="dxa"/>
            <w:shd w:val="clear" w:color="auto" w:fill="F1F1F1"/>
          </w:tcPr>
          <w:p w:rsidR="00A154E5">
            <w:pPr>
              <w:pStyle w:val="TableParagraph"/>
              <w:spacing w:before="82"/>
              <w:ind w:right="76"/>
              <w:jc w:val="center"/>
              <w:rPr>
                <w:sz w:val="18"/>
              </w:rPr>
            </w:pPr>
            <w:r>
              <w:rPr>
                <w:spacing w:val="-2"/>
                <w:sz w:val="18"/>
              </w:rPr>
              <w:t xml:space="preserve">5908157.31</w:t>
            </w:r>
          </w:p>
        </w:tc>
        <w:tc>
          <w:tcPr>
            <w:tcW w:w="1328" w:type="dxa"/>
            <w:shd w:val="clear" w:color="auto" w:fill="F1F1F1"/>
          </w:tcPr>
          <w:p w:rsidR="00A154E5">
            <w:pPr>
              <w:pStyle w:val="TableParagraph"/>
              <w:spacing w:before="82"/>
              <w:ind w:left="65"/>
              <w:rPr>
                <w:sz w:val="18"/>
              </w:rPr>
            </w:pPr>
            <w:r>
              <w:rPr>
                <w:spacing w:val="-5"/>
                <w:sz w:val="18"/>
              </w:rPr>
              <w:t xml:space="preserve">5.2</w:t>
            </w:r>
          </w:p>
        </w:tc>
        <w:tc>
          <w:tcPr>
            <w:tcW w:w="904" w:type="dxa"/>
            <w:shd w:val="clear" w:color="auto" w:fill="F1F1F1"/>
          </w:tcPr>
          <w:p w:rsidR="00A154E5">
            <w:pPr>
              <w:pStyle w:val="TableParagraph"/>
              <w:spacing w:before="82"/>
              <w:ind w:left="64"/>
              <w:rPr>
                <w:sz w:val="18"/>
              </w:rPr>
            </w:pPr>
            <w:r>
              <w:rPr>
                <w:spacing w:val="-4"/>
                <w:sz w:val="18"/>
              </w:rPr>
              <w:t xml:space="preserve">2.17</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3.05</w:t>
            </w:r>
          </w:p>
        </w:tc>
      </w:tr>
      <w:tr w14:paraId="58D45B18"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HA2073</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1759906.76</w:t>
            </w:r>
          </w:p>
        </w:tc>
        <w:tc>
          <w:tcPr>
            <w:tcW w:w="1044" w:type="dxa"/>
            <w:shd w:val="clear" w:color="auto" w:fill="F1F1F1"/>
          </w:tcPr>
          <w:p w:rsidR="00A154E5">
            <w:pPr>
              <w:pStyle w:val="TableParagraph"/>
              <w:spacing w:before="80"/>
              <w:ind w:left="19" w:right="76"/>
              <w:jc w:val="center"/>
              <w:rPr>
                <w:sz w:val="18"/>
              </w:rPr>
            </w:pPr>
            <w:r>
              <w:rPr>
                <w:spacing w:val="-2"/>
                <w:sz w:val="18"/>
              </w:rPr>
              <w:t xml:space="preserve">5908128.51</w:t>
            </w:r>
          </w:p>
        </w:tc>
        <w:tc>
          <w:tcPr>
            <w:tcW w:w="1328" w:type="dxa"/>
            <w:shd w:val="clear" w:color="auto" w:fill="F1F1F1"/>
          </w:tcPr>
          <w:p w:rsidR="00A154E5">
            <w:pPr>
              <w:pStyle w:val="TableParagraph"/>
              <w:spacing w:before="80"/>
              <w:ind w:left="65"/>
              <w:rPr>
                <w:sz w:val="18"/>
              </w:rPr>
            </w:pPr>
            <w:r>
              <w:rPr>
                <w:spacing w:val="-5"/>
                <w:sz w:val="18"/>
              </w:rPr>
              <w:t xml:space="preserve">5.8</w:t>
            </w:r>
          </w:p>
        </w:tc>
        <w:tc>
          <w:tcPr>
            <w:tcW w:w="904" w:type="dxa"/>
            <w:shd w:val="clear" w:color="auto" w:fill="F1F1F1"/>
          </w:tcPr>
          <w:p w:rsidR="00A154E5">
            <w:pPr>
              <w:pStyle w:val="TableParagraph"/>
              <w:spacing w:before="80"/>
              <w:ind w:left="64"/>
              <w:rPr>
                <w:sz w:val="18"/>
              </w:rPr>
            </w:pPr>
            <w:r>
              <w:rPr>
                <w:spacing w:val="-4"/>
                <w:w w:val="105"/>
                <w:sz w:val="18"/>
              </w:rPr>
              <w:t xml:space="preserve">1.17</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4.05</w:t>
            </w:r>
          </w:p>
        </w:tc>
      </w:tr>
      <w:tr w14:paraId="2AE8DBF7"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HA2070</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1759895.71</w:t>
            </w:r>
          </w:p>
        </w:tc>
        <w:tc>
          <w:tcPr>
            <w:tcW w:w="1044" w:type="dxa"/>
            <w:shd w:val="clear" w:color="auto" w:fill="F1F1F1"/>
          </w:tcPr>
          <w:p w:rsidR="00A154E5">
            <w:pPr>
              <w:pStyle w:val="TableParagraph"/>
              <w:spacing w:before="82"/>
              <w:ind w:left="21" w:right="76"/>
              <w:jc w:val="center"/>
              <w:rPr>
                <w:sz w:val="18"/>
              </w:rPr>
            </w:pPr>
            <w:r>
              <w:rPr>
                <w:spacing w:val="-2"/>
                <w:sz w:val="18"/>
              </w:rPr>
              <w:t xml:space="preserve">5908144.30</w:t>
            </w:r>
          </w:p>
        </w:tc>
        <w:tc>
          <w:tcPr>
            <w:tcW w:w="1328" w:type="dxa"/>
            <w:shd w:val="clear" w:color="auto" w:fill="F1F1F1"/>
          </w:tcPr>
          <w:p w:rsidR="00A154E5">
            <w:pPr>
              <w:pStyle w:val="TableParagraph"/>
              <w:spacing w:before="82"/>
              <w:ind w:left="65"/>
              <w:rPr>
                <w:sz w:val="18"/>
              </w:rPr>
            </w:pPr>
            <w:r>
              <w:rPr>
                <w:spacing w:val="-5"/>
                <w:sz w:val="18"/>
              </w:rPr>
              <w:t xml:space="preserve">6.2</w:t>
            </w:r>
          </w:p>
        </w:tc>
        <w:tc>
          <w:tcPr>
            <w:tcW w:w="904" w:type="dxa"/>
            <w:shd w:val="clear" w:color="auto" w:fill="F1F1F1"/>
          </w:tcPr>
          <w:p w:rsidR="00A154E5">
            <w:pPr>
              <w:pStyle w:val="TableParagraph"/>
              <w:spacing w:before="82"/>
              <w:ind w:left="64"/>
              <w:rPr>
                <w:sz w:val="18"/>
              </w:rPr>
            </w:pPr>
            <w:r>
              <w:rPr>
                <w:spacing w:val="-4"/>
                <w:sz w:val="18"/>
              </w:rPr>
              <w:t xml:space="preserve">1.58</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3.76</w:t>
            </w:r>
          </w:p>
        </w:tc>
      </w:tr>
      <w:tr w14:paraId="4CC203FE"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HA2072</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1759897.27</w:t>
            </w:r>
          </w:p>
        </w:tc>
        <w:tc>
          <w:tcPr>
            <w:tcW w:w="1044" w:type="dxa"/>
            <w:shd w:val="clear" w:color="auto" w:fill="F1F1F1"/>
          </w:tcPr>
          <w:p w:rsidR="00A154E5">
            <w:pPr>
              <w:pStyle w:val="TableParagraph"/>
              <w:spacing w:before="80"/>
              <w:ind w:left="21" w:right="76"/>
              <w:jc w:val="center"/>
              <w:rPr>
                <w:sz w:val="18"/>
              </w:rPr>
            </w:pPr>
            <w:r>
              <w:rPr>
                <w:spacing w:val="-2"/>
                <w:sz w:val="18"/>
              </w:rPr>
              <w:t xml:space="preserve">5908168.11</w:t>
            </w:r>
          </w:p>
        </w:tc>
        <w:tc>
          <w:tcPr>
            <w:tcW w:w="1328" w:type="dxa"/>
            <w:shd w:val="clear" w:color="auto" w:fill="F1F1F1"/>
          </w:tcPr>
          <w:p w:rsidR="00A154E5">
            <w:pPr>
              <w:pStyle w:val="TableParagraph"/>
              <w:spacing w:before="80"/>
              <w:ind w:left="65"/>
              <w:rPr>
                <w:sz w:val="18"/>
              </w:rPr>
            </w:pPr>
            <w:r>
              <w:rPr>
                <w:spacing w:val="-5"/>
                <w:sz w:val="18"/>
              </w:rPr>
              <w:t xml:space="preserve">5.3</w:t>
            </w:r>
          </w:p>
        </w:tc>
        <w:tc>
          <w:tcPr>
            <w:tcW w:w="904" w:type="dxa"/>
            <w:shd w:val="clear" w:color="auto" w:fill="F1F1F1"/>
          </w:tcPr>
          <w:p w:rsidR="00A154E5">
            <w:pPr>
              <w:pStyle w:val="TableParagraph"/>
              <w:spacing w:before="80"/>
              <w:ind w:left="64"/>
              <w:rPr>
                <w:sz w:val="18"/>
              </w:rPr>
            </w:pPr>
            <w:r>
              <w:rPr>
                <w:spacing w:val="-4"/>
                <w:sz w:val="18"/>
              </w:rPr>
              <w:t xml:space="preserve">2.07</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3.51</w:t>
            </w:r>
          </w:p>
        </w:tc>
      </w:tr>
      <w:tr w14:paraId="5C30D43B" w14:textId="77777777">
        <w:tblPrEx>
          <w:tblW w:w="0" w:type="auto"/>
          <w:tblCellSpacing w:w="44" w:type="dxa"/>
          <w:tblInd w:w="260" w:type="dxa"/>
          <w:tblLayout w:type="fixed"/>
          <w:tblCellMar>
            <w:left w:w="0" w:type="dxa"/>
            <w:right w:w="0" w:type="dxa"/>
          </w:tblCellMar>
          <w:tblLook w:val="01E0"/>
        </w:tblPrEx>
        <w:trPr>
          <w:trHeight w:val="685"/>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6"/>
                <w:sz w:val="18"/>
              </w:rPr>
              <w:t xml:space="preserve"> </w:t>
            </w:r>
            <w:r>
              <w:rPr>
                <w:i/>
                <w:sz w:val="18"/>
              </w:rPr>
              <w:t xml:space="preserve">CPT-</w:t>
            </w:r>
            <w:r>
              <w:rPr>
                <w:i/>
                <w:spacing w:val="-4"/>
                <w:sz w:val="18"/>
              </w:rPr>
              <w:t xml:space="preserve">2013</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pacing w:val="-4"/>
                <w:sz w:val="18"/>
              </w:rPr>
              <w:t xml:space="preserve">CPT</w:t>
            </w:r>
            <w:r>
              <w:rPr>
                <w:spacing w:val="-4"/>
                <w:position w:val="5"/>
                <w:sz w:val="12"/>
              </w:rPr>
              <w:t xml:space="preserve">4</w:t>
            </w:r>
          </w:p>
        </w:tc>
        <w:tc>
          <w:tcPr>
            <w:tcW w:w="1046" w:type="dxa"/>
            <w:shd w:val="clear" w:color="auto" w:fill="F1F1F1"/>
          </w:tcPr>
          <w:p w:rsidR="00A154E5">
            <w:pPr>
              <w:pStyle w:val="TableParagraph"/>
              <w:spacing w:before="82"/>
              <w:ind w:left="65"/>
              <w:rPr>
                <w:sz w:val="18"/>
              </w:rPr>
            </w:pPr>
            <w:r>
              <w:rPr>
                <w:spacing w:val="-2"/>
                <w:sz w:val="18"/>
              </w:rPr>
              <w:t xml:space="preserve">1759936.52</w:t>
            </w:r>
          </w:p>
        </w:tc>
        <w:tc>
          <w:tcPr>
            <w:tcW w:w="1044" w:type="dxa"/>
            <w:shd w:val="clear" w:color="auto" w:fill="F1F1F1"/>
          </w:tcPr>
          <w:p w:rsidR="00A154E5">
            <w:pPr>
              <w:pStyle w:val="TableParagraph"/>
              <w:spacing w:before="82"/>
              <w:ind w:left="16" w:right="76"/>
              <w:jc w:val="center"/>
              <w:rPr>
                <w:sz w:val="18"/>
              </w:rPr>
            </w:pPr>
            <w:r>
              <w:rPr>
                <w:spacing w:val="-2"/>
                <w:sz w:val="18"/>
              </w:rPr>
              <w:t xml:space="preserve">5908118.23</w:t>
            </w:r>
          </w:p>
        </w:tc>
        <w:tc>
          <w:tcPr>
            <w:tcW w:w="1328" w:type="dxa"/>
            <w:shd w:val="clear" w:color="auto" w:fill="F1F1F1"/>
          </w:tcPr>
          <w:p w:rsidR="00A154E5">
            <w:pPr>
              <w:pStyle w:val="TableParagraph"/>
              <w:spacing w:before="82"/>
              <w:ind w:left="65"/>
              <w:rPr>
                <w:sz w:val="18"/>
              </w:rPr>
            </w:pPr>
            <w:r>
              <w:rPr>
                <w:spacing w:val="-4"/>
                <w:sz w:val="18"/>
              </w:rPr>
              <w:t xml:space="preserve">25.0</w:t>
            </w:r>
          </w:p>
        </w:tc>
        <w:tc>
          <w:tcPr>
            <w:tcW w:w="904" w:type="dxa"/>
            <w:shd w:val="clear" w:color="auto" w:fill="F1F1F1"/>
          </w:tcPr>
          <w:p w:rsidR="00A154E5">
            <w:pPr>
              <w:pStyle w:val="TableParagraph"/>
              <w:spacing w:before="82"/>
              <w:ind w:left="64"/>
              <w:rPr>
                <w:sz w:val="18"/>
              </w:rPr>
            </w:pPr>
            <w:r>
              <w:rPr>
                <w:spacing w:val="-5"/>
                <w:sz w:val="18"/>
              </w:rPr>
              <w:t xml:space="preserve">Not</w:t>
            </w:r>
          </w:p>
          <w:p w:rsidR="00A154E5">
            <w:pPr>
              <w:pStyle w:val="TableParagraph"/>
              <w:spacing w:before="23"/>
              <w:ind w:left="64"/>
              <w:rPr>
                <w:sz w:val="12"/>
              </w:rPr>
            </w:pPr>
            <w:r>
              <w:rPr>
                <w:spacing w:val="-2"/>
                <w:sz w:val="18"/>
              </w:rPr>
              <w:t xml:space="preserve">recorded</w:t>
            </w:r>
            <w:r>
              <w:rPr>
                <w:spacing w:val="-2"/>
                <w:position w:val="5"/>
                <w:sz w:val="12"/>
              </w:rPr>
              <w:t xml:space="preserve">2</w:t>
            </w:r>
          </w:p>
        </w:tc>
        <w:tc>
          <w:tcPr>
            <w:tcW w:w="1251" w:type="dxa"/>
            <w:tcBorders>
              <w:right w:val="nil"/>
            </w:tcBorders>
            <w:shd w:val="clear" w:color="auto" w:fill="F1F1F1"/>
          </w:tcPr>
          <w:p w:rsidR="00A154E5">
            <w:pPr>
              <w:pStyle w:val="TableParagraph"/>
              <w:spacing w:before="82"/>
              <w:ind w:left="65"/>
              <w:rPr>
                <w:sz w:val="12"/>
              </w:rPr>
            </w:pPr>
            <w:r>
              <w:rPr>
                <w:sz w:val="18"/>
              </w:rPr>
              <w:t xml:space="preserve">Not</w:t>
            </w:r>
            <w:r>
              <w:rPr>
                <w:spacing w:val="-3"/>
                <w:sz w:val="18"/>
              </w:rPr>
              <w:t xml:space="preserve"> </w:t>
            </w:r>
            <w:r>
              <w:rPr>
                <w:spacing w:val="-2"/>
                <w:sz w:val="18"/>
              </w:rPr>
              <w:t xml:space="preserve">recorded</w:t>
            </w:r>
            <w:r>
              <w:rPr>
                <w:spacing w:val="-2"/>
                <w:position w:val="5"/>
                <w:sz w:val="12"/>
              </w:rPr>
              <w:t xml:space="preserve">2</w:t>
            </w:r>
          </w:p>
        </w:tc>
      </w:tr>
      <w:tr w14:paraId="50302793"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HA2071</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1759922.84</w:t>
            </w:r>
          </w:p>
        </w:tc>
        <w:tc>
          <w:tcPr>
            <w:tcW w:w="1044" w:type="dxa"/>
            <w:shd w:val="clear" w:color="auto" w:fill="F1F1F1"/>
          </w:tcPr>
          <w:p w:rsidR="00A154E5">
            <w:pPr>
              <w:pStyle w:val="TableParagraph"/>
              <w:spacing w:before="80"/>
              <w:ind w:left="22" w:right="76"/>
              <w:jc w:val="center"/>
              <w:rPr>
                <w:sz w:val="18"/>
              </w:rPr>
            </w:pPr>
            <w:r>
              <w:rPr>
                <w:spacing w:val="-2"/>
                <w:sz w:val="18"/>
              </w:rPr>
              <w:t xml:space="preserve">5908190.74</w:t>
            </w:r>
          </w:p>
        </w:tc>
        <w:tc>
          <w:tcPr>
            <w:tcW w:w="1328" w:type="dxa"/>
            <w:shd w:val="clear" w:color="auto" w:fill="F1F1F1"/>
          </w:tcPr>
          <w:p w:rsidR="00A154E5">
            <w:pPr>
              <w:pStyle w:val="TableParagraph"/>
              <w:spacing w:before="80"/>
              <w:ind w:left="65"/>
              <w:rPr>
                <w:sz w:val="18"/>
              </w:rPr>
            </w:pPr>
            <w:r>
              <w:rPr>
                <w:spacing w:val="-5"/>
                <w:sz w:val="18"/>
              </w:rPr>
              <w:t xml:space="preserve">5.5</w:t>
            </w:r>
          </w:p>
        </w:tc>
        <w:tc>
          <w:tcPr>
            <w:tcW w:w="904" w:type="dxa"/>
            <w:shd w:val="clear" w:color="auto" w:fill="F1F1F1"/>
          </w:tcPr>
          <w:p w:rsidR="00A154E5">
            <w:pPr>
              <w:pStyle w:val="TableParagraph"/>
              <w:spacing w:before="80"/>
              <w:ind w:left="64"/>
              <w:rPr>
                <w:sz w:val="18"/>
              </w:rPr>
            </w:pPr>
            <w:r>
              <w:rPr>
                <w:spacing w:val="-4"/>
                <w:sz w:val="18"/>
              </w:rPr>
              <w:t xml:space="preserve">1.82</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3.98</w:t>
            </w:r>
          </w:p>
        </w:tc>
      </w:tr>
      <w:tr w14:paraId="5346E62C"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HA2082</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1759961.98</w:t>
            </w:r>
          </w:p>
        </w:tc>
        <w:tc>
          <w:tcPr>
            <w:tcW w:w="1044" w:type="dxa"/>
            <w:shd w:val="clear" w:color="auto" w:fill="F1F1F1"/>
          </w:tcPr>
          <w:p w:rsidR="00A154E5">
            <w:pPr>
              <w:pStyle w:val="TableParagraph"/>
              <w:spacing w:before="82"/>
              <w:ind w:left="22" w:right="76"/>
              <w:jc w:val="center"/>
              <w:rPr>
                <w:sz w:val="18"/>
              </w:rPr>
            </w:pPr>
            <w:r>
              <w:rPr>
                <w:spacing w:val="-2"/>
                <w:sz w:val="18"/>
              </w:rPr>
              <w:t xml:space="preserve">5908142.36</w:t>
            </w:r>
          </w:p>
        </w:tc>
        <w:tc>
          <w:tcPr>
            <w:tcW w:w="1328" w:type="dxa"/>
            <w:shd w:val="clear" w:color="auto" w:fill="F1F1F1"/>
          </w:tcPr>
          <w:p w:rsidR="00A154E5">
            <w:pPr>
              <w:pStyle w:val="TableParagraph"/>
              <w:spacing w:before="82"/>
              <w:ind w:left="65"/>
              <w:rPr>
                <w:sz w:val="18"/>
              </w:rPr>
            </w:pPr>
            <w:r>
              <w:rPr>
                <w:spacing w:val="-5"/>
                <w:sz w:val="18"/>
              </w:rPr>
              <w:t xml:space="preserve">5.3</w:t>
            </w:r>
          </w:p>
        </w:tc>
        <w:tc>
          <w:tcPr>
            <w:tcW w:w="904" w:type="dxa"/>
            <w:shd w:val="clear" w:color="auto" w:fill="F1F1F1"/>
          </w:tcPr>
          <w:p w:rsidR="00A154E5">
            <w:pPr>
              <w:pStyle w:val="TableParagraph"/>
              <w:spacing w:before="82"/>
              <w:ind w:left="64"/>
              <w:rPr>
                <w:sz w:val="18"/>
              </w:rPr>
            </w:pPr>
            <w:r>
              <w:rPr>
                <w:spacing w:val="-4"/>
                <w:w w:val="105"/>
                <w:sz w:val="18"/>
              </w:rPr>
              <w:t xml:space="preserve">1.12</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4.26</w:t>
            </w:r>
          </w:p>
        </w:tc>
      </w:tr>
      <w:tr w14:paraId="16DDAEBC" w14:textId="77777777">
        <w:tblPrEx>
          <w:tblW w:w="0" w:type="auto"/>
          <w:tblCellSpacing w:w="44" w:type="dxa"/>
          <w:tblInd w:w="260" w:type="dxa"/>
          <w:tblLayout w:type="fixed"/>
          <w:tblCellMar>
            <w:left w:w="0" w:type="dxa"/>
            <w:right w:w="0" w:type="dxa"/>
          </w:tblCellMar>
          <w:tblLook w:val="01E0"/>
        </w:tblPrEx>
        <w:trPr>
          <w:trHeight w:val="441"/>
          <w:tblCellSpacing w:w="44" w:type="dxa"/>
        </w:trPr>
        <w:tc>
          <w:tcPr>
            <w:tcW w:w="1285" w:type="dxa"/>
            <w:tcBorders>
              <w:left w:val="nil"/>
              <w:bottom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HA2080</w:t>
            </w:r>
          </w:p>
        </w:tc>
        <w:tc>
          <w:tcPr>
            <w:tcW w:w="902" w:type="dxa"/>
            <w:tcBorders>
              <w:bottom w:val="nil"/>
            </w:tcBorders>
            <w:shd w:val="clear" w:color="auto" w:fill="F1F1F1"/>
          </w:tcPr>
          <w:p w:rsidR="00A154E5">
            <w:pPr>
              <w:pStyle w:val="TableParagraph"/>
              <w:spacing w:before="80"/>
              <w:ind w:left="64"/>
              <w:rPr>
                <w:sz w:val="18"/>
              </w:rPr>
            </w:pPr>
            <w:r>
              <w:rPr>
                <w:spacing w:val="-2"/>
                <w:sz w:val="18"/>
              </w:rPr>
              <w:t xml:space="preserve">SolidEarth</w:t>
            </w:r>
          </w:p>
        </w:tc>
        <w:tc>
          <w:tcPr>
            <w:tcW w:w="1188" w:type="dxa"/>
            <w:tcBorders>
              <w:bottom w:val="nil"/>
            </w:tcBorders>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tcBorders>
              <w:bottom w:val="nil"/>
            </w:tcBorders>
            <w:shd w:val="clear" w:color="auto" w:fill="F1F1F1"/>
          </w:tcPr>
          <w:p w:rsidR="00A154E5">
            <w:pPr>
              <w:pStyle w:val="TableParagraph"/>
              <w:spacing w:before="80"/>
              <w:ind w:left="65"/>
              <w:rPr>
                <w:sz w:val="18"/>
              </w:rPr>
            </w:pPr>
            <w:r>
              <w:rPr>
                <w:spacing w:val="-2"/>
                <w:sz w:val="18"/>
              </w:rPr>
              <w:t xml:space="preserve">1759968.54</w:t>
            </w:r>
          </w:p>
        </w:tc>
        <w:tc>
          <w:tcPr>
            <w:tcW w:w="1044" w:type="dxa"/>
            <w:tcBorders>
              <w:bottom w:val="nil"/>
            </w:tcBorders>
            <w:shd w:val="clear" w:color="auto" w:fill="F1F1F1"/>
          </w:tcPr>
          <w:p w:rsidR="00A154E5">
            <w:pPr>
              <w:pStyle w:val="TableParagraph"/>
              <w:spacing w:before="80"/>
              <w:ind w:left="22" w:right="76"/>
              <w:jc w:val="center"/>
              <w:rPr>
                <w:sz w:val="18"/>
              </w:rPr>
            </w:pPr>
            <w:r>
              <w:rPr>
                <w:spacing w:val="-2"/>
                <w:sz w:val="18"/>
              </w:rPr>
              <w:t xml:space="preserve">5908105.61</w:t>
            </w:r>
          </w:p>
        </w:tc>
        <w:tc>
          <w:tcPr>
            <w:tcW w:w="1328" w:type="dxa"/>
            <w:tcBorders>
              <w:bottom w:val="nil"/>
            </w:tcBorders>
            <w:shd w:val="clear" w:color="auto" w:fill="F1F1F1"/>
          </w:tcPr>
          <w:p w:rsidR="00A154E5">
            <w:pPr>
              <w:pStyle w:val="TableParagraph"/>
              <w:spacing w:before="80"/>
              <w:ind w:left="65"/>
              <w:rPr>
                <w:sz w:val="18"/>
              </w:rPr>
            </w:pPr>
            <w:r>
              <w:rPr>
                <w:spacing w:val="-10"/>
                <w:sz w:val="18"/>
              </w:rPr>
              <w:t xml:space="preserve">5</w:t>
            </w:r>
          </w:p>
        </w:tc>
        <w:tc>
          <w:tcPr>
            <w:tcW w:w="904" w:type="dxa"/>
            <w:tcBorders>
              <w:bottom w:val="nil"/>
            </w:tcBorders>
            <w:shd w:val="clear" w:color="auto" w:fill="F1F1F1"/>
          </w:tcPr>
          <w:p w:rsidR="00A154E5">
            <w:pPr>
              <w:pStyle w:val="TableParagraph"/>
              <w:spacing w:before="80"/>
              <w:ind w:left="64"/>
              <w:rPr>
                <w:sz w:val="18"/>
              </w:rPr>
            </w:pPr>
            <w:r>
              <w:rPr>
                <w:spacing w:val="-4"/>
                <w:w w:val="105"/>
                <w:sz w:val="18"/>
              </w:rPr>
              <w:t xml:space="preserve">1.17</w:t>
            </w:r>
          </w:p>
        </w:tc>
        <w:tc>
          <w:tcPr>
            <w:tcW w:w="1251" w:type="dxa"/>
            <w:tcBorders>
              <w:bottom w:val="nil"/>
              <w:right w:val="nil"/>
            </w:tcBorders>
            <w:shd w:val="clear" w:color="auto" w:fill="F1F1F1"/>
          </w:tcPr>
          <w:p w:rsidR="00A154E5">
            <w:pPr>
              <w:pStyle w:val="TableParagraph"/>
              <w:spacing w:before="80"/>
              <w:ind w:left="65"/>
              <w:rPr>
                <w:sz w:val="18"/>
              </w:rPr>
            </w:pPr>
            <w:r>
              <w:rPr>
                <w:spacing w:val="-4"/>
                <w:sz w:val="18"/>
              </w:rPr>
              <w:t xml:space="preserve">4.12</w:t>
            </w:r>
          </w:p>
        </w:tc>
      </w:tr>
    </w:tbl>
    <w:p w:rsidR="00A154E5">
      <w:pPr>
        <w:spacing w:before="96"/>
        <w:ind w:left="120"/>
        <w:rPr>
          <w:rFonts w:ascii="Calibri"/>
          <w:sz w:val="18"/>
        </w:rPr>
      </w:pPr>
      <w:r>
        <w:rPr>
          <w:rFonts w:ascii="Calibri"/>
          <w:spacing w:val="-2"/>
          <w:sz w:val="18"/>
        </w:rPr>
        <w:t xml:space="preserve">NOTES:</w:t>
      </w:r>
    </w:p>
    <w:p w:rsidR="00A154E5">
      <w:pPr>
        <w:pStyle w:val="ListParagraph"/>
        <w:numPr>
          <w:ilvl w:val="0"/>
          <w:numId w:val="16"/>
        </w:numPr>
        <w:tabs>
          <w:tab w:val="left" w:pos="840"/>
        </w:tabs>
        <w:spacing w:before="1" w:line="219" w:lineRule="exact"/>
        <w:rPr>
          <w:rFonts w:ascii="Calibri"/>
          <w:sz w:val="18"/>
        </w:rPr>
      </w:pPr>
      <w:r>
        <w:rPr>
          <w:rFonts w:ascii="Calibri"/>
          <w:sz w:val="18"/>
        </w:rPr>
        <w:t xml:space="preserve">Rotary</w:t>
      </w:r>
      <w:r>
        <w:rPr>
          <w:rFonts w:ascii="Calibri"/>
          <w:spacing w:val="-3"/>
          <w:sz w:val="18"/>
        </w:rPr>
        <w:t xml:space="preserve"> </w:t>
      </w:r>
      <w:r>
        <w:rPr>
          <w:rFonts w:ascii="Calibri"/>
          <w:sz w:val="18"/>
        </w:rPr>
        <w:t xml:space="preserve">cored</w:t>
      </w:r>
      <w:r>
        <w:rPr>
          <w:rFonts w:ascii="Calibri"/>
          <w:spacing w:val="-3"/>
          <w:sz w:val="18"/>
        </w:rPr>
        <w:t xml:space="preserve"> </w:t>
      </w:r>
      <w:r>
        <w:rPr>
          <w:rFonts w:ascii="Calibri"/>
          <w:sz w:val="18"/>
        </w:rPr>
        <w:t xml:space="preserve">machine</w:t>
      </w:r>
      <w:r>
        <w:rPr>
          <w:rFonts w:ascii="Calibri"/>
          <w:spacing w:val="-2"/>
          <w:sz w:val="18"/>
        </w:rPr>
        <w:t xml:space="preserve"> borehole</w:t>
      </w:r>
    </w:p>
    <w:p w:rsidR="00A154E5">
      <w:pPr>
        <w:pStyle w:val="ListParagraph"/>
        <w:numPr>
          <w:ilvl w:val="0"/>
          <w:numId w:val="16"/>
        </w:numPr>
        <w:tabs>
          <w:tab w:val="left" w:pos="840"/>
        </w:tabs>
        <w:spacing w:line="219" w:lineRule="exact"/>
        <w:rPr>
          <w:rFonts w:ascii="Calibri"/>
          <w:sz w:val="18"/>
        </w:rPr>
      </w:pPr>
      <w:commentRangeStart w:id="51"/>
      <w:r>
        <w:rPr>
          <w:rFonts w:ascii="Calibri"/>
          <w:sz w:val="18"/>
        </w:rPr>
        <w:t xml:space="preserve">Groundwater</w:t>
      </w:r>
      <w:r>
        <w:commentReference w:id="51"/>
      </w:r>
      <w:commentRangeEnd w:id="51"/>
      <w:r>
        <w:rPr>
          <w:rFonts w:ascii="Calibri"/>
          <w:spacing w:val="-2"/>
          <w:sz w:val="18"/>
        </w:rPr>
        <w:t xml:space="preserve"> </w:t>
      </w:r>
      <w:r>
        <w:rPr>
          <w:rFonts w:ascii="Calibri"/>
          <w:sz w:val="18"/>
        </w:rPr>
        <w:t xml:space="preserve">level</w:t>
      </w:r>
      <w:r>
        <w:rPr>
          <w:rFonts w:ascii="Calibri"/>
          <w:spacing w:val="-2"/>
          <w:sz w:val="18"/>
        </w:rPr>
        <w:t xml:space="preserve"> </w:t>
      </w:r>
      <w:r>
        <w:rPr>
          <w:rFonts w:ascii="Calibri"/>
          <w:sz w:val="18"/>
        </w:rPr>
        <w:t xml:space="preserve">not</w:t>
      </w:r>
      <w:r>
        <w:rPr>
          <w:rFonts w:ascii="Calibri"/>
          <w:spacing w:val="-3"/>
          <w:sz w:val="18"/>
        </w:rPr>
        <w:t xml:space="preserve"> </w:t>
      </w:r>
      <w:r>
        <w:rPr>
          <w:rFonts w:ascii="Calibri"/>
          <w:spacing w:val="-2"/>
          <w:sz w:val="18"/>
        </w:rPr>
        <w:t xml:space="preserve">recorded</w:t>
      </w:r>
    </w:p>
    <w:p w:rsidR="00A154E5">
      <w:pPr>
        <w:pStyle w:val="ListParagraph"/>
        <w:numPr>
          <w:ilvl w:val="0"/>
          <w:numId w:val="16"/>
        </w:numPr>
        <w:tabs>
          <w:tab w:val="left" w:pos="840"/>
        </w:tabs>
        <w:spacing w:before="1"/>
        <w:rPr>
          <w:rFonts w:ascii="Calibri"/>
          <w:sz w:val="18"/>
        </w:rPr>
      </w:pPr>
      <w:r>
        <w:rPr>
          <w:rFonts w:ascii="Calibri"/>
          <w:sz w:val="18"/>
        </w:rPr>
        <w:t xml:space="preserve">Hand</w:t>
      </w:r>
      <w:r>
        <w:rPr>
          <w:rFonts w:ascii="Calibri"/>
          <w:spacing w:val="-4"/>
          <w:sz w:val="18"/>
        </w:rPr>
        <w:t xml:space="preserve"> </w:t>
      </w:r>
      <w:r>
        <w:rPr>
          <w:rFonts w:ascii="Calibri"/>
          <w:sz w:val="18"/>
        </w:rPr>
        <w:t xml:space="preserve">augered</w:t>
      </w:r>
      <w:r>
        <w:rPr>
          <w:rFonts w:ascii="Calibri"/>
          <w:spacing w:val="-2"/>
          <w:sz w:val="18"/>
        </w:rPr>
        <w:t xml:space="preserve"> borehole</w:t>
      </w:r>
    </w:p>
    <w:p w:rsidR="00A154E5">
      <w:pPr>
        <w:pStyle w:val="ListParagraph"/>
        <w:numPr>
          <w:ilvl w:val="0"/>
          <w:numId w:val="16"/>
        </w:numPr>
        <w:tabs>
          <w:tab w:val="left" w:pos="840"/>
        </w:tabs>
        <w:spacing w:before="1"/>
        <w:rPr>
          <w:rFonts w:ascii="Calibri"/>
          <w:sz w:val="18"/>
        </w:rPr>
      </w:pPr>
      <w:r>
        <w:rPr>
          <w:rFonts w:ascii="Calibri"/>
          <w:sz w:val="18"/>
        </w:rPr>
        <w:t xml:space="preserve">Cone</w:t>
      </w:r>
      <w:r>
        <w:rPr>
          <w:rFonts w:ascii="Calibri"/>
          <w:spacing w:val="-4"/>
          <w:sz w:val="18"/>
        </w:rPr>
        <w:t xml:space="preserve"> </w:t>
      </w:r>
      <w:r>
        <w:rPr>
          <w:rFonts w:ascii="Calibri"/>
          <w:sz w:val="18"/>
        </w:rPr>
        <w:t xml:space="preserve">penetration</w:t>
      </w:r>
      <w:r>
        <w:rPr>
          <w:rFonts w:ascii="Calibri"/>
          <w:spacing w:val="-3"/>
          <w:sz w:val="18"/>
        </w:rPr>
        <w:t xml:space="preserve"> </w:t>
      </w:r>
      <w:r>
        <w:rPr>
          <w:rFonts w:ascii="Calibri"/>
          <w:spacing w:val="-4"/>
          <w:sz w:val="18"/>
        </w:rPr>
        <w:t xml:space="preserve">test</w:t>
      </w:r>
    </w:p>
    <w:p w:rsidR="00A154E5">
      <w:pPr>
        <w:pStyle w:val="BodyText"/>
        <w:spacing w:before="141"/>
        <w:rPr>
          <w:rFonts w:ascii="Calibri"/>
          <w:sz w:val="18"/>
        </w:rPr>
      </w:pPr>
    </w:p>
    <w:p w:rsidR="00A154E5">
      <w:pPr>
        <w:pStyle w:val="Heading2"/>
        <w:numPr>
          <w:ilvl w:val="1"/>
          <w:numId w:val="11"/>
        </w:numPr>
        <w:tabs>
          <w:tab w:val="left" w:pos="684"/>
        </w:tabs>
        <w:ind w:left="684" w:hanging="564"/>
      </w:pPr>
      <w:bookmarkStart w:id="52" w:name="_bookmark8"/>
      <w:bookmarkEnd w:id="52"/>
      <w:commentRangeStart w:id="53"/>
      <w:r>
        <w:rPr>
          <w:color w:val="7E7E7E"/>
          <w:spacing w:val="-2"/>
        </w:rPr>
        <w:t xml:space="preserve">Groundwater</w:t>
      </w:r>
      <w:r>
        <w:commentReference w:id="53"/>
      </w:r>
      <w:commentRangeEnd w:id="53"/>
    </w:p>
    <w:p w:rsidR="00A154E5">
      <w:pPr>
        <w:pStyle w:val="BodyText"/>
        <w:spacing w:before="119"/>
        <w:ind w:left="120"/>
      </w:pPr>
      <w:commentRangeStart w:id="54"/>
      <w:r>
        <w:t xml:space="preserve">Groundwater</w:t>
      </w:r>
      <w:r>
        <w:commentReference w:id="54"/>
      </w:r>
      <w:commentRangeEnd w:id="54"/>
      <w:r>
        <w:t xml:space="preserve">,</w:t>
      </w:r>
      <w:r>
        <w:rPr>
          <w:spacing w:val="-8"/>
        </w:rPr>
        <w:t xml:space="preserve"> </w:t>
      </w:r>
      <w:r>
        <w:t xml:space="preserve">or</w:t>
      </w:r>
      <w:r>
        <w:rPr>
          <w:spacing w:val="-3"/>
        </w:rPr>
        <w:t xml:space="preserve"> </w:t>
      </w:r>
      <w:r>
        <w:t xml:space="preserve">the</w:t>
      </w:r>
      <w:r>
        <w:rPr>
          <w:spacing w:val="-5"/>
        </w:rPr>
        <w:t xml:space="preserve"> </w:t>
      </w:r>
      <w:r>
        <w:t xml:space="preserve">lack</w:t>
      </w:r>
      <w:r>
        <w:rPr>
          <w:spacing w:val="-3"/>
        </w:rPr>
        <w:t xml:space="preserve"> </w:t>
      </w:r>
      <w:r>
        <w:t xml:space="preserve">of,</w:t>
      </w:r>
      <w:r>
        <w:rPr>
          <w:spacing w:val="-6"/>
        </w:rPr>
        <w:t xml:space="preserve"> </w:t>
      </w:r>
      <w:r>
        <w:t xml:space="preserve">was</w:t>
      </w:r>
      <w:r>
        <w:rPr>
          <w:spacing w:val="-4"/>
        </w:rPr>
        <w:t xml:space="preserve"> </w:t>
      </w:r>
      <w:r>
        <w:t xml:space="preserve">recorded</w:t>
      </w:r>
      <w:r>
        <w:rPr>
          <w:spacing w:val="-5"/>
        </w:rPr>
        <w:t xml:space="preserve"> </w:t>
      </w:r>
      <w:r>
        <w:t xml:space="preserve">following</w:t>
      </w:r>
      <w:r>
        <w:rPr>
          <w:spacing w:val="-3"/>
        </w:rPr>
        <w:t xml:space="preserve"> </w:t>
      </w:r>
      <w:r>
        <w:t xml:space="preserve">the</w:t>
      </w:r>
      <w:r>
        <w:rPr>
          <w:spacing w:val="-5"/>
        </w:rPr>
        <w:t xml:space="preserve"> </w:t>
      </w:r>
      <w:r>
        <w:t xml:space="preserve">completion</w:t>
      </w:r>
      <w:r>
        <w:rPr>
          <w:spacing w:val="-3"/>
        </w:rPr>
        <w:t xml:space="preserve"> </w:t>
      </w:r>
      <w:r>
        <w:t xml:space="preserve">of</w:t>
      </w:r>
      <w:r>
        <w:rPr>
          <w:spacing w:val="-5"/>
        </w:rPr>
        <w:t xml:space="preserve"> </w:t>
      </w:r>
      <w:r>
        <w:t xml:space="preserve">each</w:t>
      </w:r>
      <w:r>
        <w:rPr>
          <w:spacing w:val="-6"/>
        </w:rPr>
        <w:t xml:space="preserve"> </w:t>
      </w:r>
      <w:r>
        <w:t xml:space="preserve">investigation</w:t>
      </w:r>
      <w:r>
        <w:rPr>
          <w:spacing w:val="-3"/>
        </w:rPr>
        <w:t xml:space="preserve"> </w:t>
      </w:r>
      <w:r>
        <w:t xml:space="preserve">(with</w:t>
      </w:r>
      <w:r>
        <w:rPr>
          <w:spacing w:val="-3"/>
        </w:rPr>
        <w:t xml:space="preserve"> </w:t>
      </w:r>
      <w:r>
        <w:rPr>
          <w:spacing w:val="-5"/>
        </w:rPr>
        <w:t xml:space="preserve">the</w:t>
      </w:r>
    </w:p>
    <w:p w:rsidR="00A154E5">
      <w:pPr>
        <w:pStyle w:val="BodyText"/>
        <w:spacing w:before="26" w:line="264" w:lineRule="auto"/>
        <w:ind w:left="120"/>
      </w:pPr>
      <w:r>
        <w:t xml:space="preserve">exception</w:t>
      </w:r>
      <w:r>
        <w:rPr>
          <w:spacing w:val="-1"/>
        </w:rPr>
        <w:t xml:space="preserve"> </w:t>
      </w:r>
      <w:r>
        <w:t xml:space="preserve">of</w:t>
      </w:r>
      <w:r>
        <w:rPr>
          <w:spacing w:val="-3"/>
        </w:rPr>
        <w:t xml:space="preserve"> </w:t>
      </w:r>
      <w:r>
        <w:t xml:space="preserve">BH</w:t>
      </w:r>
      <w:r>
        <w:rPr>
          <w:spacing w:val="-3"/>
        </w:rPr>
        <w:t xml:space="preserve"> </w:t>
      </w:r>
      <w:r>
        <w:t xml:space="preserve">2007).</w:t>
      </w:r>
      <w:r>
        <w:rPr>
          <w:spacing w:val="-3"/>
        </w:rPr>
        <w:t xml:space="preserve"> </w:t>
      </w:r>
      <w:r>
        <w:t xml:space="preserve">Details</w:t>
      </w:r>
      <w:r>
        <w:rPr>
          <w:spacing w:val="-3"/>
        </w:rPr>
        <w:t xml:space="preserve"> </w:t>
      </w:r>
      <w:r>
        <w:t xml:space="preserve">of</w:t>
      </w:r>
      <w:r>
        <w:rPr>
          <w:spacing w:val="-3"/>
        </w:rPr>
        <w:t xml:space="preserve"> </w:t>
      </w:r>
      <w:r>
        <w:t xml:space="preserve">the</w:t>
      </w:r>
      <w:r>
        <w:rPr>
          <w:spacing w:val="-2"/>
        </w:rPr>
        <w:t xml:space="preserve"> </w:t>
      </w:r>
      <w:r>
        <w:t xml:space="preserve">recorded</w:t>
      </w:r>
      <w:r>
        <w:rPr>
          <w:spacing w:val="-3"/>
        </w:rPr>
        <w:t xml:space="preserve"> </w:t>
      </w:r>
      <w:commentRangeStart w:id="55"/>
      <w:r>
        <w:t xml:space="preserve">groundwater</w:t>
      </w:r>
      <w:r>
        <w:commentReference w:id="55"/>
      </w:r>
      <w:commentRangeEnd w:id="55"/>
      <w:r>
        <w:rPr>
          <w:spacing w:val="-1"/>
        </w:rPr>
        <w:t xml:space="preserve"> </w:t>
      </w:r>
      <w:r>
        <w:t xml:space="preserve">observations</w:t>
      </w:r>
      <w:r>
        <w:rPr>
          <w:spacing w:val="-3"/>
        </w:rPr>
        <w:t xml:space="preserve"> </w:t>
      </w:r>
      <w:r>
        <w:t xml:space="preserve">are</w:t>
      </w:r>
      <w:r>
        <w:rPr>
          <w:spacing w:val="-1"/>
        </w:rPr>
        <w:t xml:space="preserve"> </w:t>
      </w:r>
      <w:r>
        <w:t xml:space="preserve">presented</w:t>
      </w:r>
      <w:r>
        <w:rPr>
          <w:spacing w:val="-3"/>
        </w:rPr>
        <w:t xml:space="preserve"> </w:t>
      </w:r>
      <w:r>
        <w:t xml:space="preserve">on</w:t>
      </w:r>
      <w:r>
        <w:rPr>
          <w:spacing w:val="-1"/>
        </w:rPr>
        <w:t xml:space="preserve"> </w:t>
      </w:r>
      <w:r>
        <w:t xml:space="preserve">the</w:t>
      </w:r>
      <w:r>
        <w:rPr>
          <w:spacing w:val="-2"/>
        </w:rPr>
        <w:t xml:space="preserve"> </w:t>
      </w:r>
      <w:r>
        <w:t xml:space="preserve">investigation logs in Appendix B and are </w:t>
      </w:r>
      <w:r>
        <w:t xml:space="preserve">summarised</w:t>
      </w:r>
      <w:r>
        <w:t xml:space="preserve"> in Table 1 above.</w:t>
      </w:r>
    </w:p>
    <w:p w:rsidR="00A154E5">
      <w:pPr>
        <w:pStyle w:val="BodyText"/>
        <w:spacing w:before="92"/>
      </w:pPr>
    </w:p>
    <w:p w:rsidR="00A154E5">
      <w:pPr>
        <w:pStyle w:val="Heading2"/>
        <w:numPr>
          <w:ilvl w:val="1"/>
          <w:numId w:val="11"/>
        </w:numPr>
        <w:tabs>
          <w:tab w:val="left" w:pos="686"/>
        </w:tabs>
        <w:ind w:left="686" w:hanging="566"/>
      </w:pPr>
      <w:bookmarkStart w:id="56" w:name="_bookmark9"/>
      <w:bookmarkEnd w:id="56"/>
      <w:r>
        <w:rPr>
          <w:color w:val="7E7E7E"/>
        </w:rPr>
        <w:t xml:space="preserve">Geotechnical</w:t>
      </w:r>
      <w:r>
        <w:rPr>
          <w:color w:val="7E7E7E"/>
          <w:spacing w:val="-6"/>
        </w:rPr>
        <w:t xml:space="preserve"> </w:t>
      </w:r>
      <w:r>
        <w:rPr>
          <w:color w:val="7E7E7E"/>
        </w:rPr>
        <w:t xml:space="preserve">laboratory</w:t>
      </w:r>
      <w:r>
        <w:rPr>
          <w:color w:val="7E7E7E"/>
          <w:spacing w:val="-4"/>
        </w:rPr>
        <w:t xml:space="preserve"> </w:t>
      </w:r>
      <w:r>
        <w:rPr>
          <w:color w:val="7E7E7E"/>
          <w:spacing w:val="-2"/>
        </w:rPr>
        <w:t xml:space="preserve">testing</w:t>
      </w:r>
    </w:p>
    <w:p w:rsidR="00A154E5">
      <w:pPr>
        <w:pStyle w:val="BodyText"/>
        <w:spacing w:before="119"/>
        <w:ind w:left="120"/>
      </w:pPr>
      <w:r>
        <w:t xml:space="preserve">Samples</w:t>
      </w:r>
      <w:r>
        <w:rPr>
          <w:spacing w:val="-5"/>
        </w:rPr>
        <w:t xml:space="preserve"> </w:t>
      </w:r>
      <w:r>
        <w:t xml:space="preserve">were</w:t>
      </w:r>
      <w:r>
        <w:rPr>
          <w:spacing w:val="-3"/>
        </w:rPr>
        <w:t xml:space="preserve"> </w:t>
      </w:r>
      <w:r>
        <w:t xml:space="preserve">collected</w:t>
      </w:r>
      <w:r>
        <w:rPr>
          <w:spacing w:val="-5"/>
        </w:rPr>
        <w:t xml:space="preserve"> </w:t>
      </w:r>
      <w:r>
        <w:t xml:space="preserve">from</w:t>
      </w:r>
      <w:r>
        <w:rPr>
          <w:spacing w:val="-5"/>
        </w:rPr>
        <w:t xml:space="preserve"> </w:t>
      </w:r>
      <w:r>
        <w:t xml:space="preserve">boreholes</w:t>
      </w:r>
      <w:r>
        <w:rPr>
          <w:spacing w:val="-4"/>
        </w:rPr>
        <w:t xml:space="preserve"> </w:t>
      </w:r>
      <w:r>
        <w:t xml:space="preserve">for</w:t>
      </w:r>
      <w:r>
        <w:rPr>
          <w:spacing w:val="-3"/>
        </w:rPr>
        <w:t xml:space="preserve"> </w:t>
      </w:r>
      <w:r>
        <w:t xml:space="preserve">laboratory</w:t>
      </w:r>
      <w:r>
        <w:rPr>
          <w:spacing w:val="-6"/>
        </w:rPr>
        <w:t xml:space="preserve"> </w:t>
      </w:r>
      <w:r>
        <w:rPr>
          <w:spacing w:val="-2"/>
        </w:rPr>
        <w:t xml:space="preserve">testing.</w:t>
      </w:r>
    </w:p>
    <w:p w:rsidR="00A154E5">
      <w:pPr>
        <w:pStyle w:val="BodyText"/>
        <w:spacing w:before="147" w:line="264" w:lineRule="auto"/>
        <w:ind w:left="120" w:right="210"/>
      </w:pPr>
      <w:r>
        <w:t xml:space="preserve">Summary</w:t>
      </w:r>
      <w:r>
        <w:rPr>
          <w:spacing w:val="-2"/>
        </w:rPr>
        <w:t xml:space="preserve"> </w:t>
      </w:r>
      <w:r>
        <w:t xml:space="preserve">details</w:t>
      </w:r>
      <w:r>
        <w:rPr>
          <w:spacing w:val="-3"/>
        </w:rPr>
        <w:t xml:space="preserve"> </w:t>
      </w:r>
      <w:r>
        <w:t xml:space="preserve">of</w:t>
      </w:r>
      <w:r>
        <w:rPr>
          <w:spacing w:val="-3"/>
        </w:rPr>
        <w:t xml:space="preserve"> </w:t>
      </w:r>
      <w:r>
        <w:t xml:space="preserve">the</w:t>
      </w:r>
      <w:r>
        <w:rPr>
          <w:spacing w:val="-2"/>
        </w:rPr>
        <w:t xml:space="preserve"> </w:t>
      </w:r>
      <w:r>
        <w:t xml:space="preserve">samples</w:t>
      </w:r>
      <w:r>
        <w:rPr>
          <w:spacing w:val="-3"/>
        </w:rPr>
        <w:t xml:space="preserve"> </w:t>
      </w:r>
      <w:r>
        <w:t xml:space="preserve">and</w:t>
      </w:r>
      <w:r>
        <w:rPr>
          <w:spacing w:val="-3"/>
        </w:rPr>
        <w:t xml:space="preserve"> </w:t>
      </w:r>
      <w:r>
        <w:t xml:space="preserve">laboratory</w:t>
      </w:r>
      <w:r>
        <w:rPr>
          <w:spacing w:val="-3"/>
        </w:rPr>
        <w:t xml:space="preserve"> </w:t>
      </w:r>
      <w:r>
        <w:t xml:space="preserve">tests</w:t>
      </w:r>
      <w:r>
        <w:rPr>
          <w:spacing w:val="-3"/>
        </w:rPr>
        <w:t xml:space="preserve"> </w:t>
      </w:r>
      <w:r>
        <w:t xml:space="preserve">are</w:t>
      </w:r>
      <w:r>
        <w:rPr>
          <w:spacing w:val="-2"/>
        </w:rPr>
        <w:t xml:space="preserve"> </w:t>
      </w:r>
      <w:r>
        <w:t xml:space="preserve">presented</w:t>
      </w:r>
      <w:r>
        <w:rPr>
          <w:spacing w:val="-2"/>
        </w:rPr>
        <w:t xml:space="preserve"> </w:t>
      </w:r>
      <w:r>
        <w:t xml:space="preserve">in</w:t>
      </w:r>
      <w:r>
        <w:rPr>
          <w:spacing w:val="-1"/>
        </w:rPr>
        <w:t xml:space="preserve"> </w:t>
      </w:r>
      <w:r>
        <w:t xml:space="preserve">Table</w:t>
      </w:r>
      <w:r>
        <w:rPr>
          <w:spacing w:val="-1"/>
        </w:rPr>
        <w:t xml:space="preserve"> </w:t>
      </w:r>
      <w:r>
        <w:t xml:space="preserve">2</w:t>
      </w:r>
      <w:r>
        <w:rPr>
          <w:spacing w:val="-3"/>
        </w:rPr>
        <w:t xml:space="preserve"> </w:t>
      </w:r>
      <w:r>
        <w:t xml:space="preserve">below.</w:t>
      </w:r>
      <w:r>
        <w:rPr>
          <w:spacing w:val="39"/>
        </w:rPr>
        <w:t xml:space="preserve"> </w:t>
      </w:r>
      <w:r>
        <w:t xml:space="preserve">Results</w:t>
      </w:r>
      <w:r>
        <w:rPr>
          <w:spacing w:val="-3"/>
        </w:rPr>
        <w:t xml:space="preserve"> </w:t>
      </w:r>
      <w:r>
        <w:t xml:space="preserve">of</w:t>
      </w:r>
      <w:r>
        <w:rPr>
          <w:spacing w:val="-3"/>
        </w:rPr>
        <w:t xml:space="preserve"> </w:t>
      </w:r>
      <w:r>
        <w:t xml:space="preserve">the laboratory testing are attached in Appendix C.</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Heading4"/>
        <w:spacing w:before="41"/>
      </w:pPr>
      <w:r>
        <w:t xml:space="preserve">Table</w:t>
      </w:r>
      <w:r>
        <w:rPr>
          <w:spacing w:val="-3"/>
        </w:rPr>
        <w:t xml:space="preserve"> </w:t>
      </w:r>
      <w:r>
        <w:t xml:space="preserve">2:</w:t>
      </w:r>
      <w:r>
        <w:rPr>
          <w:spacing w:val="-2"/>
        </w:rPr>
        <w:t xml:space="preserve"> </w:t>
      </w:r>
      <w:r>
        <w:t xml:space="preserve">Geotechnical</w:t>
      </w:r>
      <w:r>
        <w:rPr>
          <w:spacing w:val="-3"/>
        </w:rPr>
        <w:t xml:space="preserve"> </w:t>
      </w:r>
      <w:r>
        <w:t xml:space="preserve">laboratory</w:t>
      </w:r>
      <w:r>
        <w:rPr>
          <w:spacing w:val="-3"/>
        </w:rPr>
        <w:t xml:space="preserve"> </w:t>
      </w:r>
      <w:r>
        <w:rPr>
          <w:spacing w:val="-2"/>
        </w:rPr>
        <w:t xml:space="preserve">testing</w:t>
      </w:r>
    </w:p>
    <w:p w:rsidR="00A154E5">
      <w:pPr>
        <w:pStyle w:val="BodyText"/>
        <w:spacing w:before="2"/>
        <w:rPr>
          <w:b/>
          <w:sz w:val="17"/>
        </w:rPr>
      </w:pPr>
    </w:p>
    <w:tbl>
      <w:tblPr>
        <w:tblStyle w:val="NormalTable"/>
        <w:tblW w:w="0" w:type="auto"/>
        <w:tblCellSpacing w:w="43" w:type="dxa"/>
        <w:tblInd w:w="260" w:type="dxa"/>
        <w:tblLayout w:type="fixed"/>
        <w:tblCellMar>
          <w:left w:w="0" w:type="dxa"/>
          <w:right w:w="0" w:type="dxa"/>
        </w:tblCellMar>
        <w:tblLook w:val="01E0"/>
      </w:tblPr>
      <w:tblGrid>
        <w:gridCol w:w="1993"/>
        <w:gridCol w:w="2608"/>
        <w:gridCol w:w="4796"/>
      </w:tblGrid>
      <w:tr w14:paraId="010EA848" w14:textId="77777777">
        <w:tblPrEx>
          <w:tblW w:w="0" w:type="auto"/>
          <w:tblCellSpacing w:w="43" w:type="dxa"/>
          <w:tblInd w:w="260" w:type="dxa"/>
          <w:tblLayout w:type="fixed"/>
          <w:tblCellMar>
            <w:left w:w="0" w:type="dxa"/>
            <w:right w:w="0" w:type="dxa"/>
          </w:tblCellMar>
          <w:tblLook w:val="01E0"/>
        </w:tblPrEx>
        <w:trPr>
          <w:trHeight w:val="496"/>
          <w:tblCellSpacing w:w="43" w:type="dxa"/>
        </w:trPr>
        <w:tc>
          <w:tcPr>
            <w:tcW w:w="1993" w:type="dxa"/>
            <w:tcBorders>
              <w:top w:val="nil"/>
              <w:left w:val="nil"/>
            </w:tcBorders>
            <w:shd w:val="clear" w:color="auto" w:fill="48B757"/>
          </w:tcPr>
          <w:p w:rsidR="00A154E5">
            <w:pPr>
              <w:pStyle w:val="TableParagraph"/>
              <w:spacing w:before="78"/>
              <w:ind w:left="134"/>
              <w:rPr>
                <w:b/>
              </w:rPr>
            </w:pPr>
            <w:r>
              <w:rPr>
                <w:b/>
                <w:color w:val="FFFFFF"/>
              </w:rPr>
              <w:t xml:space="preserve">TEST</w:t>
            </w:r>
            <w:r>
              <w:rPr>
                <w:b/>
                <w:color w:val="FFFFFF"/>
                <w:spacing w:val="-6"/>
              </w:rPr>
              <w:t xml:space="preserve"> </w:t>
            </w:r>
            <w:r>
              <w:rPr>
                <w:b/>
                <w:color w:val="FFFFFF"/>
                <w:spacing w:val="-2"/>
              </w:rPr>
              <w:t xml:space="preserve">REFERENCE</w:t>
            </w:r>
          </w:p>
        </w:tc>
        <w:tc>
          <w:tcPr>
            <w:tcW w:w="2608" w:type="dxa"/>
            <w:tcBorders>
              <w:top w:val="nil"/>
            </w:tcBorders>
            <w:shd w:val="clear" w:color="auto" w:fill="48B757"/>
          </w:tcPr>
          <w:p w:rsidR="00A154E5">
            <w:pPr>
              <w:pStyle w:val="TableParagraph"/>
              <w:spacing w:before="78"/>
              <w:ind w:left="360"/>
              <w:rPr>
                <w:b/>
              </w:rPr>
            </w:pPr>
            <w:r>
              <w:rPr>
                <w:b/>
                <w:color w:val="FFFFFF"/>
              </w:rPr>
              <w:t xml:space="preserve">SAMPLE</w:t>
            </w:r>
            <w:r>
              <w:rPr>
                <w:b/>
                <w:color w:val="FFFFFF"/>
                <w:spacing w:val="-8"/>
              </w:rPr>
              <w:t xml:space="preserve"> </w:t>
            </w:r>
            <w:r>
              <w:rPr>
                <w:b/>
                <w:color w:val="FFFFFF"/>
                <w:spacing w:val="-2"/>
              </w:rPr>
              <w:t xml:space="preserve">INTERVAL</w:t>
            </w:r>
          </w:p>
        </w:tc>
        <w:tc>
          <w:tcPr>
            <w:tcW w:w="4796" w:type="dxa"/>
            <w:tcBorders>
              <w:top w:val="nil"/>
              <w:right w:val="nil"/>
            </w:tcBorders>
            <w:shd w:val="clear" w:color="auto" w:fill="48B757"/>
          </w:tcPr>
          <w:p w:rsidR="00A154E5">
            <w:pPr>
              <w:pStyle w:val="TableParagraph"/>
              <w:spacing w:before="78"/>
              <w:ind w:right="1"/>
              <w:jc w:val="center"/>
              <w:rPr>
                <w:b/>
              </w:rPr>
            </w:pPr>
            <w:r>
              <w:rPr>
                <w:b/>
                <w:color w:val="FFFFFF"/>
                <w:spacing w:val="-4"/>
              </w:rPr>
              <w:t xml:space="preserve">TEST</w:t>
            </w:r>
          </w:p>
        </w:tc>
      </w:tr>
      <w:tr w14:paraId="51701F28"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BH2007</w:t>
            </w:r>
          </w:p>
        </w:tc>
        <w:tc>
          <w:tcPr>
            <w:tcW w:w="2608" w:type="dxa"/>
            <w:shd w:val="clear" w:color="auto" w:fill="F1F1F1"/>
          </w:tcPr>
          <w:p w:rsidR="00A154E5">
            <w:pPr>
              <w:pStyle w:val="TableParagraph"/>
              <w:spacing w:before="78"/>
              <w:ind w:left="65"/>
            </w:pPr>
            <w:r>
              <w:t xml:space="preserve">1.5 -</w:t>
            </w:r>
            <w:r>
              <w:rPr>
                <w:spacing w:val="2"/>
              </w:rPr>
              <w:t xml:space="preserve"> </w:t>
            </w:r>
            <w:r>
              <w:rPr>
                <w:spacing w:val="-5"/>
              </w:rPr>
              <w:t xml:space="preserve">2.0</w:t>
            </w:r>
          </w:p>
        </w:tc>
        <w:tc>
          <w:tcPr>
            <w:tcW w:w="4796" w:type="dxa"/>
            <w:tcBorders>
              <w:right w:val="nil"/>
            </w:tcBorders>
            <w:shd w:val="clear" w:color="auto" w:fill="F1F1F1"/>
          </w:tcPr>
          <w:p w:rsidR="00A154E5">
            <w:pPr>
              <w:pStyle w:val="TableParagraph"/>
              <w:spacing w:before="78"/>
              <w:ind w:left="63"/>
            </w:pPr>
            <w:r>
              <w:t xml:space="preserve">1-D</w:t>
            </w:r>
            <w:r>
              <w:rPr>
                <w:spacing w:val="5"/>
              </w:rPr>
              <w:t xml:space="preserve"> </w:t>
            </w:r>
            <w:r>
              <w:rPr>
                <w:spacing w:val="-2"/>
              </w:rPr>
              <w:t xml:space="preserve">Consolidation</w:t>
            </w:r>
          </w:p>
        </w:tc>
      </w:tr>
      <w:tr w14:paraId="72B09CEF"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BH2007</w:t>
            </w:r>
          </w:p>
        </w:tc>
        <w:tc>
          <w:tcPr>
            <w:tcW w:w="2608" w:type="dxa"/>
            <w:shd w:val="clear" w:color="auto" w:fill="F1F1F1"/>
          </w:tcPr>
          <w:p w:rsidR="00A154E5">
            <w:pPr>
              <w:pStyle w:val="TableParagraph"/>
              <w:spacing w:before="78"/>
              <w:ind w:left="65"/>
            </w:pPr>
            <w:r>
              <w:t xml:space="preserve">3.0</w:t>
            </w:r>
            <w:r>
              <w:rPr>
                <w:spacing w:val="1"/>
              </w:rPr>
              <w:t xml:space="preserve"> </w:t>
            </w:r>
            <w:r>
              <w:t xml:space="preserve">– </w:t>
            </w:r>
            <w:r>
              <w:rPr>
                <w:spacing w:val="-5"/>
              </w:rPr>
              <w:t xml:space="preserve">3.5</w:t>
            </w:r>
          </w:p>
        </w:tc>
        <w:tc>
          <w:tcPr>
            <w:tcW w:w="4796" w:type="dxa"/>
            <w:tcBorders>
              <w:right w:val="nil"/>
            </w:tcBorders>
            <w:shd w:val="clear" w:color="auto" w:fill="F1F1F1"/>
          </w:tcPr>
          <w:p w:rsidR="00A154E5">
            <w:pPr>
              <w:pStyle w:val="TableParagraph"/>
              <w:spacing w:before="78"/>
              <w:ind w:left="63"/>
            </w:pPr>
            <w:r>
              <w:t xml:space="preserve">1-D</w:t>
            </w:r>
            <w:r>
              <w:rPr>
                <w:spacing w:val="5"/>
              </w:rPr>
              <w:t xml:space="preserve"> </w:t>
            </w:r>
            <w:r>
              <w:rPr>
                <w:spacing w:val="-2"/>
              </w:rPr>
              <w:t xml:space="preserve">Consolidation</w:t>
            </w:r>
          </w:p>
        </w:tc>
      </w:tr>
      <w:tr w14:paraId="5E59670C"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3"/>
              </w:rPr>
              <w:t xml:space="preserve"> </w:t>
            </w:r>
            <w:r>
              <w:rPr>
                <w:spacing w:val="-2"/>
              </w:rPr>
              <w:t xml:space="preserve">HA2072</w:t>
            </w:r>
          </w:p>
        </w:tc>
        <w:tc>
          <w:tcPr>
            <w:tcW w:w="2608" w:type="dxa"/>
            <w:shd w:val="clear" w:color="auto" w:fill="F1F1F1"/>
          </w:tcPr>
          <w:p w:rsidR="00A154E5">
            <w:pPr>
              <w:pStyle w:val="TableParagraph"/>
              <w:spacing w:before="78"/>
              <w:ind w:left="65"/>
            </w:pPr>
            <w:r>
              <w:t xml:space="preserve">0.4</w:t>
            </w:r>
            <w:r>
              <w:rPr>
                <w:spacing w:val="-2"/>
              </w:rPr>
              <w:t xml:space="preserve"> </w:t>
            </w:r>
            <w:r>
              <w:t xml:space="preserve">–</w:t>
            </w:r>
            <w:r>
              <w:rPr>
                <w:spacing w:val="-1"/>
              </w:rPr>
              <w:t xml:space="preserve"> </w:t>
            </w:r>
            <w:r>
              <w:rPr>
                <w:spacing w:val="-5"/>
              </w:rPr>
              <w:t xml:space="preserve">0.6</w:t>
            </w:r>
          </w:p>
        </w:tc>
        <w:tc>
          <w:tcPr>
            <w:tcW w:w="4796" w:type="dxa"/>
            <w:tcBorders>
              <w:right w:val="nil"/>
            </w:tcBorders>
            <w:shd w:val="clear" w:color="auto" w:fill="F1F1F1"/>
          </w:tcPr>
          <w:p w:rsidR="00A154E5">
            <w:pPr>
              <w:pStyle w:val="TableParagraph"/>
              <w:spacing w:before="78"/>
              <w:ind w:left="63"/>
            </w:pPr>
            <w:r>
              <w:t xml:space="preserve">Shrink-swell</w:t>
            </w:r>
            <w:r>
              <w:rPr>
                <w:spacing w:val="-6"/>
              </w:rPr>
              <w:t xml:space="preserve"> </w:t>
            </w:r>
            <w:r>
              <w:t xml:space="preserve">Index</w:t>
            </w:r>
            <w:r>
              <w:rPr>
                <w:spacing w:val="-5"/>
              </w:rPr>
              <w:t xml:space="preserve"> </w:t>
            </w:r>
            <w:r>
              <w:rPr>
                <w:spacing w:val="-2"/>
              </w:rPr>
              <w:t xml:space="preserve">(AS1289:2003:7.1.1)</w:t>
            </w:r>
          </w:p>
        </w:tc>
      </w:tr>
      <w:tr w14:paraId="3602BAB4" w14:textId="77777777">
        <w:tblPrEx>
          <w:tblW w:w="0" w:type="auto"/>
          <w:tblCellSpacing w:w="43" w:type="dxa"/>
          <w:tblInd w:w="260" w:type="dxa"/>
          <w:tblLayout w:type="fixed"/>
          <w:tblCellMar>
            <w:left w:w="0" w:type="dxa"/>
            <w:right w:w="0" w:type="dxa"/>
          </w:tblCellMar>
          <w:tblLook w:val="01E0"/>
        </w:tblPrEx>
        <w:trPr>
          <w:trHeight w:val="496"/>
          <w:tblCellSpacing w:w="43" w:type="dxa"/>
        </w:trPr>
        <w:tc>
          <w:tcPr>
            <w:tcW w:w="1993" w:type="dxa"/>
            <w:tcBorders>
              <w:left w:val="nil"/>
              <w:bottom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HA2073</w:t>
            </w:r>
          </w:p>
        </w:tc>
        <w:tc>
          <w:tcPr>
            <w:tcW w:w="2608" w:type="dxa"/>
            <w:tcBorders>
              <w:bottom w:val="nil"/>
            </w:tcBorders>
            <w:shd w:val="clear" w:color="auto" w:fill="F1F1F1"/>
          </w:tcPr>
          <w:p w:rsidR="00A154E5">
            <w:pPr>
              <w:pStyle w:val="TableParagraph"/>
              <w:spacing w:before="78"/>
              <w:ind w:left="65"/>
            </w:pPr>
            <w:r>
              <w:t xml:space="preserve">0.4</w:t>
            </w:r>
            <w:r>
              <w:rPr>
                <w:spacing w:val="-2"/>
              </w:rPr>
              <w:t xml:space="preserve"> </w:t>
            </w:r>
            <w:r>
              <w:t xml:space="preserve">–</w:t>
            </w:r>
            <w:r>
              <w:rPr>
                <w:spacing w:val="-1"/>
              </w:rPr>
              <w:t xml:space="preserve"> </w:t>
            </w:r>
            <w:r>
              <w:rPr>
                <w:spacing w:val="-5"/>
              </w:rPr>
              <w:t xml:space="preserve">0.6</w:t>
            </w:r>
          </w:p>
        </w:tc>
        <w:tc>
          <w:tcPr>
            <w:tcW w:w="4796" w:type="dxa"/>
            <w:tcBorders>
              <w:bottom w:val="nil"/>
              <w:right w:val="nil"/>
            </w:tcBorders>
            <w:shd w:val="clear" w:color="auto" w:fill="F1F1F1"/>
          </w:tcPr>
          <w:p w:rsidR="00A154E5">
            <w:pPr>
              <w:pStyle w:val="TableParagraph"/>
              <w:spacing w:before="78"/>
              <w:ind w:left="63"/>
            </w:pPr>
            <w:r>
              <w:t xml:space="preserve">Shrink-swell</w:t>
            </w:r>
            <w:r>
              <w:rPr>
                <w:spacing w:val="-7"/>
              </w:rPr>
              <w:t xml:space="preserve"> </w:t>
            </w:r>
            <w:r>
              <w:t xml:space="preserve">Index</w:t>
            </w:r>
            <w:r>
              <w:rPr>
                <w:spacing w:val="-5"/>
              </w:rPr>
              <w:t xml:space="preserve"> </w:t>
            </w:r>
            <w:r>
              <w:rPr>
                <w:spacing w:val="-2"/>
              </w:rPr>
              <w:t xml:space="preserve">(AS1289:2003:7.1.1)</w:t>
            </w:r>
          </w:p>
        </w:tc>
      </w:tr>
    </w:tbl>
    <w:p w:rsidR="00A154E5">
      <w:pPr>
        <w:sectPr>
          <w:pgSz w:w="11910" w:h="16840" w:orient="portrait"/>
          <w:pgMar w:top="1380" w:right="960" w:bottom="1140" w:left="960" w:header="0" w:footer="953" w:gutter="0"/>
          <w:cols w:num="1" w:space="720">
            <w:col w:w="9990" w:space="720"/>
          </w:cols>
        </w:sectPr>
      </w:pPr>
    </w:p>
    <w:p w:rsidR="00A154E5">
      <w:pPr>
        <w:pStyle w:val="Heading1"/>
        <w:numPr>
          <w:ilvl w:val="0"/>
          <w:numId w:val="11"/>
        </w:numPr>
        <w:tabs>
          <w:tab w:val="left" w:pos="1560"/>
        </w:tabs>
        <w:ind w:hanging="1440"/>
      </w:pPr>
      <w:bookmarkStart w:id="57" w:name="_bookmark10"/>
      <w:bookmarkEnd w:id="57"/>
      <w:r>
        <w:t xml:space="preserve">Subsurface</w:t>
      </w:r>
      <w:r>
        <w:rPr>
          <w:spacing w:val="-26"/>
        </w:rPr>
        <w:t xml:space="preserve"> </w:t>
      </w:r>
      <w:r>
        <w:rPr>
          <w:spacing w:val="-2"/>
        </w:rPr>
        <w:t xml:space="preserve">conditions</w:t>
      </w:r>
    </w:p>
    <w:p w:rsidR="00A154E5">
      <w:pPr>
        <w:pStyle w:val="Heading2"/>
        <w:numPr>
          <w:ilvl w:val="1"/>
          <w:numId w:val="11"/>
        </w:numPr>
        <w:tabs>
          <w:tab w:val="left" w:pos="685"/>
        </w:tabs>
        <w:spacing w:before="601"/>
        <w:ind w:left="685" w:hanging="565"/>
      </w:pPr>
      <w:bookmarkStart w:id="58" w:name="_bookmark11"/>
      <w:bookmarkEnd w:id="58"/>
      <w:r>
        <w:rPr>
          <w:color w:val="7E7E7E"/>
          <w:spacing w:val="-2"/>
        </w:rPr>
        <w:t xml:space="preserve">General</w:t>
      </w:r>
    </w:p>
    <w:p w:rsidR="00A154E5">
      <w:pPr>
        <w:pStyle w:val="BodyText"/>
        <w:spacing w:before="119" w:line="264" w:lineRule="auto"/>
        <w:ind w:left="120" w:right="210"/>
      </w:pPr>
      <w:r>
        <w:t xml:space="preserve">A</w:t>
      </w:r>
      <w:r>
        <w:rPr>
          <w:spacing w:val="-4"/>
        </w:rPr>
        <w:t xml:space="preserve"> </w:t>
      </w:r>
      <w:r>
        <w:t xml:space="preserve">subsurface</w:t>
      </w:r>
      <w:r>
        <w:rPr>
          <w:spacing w:val="-2"/>
        </w:rPr>
        <w:t xml:space="preserve"> </w:t>
      </w:r>
      <w:r>
        <w:t xml:space="preserve">geotechnical</w:t>
      </w:r>
      <w:r>
        <w:rPr>
          <w:spacing w:val="-4"/>
        </w:rPr>
        <w:t xml:space="preserve"> </w:t>
      </w:r>
      <w:r>
        <w:t xml:space="preserve">model</w:t>
      </w:r>
      <w:r>
        <w:rPr>
          <w:spacing w:val="-4"/>
        </w:rPr>
        <w:t xml:space="preserve"> </w:t>
      </w:r>
      <w:r>
        <w:t xml:space="preserve">was</w:t>
      </w:r>
      <w:r>
        <w:rPr>
          <w:spacing w:val="-4"/>
        </w:rPr>
        <w:t xml:space="preserve"> </w:t>
      </w:r>
      <w:r>
        <w:t xml:space="preserve">developed</w:t>
      </w:r>
      <w:r>
        <w:rPr>
          <w:spacing w:val="-4"/>
        </w:rPr>
        <w:t xml:space="preserve"> </w:t>
      </w:r>
      <w:r>
        <w:t xml:space="preserve">from</w:t>
      </w:r>
      <w:r>
        <w:rPr>
          <w:spacing w:val="-4"/>
        </w:rPr>
        <w:t xml:space="preserve"> </w:t>
      </w:r>
      <w:r>
        <w:t xml:space="preserve">the</w:t>
      </w:r>
      <w:r>
        <w:rPr>
          <w:spacing w:val="-3"/>
        </w:rPr>
        <w:t xml:space="preserve"> </w:t>
      </w:r>
      <w:r>
        <w:t xml:space="preserve">site-specific</w:t>
      </w:r>
      <w:r>
        <w:rPr>
          <w:spacing w:val="-4"/>
        </w:rPr>
        <w:t xml:space="preserve"> </w:t>
      </w:r>
      <w:r>
        <w:t xml:space="preserve">borehole</w:t>
      </w:r>
      <w:r>
        <w:rPr>
          <w:spacing w:val="-2"/>
        </w:rPr>
        <w:t xml:space="preserve"> </w:t>
      </w:r>
      <w:r>
        <w:t xml:space="preserve">data</w:t>
      </w:r>
      <w:r>
        <w:rPr>
          <w:spacing w:val="-3"/>
        </w:rPr>
        <w:t xml:space="preserve"> </w:t>
      </w:r>
      <w:r>
        <w:t xml:space="preserve">and</w:t>
      </w:r>
      <w:r>
        <w:rPr>
          <w:spacing w:val="-4"/>
        </w:rPr>
        <w:t xml:space="preserve"> </w:t>
      </w:r>
      <w:r>
        <w:t xml:space="preserve">available historical</w:t>
      </w:r>
      <w:r>
        <w:rPr>
          <w:spacing w:val="-1"/>
        </w:rPr>
        <w:t xml:space="preserve"> </w:t>
      </w:r>
      <w:r>
        <w:t xml:space="preserve">investigations.</w:t>
      </w:r>
    </w:p>
    <w:p w:rsidR="00A154E5">
      <w:pPr>
        <w:pStyle w:val="BodyText"/>
        <w:spacing w:before="119" w:line="264" w:lineRule="auto"/>
        <w:ind w:left="120" w:right="144"/>
      </w:pPr>
      <w:r>
        <w:t xml:space="preserve">A</w:t>
      </w:r>
      <w:r>
        <w:rPr>
          <w:spacing w:val="-3"/>
        </w:rPr>
        <w:t xml:space="preserve"> </w:t>
      </w:r>
      <w:r>
        <w:t xml:space="preserve">summary</w:t>
      </w:r>
      <w:r>
        <w:rPr>
          <w:spacing w:val="-2"/>
        </w:rPr>
        <w:t xml:space="preserve"> </w:t>
      </w:r>
      <w:r>
        <w:t xml:space="preserve">of</w:t>
      </w:r>
      <w:r>
        <w:rPr>
          <w:spacing w:val="-3"/>
        </w:rPr>
        <w:t xml:space="preserve"> </w:t>
      </w:r>
      <w:r>
        <w:t xml:space="preserve">the</w:t>
      </w:r>
      <w:r>
        <w:rPr>
          <w:spacing w:val="-2"/>
        </w:rPr>
        <w:t xml:space="preserve"> </w:t>
      </w:r>
      <w:r>
        <w:t xml:space="preserve">various</w:t>
      </w:r>
      <w:r>
        <w:rPr>
          <w:spacing w:val="-3"/>
        </w:rPr>
        <w:t xml:space="preserve"> </w:t>
      </w:r>
      <w:commentRangeStart w:id="59"/>
      <w:r>
        <w:t xml:space="preserve">geological units</w:t>
      </w:r>
      <w:r>
        <w:commentReference w:id="59"/>
      </w:r>
      <w:commentRangeEnd w:id="59"/>
      <w:r>
        <w:t xml:space="preserve">,</w:t>
      </w:r>
      <w:r>
        <w:rPr>
          <w:spacing w:val="-3"/>
        </w:rPr>
        <w:t xml:space="preserve"> </w:t>
      </w:r>
      <w:r>
        <w:t xml:space="preserve">the</w:t>
      </w:r>
      <w:r>
        <w:rPr>
          <w:spacing w:val="-2"/>
        </w:rPr>
        <w:t xml:space="preserve"> </w:t>
      </w:r>
      <w:r>
        <w:t xml:space="preserve">material</w:t>
      </w:r>
      <w:r>
        <w:rPr>
          <w:spacing w:val="-3"/>
        </w:rPr>
        <w:t xml:space="preserve"> </w:t>
      </w:r>
      <w:r>
        <w:t xml:space="preserve">characteristics</w:t>
      </w:r>
      <w:r>
        <w:rPr>
          <w:spacing w:val="-3"/>
        </w:rPr>
        <w:t xml:space="preserve"> </w:t>
      </w:r>
      <w:r>
        <w:t xml:space="preserve">and</w:t>
      </w:r>
      <w:r>
        <w:rPr>
          <w:spacing w:val="-3"/>
        </w:rPr>
        <w:t xml:space="preserve"> </w:t>
      </w:r>
      <w:r>
        <w:t xml:space="preserve">strengths</w:t>
      </w:r>
      <w:r>
        <w:rPr>
          <w:spacing w:val="-3"/>
        </w:rPr>
        <w:t xml:space="preserve"> </w:t>
      </w:r>
      <w:r>
        <w:t xml:space="preserve">are</w:t>
      </w:r>
      <w:r>
        <w:rPr>
          <w:spacing w:val="-1"/>
        </w:rPr>
        <w:t xml:space="preserve"> </w:t>
      </w:r>
      <w:r>
        <w:t xml:space="preserve">presented</w:t>
      </w:r>
      <w:r>
        <w:rPr>
          <w:spacing w:val="-2"/>
        </w:rPr>
        <w:t xml:space="preserve"> </w:t>
      </w:r>
      <w:r>
        <w:t xml:space="preserve">in</w:t>
      </w:r>
      <w:r>
        <w:rPr>
          <w:spacing w:val="-1"/>
        </w:rPr>
        <w:t xml:space="preserve"> </w:t>
      </w:r>
      <w:r>
        <w:t xml:space="preserve">Table 3, and described in further detail below.</w:t>
      </w:r>
    </w:p>
    <w:p w:rsidR="00A154E5">
      <w:pPr>
        <w:pStyle w:val="Heading4"/>
      </w:pPr>
      <w:r>
        <w:t xml:space="preserve">Table</w:t>
      </w:r>
      <w:r>
        <w:rPr>
          <w:spacing w:val="-4"/>
        </w:rPr>
        <w:t xml:space="preserve"> </w:t>
      </w:r>
      <w:r>
        <w:t xml:space="preserve">3:</w:t>
      </w:r>
      <w:r>
        <w:rPr>
          <w:spacing w:val="-4"/>
        </w:rPr>
        <w:t xml:space="preserve"> </w:t>
      </w:r>
      <w:r>
        <w:t xml:space="preserve">Summary</w:t>
      </w:r>
      <w:r>
        <w:rPr>
          <w:spacing w:val="-5"/>
        </w:rPr>
        <w:t xml:space="preserve"> </w:t>
      </w:r>
      <w:r>
        <w:t xml:space="preserve">of</w:t>
      </w:r>
      <w:r>
        <w:rPr>
          <w:spacing w:val="-4"/>
        </w:rPr>
        <w:t xml:space="preserve"> </w:t>
      </w:r>
      <w:commentRangeStart w:id="60"/>
      <w:r>
        <w:t xml:space="preserve">geological units</w:t>
      </w:r>
      <w:r>
        <w:commentReference w:id="60"/>
      </w:r>
      <w:commentRangeEnd w:id="60"/>
    </w:p>
    <w:p w:rsidR="00A154E5">
      <w:pPr>
        <w:pStyle w:val="BodyText"/>
        <w:spacing w:before="2"/>
        <w:rPr>
          <w:b/>
          <w:sz w:val="17"/>
        </w:rPr>
      </w:pPr>
    </w:p>
    <w:tbl>
      <w:tblPr>
        <w:tblStyle w:val="NormalTable"/>
        <w:tblW w:w="0" w:type="auto"/>
        <w:tblCellSpacing w:w="43" w:type="dxa"/>
        <w:tblInd w:w="259" w:type="dxa"/>
        <w:tblLayout w:type="fixed"/>
        <w:tblCellMar>
          <w:left w:w="0" w:type="dxa"/>
          <w:right w:w="0" w:type="dxa"/>
        </w:tblCellMar>
        <w:tblLook w:val="01E0"/>
      </w:tblPr>
      <w:tblGrid>
        <w:gridCol w:w="1678"/>
        <w:gridCol w:w="1646"/>
        <w:gridCol w:w="1756"/>
        <w:gridCol w:w="2038"/>
        <w:gridCol w:w="2101"/>
      </w:tblGrid>
      <w:tr w14:paraId="2D415F68" w14:textId="77777777">
        <w:tblPrEx>
          <w:tblW w:w="0" w:type="auto"/>
          <w:tblCellSpacing w:w="43" w:type="dxa"/>
          <w:tblInd w:w="259" w:type="dxa"/>
          <w:tblLayout w:type="fixed"/>
          <w:tblCellMar>
            <w:left w:w="0" w:type="dxa"/>
            <w:right w:w="0" w:type="dxa"/>
          </w:tblCellMar>
          <w:tblLook w:val="01E0"/>
        </w:tblPrEx>
        <w:trPr>
          <w:trHeight w:val="1207"/>
          <w:tblCellSpacing w:w="43" w:type="dxa"/>
        </w:trPr>
        <w:tc>
          <w:tcPr>
            <w:tcW w:w="1678" w:type="dxa"/>
            <w:tcBorders>
              <w:top w:val="nil"/>
              <w:left w:val="nil"/>
            </w:tcBorders>
            <w:shd w:val="clear" w:color="auto" w:fill="48B757"/>
          </w:tcPr>
          <w:p w:rsidR="00A154E5">
            <w:pPr>
              <w:pStyle w:val="TableParagraph"/>
              <w:spacing w:before="81"/>
              <w:ind w:right="585"/>
              <w:jc w:val="right"/>
              <w:rPr>
                <w:b/>
              </w:rPr>
            </w:pPr>
            <w:r>
              <w:rPr>
                <w:b/>
                <w:color w:val="FFFFFF"/>
                <w:spacing w:val="-4"/>
              </w:rPr>
              <w:t xml:space="preserve">UNIT</w:t>
            </w:r>
          </w:p>
        </w:tc>
        <w:tc>
          <w:tcPr>
            <w:tcW w:w="1646" w:type="dxa"/>
            <w:tcBorders>
              <w:top w:val="nil"/>
            </w:tcBorders>
            <w:shd w:val="clear" w:color="auto" w:fill="48B757"/>
          </w:tcPr>
          <w:p w:rsidR="00A154E5">
            <w:pPr>
              <w:pStyle w:val="TableParagraph"/>
              <w:spacing w:before="81" w:line="264" w:lineRule="auto"/>
              <w:ind w:left="329" w:hanging="250"/>
              <w:rPr>
                <w:b/>
              </w:rPr>
            </w:pPr>
            <w:r>
              <w:rPr>
                <w:b/>
                <w:color w:val="FFFFFF"/>
              </w:rPr>
              <w:t xml:space="preserve">DEPTH</w:t>
            </w:r>
            <w:r>
              <w:rPr>
                <w:b/>
                <w:color w:val="FFFFFF"/>
                <w:spacing w:val="-12"/>
              </w:rPr>
              <w:t xml:space="preserve"> </w:t>
            </w:r>
            <w:r>
              <w:rPr>
                <w:b/>
                <w:color w:val="FFFFFF"/>
              </w:rPr>
              <w:t xml:space="preserve">TO</w:t>
            </w:r>
            <w:r>
              <w:rPr>
                <w:b/>
                <w:color w:val="FFFFFF"/>
                <w:spacing w:val="-11"/>
              </w:rPr>
              <w:t xml:space="preserve"> </w:t>
            </w:r>
            <w:r>
              <w:rPr>
                <w:b/>
                <w:color w:val="FFFFFF"/>
              </w:rPr>
              <w:t xml:space="preserve">TOP OF LAYER</w:t>
            </w:r>
          </w:p>
        </w:tc>
        <w:tc>
          <w:tcPr>
            <w:tcW w:w="1756" w:type="dxa"/>
            <w:tcBorders>
              <w:top w:val="nil"/>
            </w:tcBorders>
            <w:shd w:val="clear" w:color="auto" w:fill="48B757"/>
          </w:tcPr>
          <w:p w:rsidR="00A154E5">
            <w:pPr>
              <w:pStyle w:val="TableParagraph"/>
              <w:spacing w:before="81" w:line="264" w:lineRule="auto"/>
              <w:ind w:left="306" w:right="88" w:hanging="207"/>
              <w:rPr>
                <w:b/>
              </w:rPr>
            </w:pPr>
            <w:r>
              <w:rPr>
                <w:b/>
                <w:color w:val="FFFFFF"/>
              </w:rPr>
              <w:t xml:space="preserve">TYPICAL</w:t>
            </w:r>
            <w:r>
              <w:rPr>
                <w:b/>
                <w:color w:val="FFFFFF"/>
                <w:spacing w:val="-12"/>
              </w:rPr>
              <w:t xml:space="preserve"> </w:t>
            </w:r>
            <w:r>
              <w:rPr>
                <w:b/>
                <w:color w:val="FFFFFF"/>
              </w:rPr>
              <w:t xml:space="preserve">LAYER </w:t>
            </w:r>
            <w:r>
              <w:rPr>
                <w:b/>
                <w:color w:val="FFFFFF"/>
                <w:spacing w:val="-2"/>
              </w:rPr>
              <w:t xml:space="preserve">THICKNESS</w:t>
            </w:r>
          </w:p>
        </w:tc>
        <w:tc>
          <w:tcPr>
            <w:tcW w:w="2038" w:type="dxa"/>
            <w:tcBorders>
              <w:top w:val="nil"/>
            </w:tcBorders>
            <w:shd w:val="clear" w:color="auto" w:fill="48B757"/>
          </w:tcPr>
          <w:p w:rsidR="00A154E5">
            <w:pPr>
              <w:pStyle w:val="TableParagraph"/>
              <w:spacing w:before="81" w:line="264" w:lineRule="auto"/>
              <w:ind w:left="102" w:right="91" w:firstLine="295"/>
              <w:rPr>
                <w:b/>
              </w:rPr>
            </w:pPr>
            <w:r>
              <w:rPr>
                <w:b/>
                <w:color w:val="FFFFFF"/>
                <w:spacing w:val="-2"/>
              </w:rPr>
              <w:t xml:space="preserve">UNDRAINED </w:t>
            </w:r>
            <w:r>
              <w:rPr>
                <w:b/>
                <w:color w:val="FFFFFF"/>
              </w:rPr>
              <w:t xml:space="preserve">SHEAR</w:t>
            </w:r>
            <w:r>
              <w:rPr>
                <w:b/>
                <w:color w:val="FFFFFF"/>
                <w:spacing w:val="-12"/>
              </w:rPr>
              <w:t xml:space="preserve"> </w:t>
            </w:r>
            <w:r>
              <w:rPr>
                <w:b/>
                <w:color w:val="FFFFFF"/>
              </w:rPr>
              <w:t xml:space="preserve">STRENGTH</w:t>
            </w:r>
          </w:p>
        </w:tc>
        <w:tc>
          <w:tcPr>
            <w:tcW w:w="2101" w:type="dxa"/>
            <w:tcBorders>
              <w:top w:val="nil"/>
              <w:right w:val="nil"/>
            </w:tcBorders>
            <w:shd w:val="clear" w:color="auto" w:fill="48B757"/>
          </w:tcPr>
          <w:p w:rsidR="00A154E5">
            <w:pPr>
              <w:pStyle w:val="TableParagraph"/>
              <w:spacing w:before="81" w:line="264" w:lineRule="auto"/>
              <w:ind w:left="365" w:firstLine="134"/>
              <w:rPr>
                <w:b/>
              </w:rPr>
            </w:pPr>
            <w:r>
              <w:rPr>
                <w:b/>
                <w:color w:val="FFFFFF"/>
                <w:spacing w:val="-2"/>
              </w:rPr>
              <w:t xml:space="preserve">STRENGTH DESCRIPTION</w:t>
            </w:r>
          </w:p>
        </w:tc>
      </w:tr>
      <w:tr w14:paraId="7B649993"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1678" w:type="dxa"/>
            <w:tcBorders>
              <w:left w:val="nil"/>
            </w:tcBorders>
            <w:shd w:val="clear" w:color="auto" w:fill="F1F1F1"/>
          </w:tcPr>
          <w:p w:rsidR="00A154E5">
            <w:pPr>
              <w:pStyle w:val="TableParagraph"/>
              <w:spacing w:before="80"/>
              <w:ind w:right="535"/>
              <w:jc w:val="right"/>
            </w:pPr>
            <w:r>
              <w:t xml:space="preserve">Topsoil</w:t>
            </w:r>
            <w:r>
              <w:rPr>
                <w:spacing w:val="-5"/>
              </w:rPr>
              <w:t xml:space="preserve"> </w:t>
            </w:r>
            <w:r>
              <w:t xml:space="preserve">/</w:t>
            </w:r>
            <w:r>
              <w:rPr>
                <w:spacing w:val="-3"/>
              </w:rPr>
              <w:t xml:space="preserve"> </w:t>
            </w:r>
            <w:r>
              <w:rPr>
                <w:spacing w:val="-4"/>
              </w:rPr>
              <w:t xml:space="preserve">Fill</w:t>
            </w:r>
          </w:p>
        </w:tc>
        <w:tc>
          <w:tcPr>
            <w:tcW w:w="1646" w:type="dxa"/>
            <w:shd w:val="clear" w:color="auto" w:fill="F1F1F1"/>
          </w:tcPr>
          <w:p w:rsidR="00A154E5">
            <w:pPr>
              <w:pStyle w:val="TableParagraph"/>
              <w:spacing w:before="80"/>
              <w:ind w:left="65"/>
            </w:pPr>
            <w:r>
              <w:t xml:space="preserve">0.0</w:t>
            </w:r>
            <w:r>
              <w:rPr>
                <w:spacing w:val="1"/>
              </w:rPr>
              <w:t xml:space="preserve"> </w:t>
            </w:r>
            <w:r>
              <w:rPr>
                <w:spacing w:val="-10"/>
              </w:rPr>
              <w:t xml:space="preserve">m</w:t>
            </w:r>
          </w:p>
        </w:tc>
        <w:tc>
          <w:tcPr>
            <w:tcW w:w="1756" w:type="dxa"/>
            <w:shd w:val="clear" w:color="auto" w:fill="F1F1F1"/>
          </w:tcPr>
          <w:p w:rsidR="00A154E5">
            <w:pPr>
              <w:pStyle w:val="TableParagraph"/>
              <w:spacing w:before="80"/>
              <w:ind w:left="66"/>
            </w:pPr>
            <w:r>
              <w:t xml:space="preserve">0.2</w:t>
            </w:r>
            <w:r>
              <w:rPr>
                <w:spacing w:val="-3"/>
              </w:rPr>
              <w:t xml:space="preserve"> </w:t>
            </w:r>
            <w:r>
              <w:t xml:space="preserve">to</w:t>
            </w:r>
            <w:r>
              <w:rPr>
                <w:spacing w:val="-3"/>
              </w:rPr>
              <w:t xml:space="preserve"> </w:t>
            </w:r>
            <w:r>
              <w:t xml:space="preserve">0.6</w:t>
            </w:r>
            <w:r>
              <w:rPr>
                <w:spacing w:val="-4"/>
              </w:rPr>
              <w:t xml:space="preserve"> </w:t>
            </w:r>
            <w:r>
              <w:rPr>
                <w:spacing w:val="-10"/>
              </w:rPr>
              <w:t xml:space="preserve">m</w:t>
            </w:r>
          </w:p>
        </w:tc>
        <w:tc>
          <w:tcPr>
            <w:tcW w:w="2038" w:type="dxa"/>
            <w:shd w:val="clear" w:color="auto" w:fill="F1F1F1"/>
          </w:tcPr>
          <w:p w:rsidR="00A154E5">
            <w:pPr>
              <w:pStyle w:val="TableParagraph"/>
              <w:spacing w:before="80"/>
              <w:ind w:left="66"/>
            </w:pPr>
            <w:r>
              <w:t xml:space="preserve">120</w:t>
            </w:r>
            <w:r>
              <w:rPr>
                <w:spacing w:val="-1"/>
              </w:rPr>
              <w:t xml:space="preserve"> </w:t>
            </w:r>
            <w:r>
              <w:t xml:space="preserve">to</w:t>
            </w:r>
            <w:r>
              <w:rPr>
                <w:spacing w:val="-1"/>
              </w:rPr>
              <w:t xml:space="preserve"> </w:t>
            </w:r>
            <w:r>
              <w:t xml:space="preserve">&gt;240 </w:t>
            </w:r>
            <w:r>
              <w:rPr>
                <w:spacing w:val="-5"/>
              </w:rPr>
              <w:t xml:space="preserve">kPa</w:t>
            </w:r>
          </w:p>
        </w:tc>
        <w:tc>
          <w:tcPr>
            <w:tcW w:w="2101" w:type="dxa"/>
            <w:tcBorders>
              <w:right w:val="nil"/>
            </w:tcBorders>
            <w:shd w:val="clear" w:color="auto" w:fill="F1F1F1"/>
          </w:tcPr>
          <w:p w:rsidR="00A154E5">
            <w:pPr>
              <w:pStyle w:val="TableParagraph"/>
              <w:spacing w:before="80"/>
              <w:ind w:left="65"/>
            </w:pPr>
            <w:r>
              <w:t xml:space="preserve">Very</w:t>
            </w:r>
            <w:r>
              <w:rPr>
                <w:spacing w:val="-3"/>
              </w:rPr>
              <w:t xml:space="preserve"> </w:t>
            </w:r>
            <w:r>
              <w:t xml:space="preserve">stiff</w:t>
            </w:r>
            <w:r>
              <w:rPr>
                <w:spacing w:val="-3"/>
              </w:rPr>
              <w:t xml:space="preserve"> </w:t>
            </w:r>
            <w:r>
              <w:t xml:space="preserve">to</w:t>
            </w:r>
            <w:r>
              <w:rPr>
                <w:spacing w:val="-2"/>
              </w:rPr>
              <w:t xml:space="preserve"> </w:t>
            </w:r>
            <w:r>
              <w:rPr>
                <w:spacing w:val="-4"/>
              </w:rPr>
              <w:t xml:space="preserve">hard</w:t>
            </w:r>
          </w:p>
        </w:tc>
      </w:tr>
      <w:tr w14:paraId="0FD18D1B" w14:textId="77777777">
        <w:tblPrEx>
          <w:tblW w:w="0" w:type="auto"/>
          <w:tblCellSpacing w:w="43" w:type="dxa"/>
          <w:tblInd w:w="259" w:type="dxa"/>
          <w:tblLayout w:type="fixed"/>
          <w:tblCellMar>
            <w:left w:w="0" w:type="dxa"/>
            <w:right w:w="0" w:type="dxa"/>
          </w:tblCellMar>
          <w:tblLook w:val="01E0"/>
        </w:tblPrEx>
        <w:trPr>
          <w:trHeight w:val="1085"/>
          <w:tblCellSpacing w:w="43" w:type="dxa"/>
        </w:trPr>
        <w:tc>
          <w:tcPr>
            <w:tcW w:w="1678" w:type="dxa"/>
            <w:tcBorders>
              <w:left w:val="nil"/>
            </w:tcBorders>
            <w:shd w:val="clear" w:color="auto" w:fill="F1F1F1"/>
          </w:tcPr>
          <w:p w:rsidR="00A154E5">
            <w:pPr>
              <w:pStyle w:val="TableParagraph"/>
              <w:spacing w:before="80"/>
              <w:ind w:left="64"/>
            </w:pPr>
            <w:r>
              <w:rPr>
                <w:spacing w:val="-2"/>
              </w:rPr>
              <w:t xml:space="preserve">Auckland</w:t>
            </w:r>
          </w:p>
          <w:p w:rsidR="00A154E5">
            <w:pPr>
              <w:pStyle w:val="TableParagraph"/>
              <w:spacing w:before="27" w:line="264" w:lineRule="auto"/>
              <w:ind w:left="64"/>
            </w:pPr>
            <w:r>
              <w:t xml:space="preserve">volcanic</w:t>
            </w:r>
            <w:r>
              <w:rPr>
                <w:spacing w:val="-12"/>
              </w:rPr>
              <w:t xml:space="preserve"> </w:t>
            </w:r>
            <w:r>
              <w:t xml:space="preserve">field</w:t>
            </w:r>
            <w:r>
              <w:rPr>
                <w:spacing w:val="-11"/>
              </w:rPr>
              <w:t xml:space="preserve"> </w:t>
            </w:r>
            <w:r>
              <w:t xml:space="preserve">ash </w:t>
            </w:r>
            <w:r>
              <w:rPr>
                <w:spacing w:val="-2"/>
              </w:rPr>
              <w:t xml:space="preserve">(crust</w:t>
            </w:r>
            <w:r>
              <w:rPr>
                <w:spacing w:val="-2"/>
                <w:vertAlign w:val="superscript"/>
              </w:rPr>
              <w:t xml:space="preserve">1</w:t>
            </w:r>
            <w:r>
              <w:rPr>
                <w:spacing w:val="-2"/>
              </w:rPr>
              <w:t xml:space="preserve">)</w:t>
            </w:r>
          </w:p>
        </w:tc>
        <w:tc>
          <w:tcPr>
            <w:tcW w:w="1646" w:type="dxa"/>
            <w:shd w:val="clear" w:color="auto" w:fill="F1F1F1"/>
          </w:tcPr>
          <w:p w:rsidR="00A154E5">
            <w:pPr>
              <w:pStyle w:val="TableParagraph"/>
              <w:spacing w:before="80"/>
              <w:ind w:left="65"/>
            </w:pPr>
            <w:r>
              <w:t xml:space="preserve">0.2</w:t>
            </w:r>
            <w:r>
              <w:rPr>
                <w:spacing w:val="-3"/>
              </w:rPr>
              <w:t xml:space="preserve"> </w:t>
            </w:r>
            <w:r>
              <w:t xml:space="preserve">to</w:t>
            </w:r>
            <w:r>
              <w:rPr>
                <w:spacing w:val="-3"/>
              </w:rPr>
              <w:t xml:space="preserve"> </w:t>
            </w:r>
            <w:r>
              <w:t xml:space="preserve">0.6</w:t>
            </w:r>
            <w:r>
              <w:rPr>
                <w:spacing w:val="-4"/>
              </w:rPr>
              <w:t xml:space="preserve"> </w:t>
            </w:r>
            <w:r>
              <w:rPr>
                <w:spacing w:val="-10"/>
              </w:rPr>
              <w:t xml:space="preserve">m</w:t>
            </w:r>
          </w:p>
        </w:tc>
        <w:tc>
          <w:tcPr>
            <w:tcW w:w="1756" w:type="dxa"/>
            <w:shd w:val="clear" w:color="auto" w:fill="F1F1F1"/>
          </w:tcPr>
          <w:p w:rsidR="00A154E5">
            <w:pPr>
              <w:pStyle w:val="TableParagraph"/>
              <w:spacing w:before="80"/>
              <w:ind w:left="66"/>
            </w:pPr>
            <w:r>
              <w:t xml:space="preserve">0.4</w:t>
            </w:r>
            <w:r>
              <w:rPr>
                <w:spacing w:val="-2"/>
              </w:rPr>
              <w:t xml:space="preserve"> </w:t>
            </w:r>
            <w:r>
              <w:t xml:space="preserve">to 1.4</w:t>
            </w:r>
            <w:r>
              <w:rPr>
                <w:spacing w:val="-1"/>
              </w:rPr>
              <w:t xml:space="preserve"> </w:t>
            </w:r>
            <w:r>
              <w:rPr>
                <w:spacing w:val="-10"/>
              </w:rPr>
              <w:t xml:space="preserve">m</w:t>
            </w:r>
          </w:p>
        </w:tc>
        <w:tc>
          <w:tcPr>
            <w:tcW w:w="2038" w:type="dxa"/>
            <w:shd w:val="clear" w:color="auto" w:fill="F1F1F1"/>
          </w:tcPr>
          <w:p w:rsidR="00A154E5">
            <w:pPr>
              <w:pStyle w:val="TableParagraph"/>
              <w:spacing w:before="80"/>
              <w:ind w:left="66"/>
            </w:pPr>
            <w:r>
              <w:t xml:space="preserve">50</w:t>
            </w:r>
            <w:r>
              <w:rPr>
                <w:spacing w:val="-2"/>
              </w:rPr>
              <w:t xml:space="preserve"> </w:t>
            </w:r>
            <w:r>
              <w:t xml:space="preserve">to</w:t>
            </w:r>
            <w:r>
              <w:rPr>
                <w:spacing w:val="-1"/>
              </w:rPr>
              <w:t xml:space="preserve"> </w:t>
            </w:r>
            <w:r>
              <w:t xml:space="preserve">200 </w:t>
            </w:r>
            <w:r>
              <w:rPr>
                <w:spacing w:val="-5"/>
              </w:rPr>
              <w:t xml:space="preserve">kPa</w:t>
            </w:r>
          </w:p>
        </w:tc>
        <w:tc>
          <w:tcPr>
            <w:tcW w:w="2101" w:type="dxa"/>
            <w:tcBorders>
              <w:right w:val="nil"/>
            </w:tcBorders>
            <w:shd w:val="clear" w:color="auto" w:fill="F1F1F1"/>
          </w:tcPr>
          <w:p w:rsidR="00A154E5">
            <w:pPr>
              <w:pStyle w:val="TableParagraph"/>
              <w:spacing w:before="80"/>
              <w:ind w:left="65"/>
            </w:pPr>
            <w:r>
              <w:t xml:space="preserve">Stiff</w:t>
            </w:r>
            <w:r>
              <w:rPr>
                <w:spacing w:val="-5"/>
              </w:rPr>
              <w:t xml:space="preserve"> </w:t>
            </w:r>
            <w:r>
              <w:t xml:space="preserve">to</w:t>
            </w:r>
            <w:r>
              <w:rPr>
                <w:spacing w:val="-2"/>
              </w:rPr>
              <w:t xml:space="preserve"> </w:t>
            </w:r>
            <w:r>
              <w:rPr>
                <w:spacing w:val="-4"/>
              </w:rPr>
              <w:t xml:space="preserve">hard</w:t>
            </w:r>
          </w:p>
        </w:tc>
      </w:tr>
      <w:tr w14:paraId="1C40F854" w14:textId="77777777">
        <w:tblPrEx>
          <w:tblW w:w="0" w:type="auto"/>
          <w:tblCellSpacing w:w="43" w:type="dxa"/>
          <w:tblInd w:w="259" w:type="dxa"/>
          <w:tblLayout w:type="fixed"/>
          <w:tblCellMar>
            <w:left w:w="0" w:type="dxa"/>
            <w:right w:w="0" w:type="dxa"/>
          </w:tblCellMar>
          <w:tblLook w:val="01E0"/>
        </w:tblPrEx>
        <w:trPr>
          <w:trHeight w:val="1085"/>
          <w:tblCellSpacing w:w="43" w:type="dxa"/>
        </w:trPr>
        <w:tc>
          <w:tcPr>
            <w:tcW w:w="1678" w:type="dxa"/>
            <w:tcBorders>
              <w:left w:val="nil"/>
            </w:tcBorders>
            <w:shd w:val="clear" w:color="auto" w:fill="F1F1F1"/>
          </w:tcPr>
          <w:p w:rsidR="00A154E5">
            <w:pPr>
              <w:pStyle w:val="TableParagraph"/>
              <w:spacing w:before="80"/>
              <w:ind w:left="64"/>
            </w:pPr>
            <w:r>
              <w:rPr>
                <w:spacing w:val="-2"/>
              </w:rPr>
              <w:t xml:space="preserve">Auckland</w:t>
            </w:r>
          </w:p>
          <w:p w:rsidR="00A154E5">
            <w:pPr>
              <w:pStyle w:val="TableParagraph"/>
              <w:spacing w:before="27" w:line="264" w:lineRule="auto"/>
              <w:ind w:left="64"/>
            </w:pPr>
            <w:r>
              <w:t xml:space="preserve">volcanic</w:t>
            </w:r>
            <w:r>
              <w:rPr>
                <w:spacing w:val="-12"/>
              </w:rPr>
              <w:t xml:space="preserve"> </w:t>
            </w:r>
            <w:r>
              <w:t xml:space="preserve">field</w:t>
            </w:r>
            <w:r>
              <w:rPr>
                <w:spacing w:val="-11"/>
              </w:rPr>
              <w:t xml:space="preserve"> </w:t>
            </w:r>
            <w:r>
              <w:t xml:space="preserve">ash (below crust</w:t>
            </w:r>
            <w:r>
              <w:rPr>
                <w:vertAlign w:val="superscript"/>
              </w:rPr>
              <w:t xml:space="preserve">1</w:t>
            </w:r>
            <w:r>
              <w:t xml:space="preserve">)</w:t>
            </w:r>
          </w:p>
        </w:tc>
        <w:tc>
          <w:tcPr>
            <w:tcW w:w="1646" w:type="dxa"/>
            <w:shd w:val="clear" w:color="auto" w:fill="F1F1F1"/>
          </w:tcPr>
          <w:p w:rsidR="00A154E5">
            <w:pPr>
              <w:pStyle w:val="TableParagraph"/>
              <w:spacing w:before="80"/>
              <w:ind w:left="65"/>
            </w:pPr>
            <w:r>
              <w:t xml:space="preserve">0.7</w:t>
            </w:r>
            <w:r>
              <w:rPr>
                <w:spacing w:val="-4"/>
              </w:rPr>
              <w:t xml:space="preserve"> </w:t>
            </w:r>
            <w:r>
              <w:t xml:space="preserve">to</w:t>
            </w:r>
            <w:r>
              <w:rPr>
                <w:spacing w:val="-3"/>
              </w:rPr>
              <w:t xml:space="preserve"> </w:t>
            </w:r>
            <w:r>
              <w:t xml:space="preserve">2.2</w:t>
            </w:r>
            <w:r>
              <w:rPr>
                <w:spacing w:val="-3"/>
              </w:rPr>
              <w:t xml:space="preserve"> </w:t>
            </w:r>
            <w:r>
              <w:rPr>
                <w:spacing w:val="-10"/>
              </w:rPr>
              <w:t xml:space="preserve">m</w:t>
            </w:r>
          </w:p>
        </w:tc>
        <w:tc>
          <w:tcPr>
            <w:tcW w:w="1756" w:type="dxa"/>
            <w:shd w:val="clear" w:color="auto" w:fill="F1F1F1"/>
          </w:tcPr>
          <w:p w:rsidR="00A154E5">
            <w:pPr>
              <w:pStyle w:val="TableParagraph"/>
              <w:spacing w:before="80"/>
              <w:ind w:left="66"/>
            </w:pPr>
            <w:r>
              <w:t xml:space="preserve">0</w:t>
            </w:r>
            <w:r>
              <w:rPr>
                <w:spacing w:val="1"/>
              </w:rPr>
              <w:t xml:space="preserve"> </w:t>
            </w:r>
            <w:r>
              <w:t xml:space="preserve">to</w:t>
            </w:r>
            <w:r>
              <w:rPr>
                <w:spacing w:val="1"/>
              </w:rPr>
              <w:t xml:space="preserve"> </w:t>
            </w:r>
            <w:r>
              <w:t xml:space="preserve">1.3</w:t>
            </w:r>
            <w:r>
              <w:rPr>
                <w:spacing w:val="2"/>
              </w:rPr>
              <w:t xml:space="preserve"> </w:t>
            </w:r>
            <w:r>
              <w:rPr>
                <w:spacing w:val="-10"/>
              </w:rPr>
              <w:t xml:space="preserve">m</w:t>
            </w:r>
          </w:p>
        </w:tc>
        <w:tc>
          <w:tcPr>
            <w:tcW w:w="2038" w:type="dxa"/>
            <w:shd w:val="clear" w:color="auto" w:fill="F1F1F1"/>
          </w:tcPr>
          <w:p w:rsidR="00A154E5">
            <w:pPr>
              <w:pStyle w:val="TableParagraph"/>
              <w:spacing w:before="80"/>
              <w:ind w:left="66"/>
            </w:pPr>
            <w:r>
              <w:t xml:space="preserve">25</w:t>
            </w:r>
            <w:r>
              <w:rPr>
                <w:spacing w:val="-4"/>
              </w:rPr>
              <w:t xml:space="preserve"> </w:t>
            </w:r>
            <w:r>
              <w:t xml:space="preserve">to</w:t>
            </w:r>
            <w:r>
              <w:rPr>
                <w:spacing w:val="-2"/>
              </w:rPr>
              <w:t xml:space="preserve"> </w:t>
            </w:r>
            <w:r>
              <w:t xml:space="preserve">60</w:t>
            </w:r>
            <w:r>
              <w:rPr>
                <w:spacing w:val="-2"/>
              </w:rPr>
              <w:t xml:space="preserve"> </w:t>
            </w:r>
            <w:r>
              <w:rPr>
                <w:spacing w:val="-5"/>
              </w:rPr>
              <w:t xml:space="preserve">kPa</w:t>
            </w:r>
          </w:p>
        </w:tc>
        <w:tc>
          <w:tcPr>
            <w:tcW w:w="2101" w:type="dxa"/>
            <w:tcBorders>
              <w:right w:val="nil"/>
            </w:tcBorders>
            <w:shd w:val="clear" w:color="auto" w:fill="F1F1F1"/>
          </w:tcPr>
          <w:p w:rsidR="00A154E5">
            <w:pPr>
              <w:pStyle w:val="TableParagraph"/>
              <w:spacing w:before="80"/>
              <w:ind w:left="65"/>
            </w:pPr>
            <w:r>
              <w:rPr>
                <w:spacing w:val="-4"/>
              </w:rPr>
              <w:t xml:space="preserve">Firm</w:t>
            </w:r>
          </w:p>
        </w:tc>
      </w:tr>
      <w:tr w14:paraId="10485E6D" w14:textId="77777777">
        <w:tblPrEx>
          <w:tblW w:w="0" w:type="auto"/>
          <w:tblCellSpacing w:w="43" w:type="dxa"/>
          <w:tblInd w:w="259" w:type="dxa"/>
          <w:tblLayout w:type="fixed"/>
          <w:tblCellMar>
            <w:left w:w="0" w:type="dxa"/>
            <w:right w:w="0" w:type="dxa"/>
          </w:tblCellMar>
          <w:tblLook w:val="01E0"/>
        </w:tblPrEx>
        <w:trPr>
          <w:trHeight w:val="791"/>
          <w:tblCellSpacing w:w="43" w:type="dxa"/>
        </w:trPr>
        <w:tc>
          <w:tcPr>
            <w:tcW w:w="1678" w:type="dxa"/>
            <w:tcBorders>
              <w:left w:val="nil"/>
              <w:bottom w:val="nil"/>
            </w:tcBorders>
            <w:shd w:val="clear" w:color="auto" w:fill="F1F1F1"/>
          </w:tcPr>
          <w:p w:rsidR="00A154E5">
            <w:pPr>
              <w:pStyle w:val="TableParagraph"/>
              <w:spacing w:before="80" w:line="264" w:lineRule="auto"/>
              <w:ind w:left="64"/>
            </w:pPr>
            <w:r>
              <w:rPr>
                <w:spacing w:val="-2"/>
              </w:rPr>
              <w:t xml:space="preserve">Puketoka</w:t>
            </w:r>
            <w:r>
              <w:rPr>
                <w:spacing w:val="-2"/>
              </w:rPr>
              <w:t xml:space="preserve"> Formation</w:t>
            </w:r>
          </w:p>
        </w:tc>
        <w:tc>
          <w:tcPr>
            <w:tcW w:w="1646" w:type="dxa"/>
            <w:tcBorders>
              <w:bottom w:val="nil"/>
            </w:tcBorders>
            <w:shd w:val="clear" w:color="auto" w:fill="F1F1F1"/>
          </w:tcPr>
          <w:p w:rsidR="00A154E5">
            <w:pPr>
              <w:pStyle w:val="TableParagraph"/>
              <w:spacing w:before="80"/>
              <w:ind w:left="65"/>
            </w:pPr>
            <w:r>
              <w:t xml:space="preserve">1.5</w:t>
            </w:r>
            <w:r>
              <w:rPr>
                <w:spacing w:val="-4"/>
              </w:rPr>
              <w:t xml:space="preserve"> </w:t>
            </w:r>
            <w:r>
              <w:t xml:space="preserve">to</w:t>
            </w:r>
            <w:r>
              <w:rPr>
                <w:spacing w:val="-2"/>
              </w:rPr>
              <w:t xml:space="preserve"> </w:t>
            </w:r>
            <w:r>
              <w:t xml:space="preserve">2.4</w:t>
            </w:r>
            <w:r>
              <w:rPr>
                <w:spacing w:val="-4"/>
              </w:rPr>
              <w:t xml:space="preserve"> </w:t>
            </w:r>
            <w:r>
              <w:rPr>
                <w:spacing w:val="-10"/>
              </w:rPr>
              <w:t xml:space="preserve">m</w:t>
            </w:r>
          </w:p>
        </w:tc>
        <w:tc>
          <w:tcPr>
            <w:tcW w:w="1756" w:type="dxa"/>
            <w:tcBorders>
              <w:bottom w:val="nil"/>
            </w:tcBorders>
            <w:shd w:val="clear" w:color="auto" w:fill="F1F1F1"/>
          </w:tcPr>
          <w:p w:rsidR="00A154E5">
            <w:pPr>
              <w:pStyle w:val="TableParagraph"/>
              <w:spacing w:before="80"/>
              <w:ind w:left="66"/>
            </w:pPr>
            <w:r>
              <w:t xml:space="preserve">Not</w:t>
            </w:r>
            <w:r>
              <w:rPr>
                <w:spacing w:val="-3"/>
              </w:rPr>
              <w:t xml:space="preserve"> </w:t>
            </w:r>
            <w:r>
              <w:rPr>
                <w:spacing w:val="-2"/>
              </w:rPr>
              <w:t xml:space="preserve">Proven</w:t>
            </w:r>
          </w:p>
        </w:tc>
        <w:tc>
          <w:tcPr>
            <w:tcW w:w="2038" w:type="dxa"/>
            <w:tcBorders>
              <w:bottom w:val="nil"/>
            </w:tcBorders>
            <w:shd w:val="clear" w:color="auto" w:fill="F1F1F1"/>
          </w:tcPr>
          <w:p w:rsidR="00A154E5">
            <w:pPr>
              <w:pStyle w:val="TableParagraph"/>
              <w:spacing w:before="80"/>
              <w:ind w:left="66"/>
            </w:pPr>
            <w:r>
              <w:t xml:space="preserve">16</w:t>
            </w:r>
            <w:r>
              <w:rPr>
                <w:spacing w:val="-2"/>
              </w:rPr>
              <w:t xml:space="preserve"> </w:t>
            </w:r>
            <w:r>
              <w:t xml:space="preserve">to</w:t>
            </w:r>
            <w:r>
              <w:rPr>
                <w:spacing w:val="-1"/>
              </w:rPr>
              <w:t xml:space="preserve"> </w:t>
            </w:r>
            <w:r>
              <w:t xml:space="preserve">&gt;240 </w:t>
            </w:r>
            <w:r>
              <w:rPr>
                <w:spacing w:val="-5"/>
              </w:rPr>
              <w:t xml:space="preserve">kPa</w:t>
            </w:r>
          </w:p>
        </w:tc>
        <w:tc>
          <w:tcPr>
            <w:tcW w:w="2101" w:type="dxa"/>
            <w:tcBorders>
              <w:bottom w:val="nil"/>
              <w:right w:val="nil"/>
            </w:tcBorders>
            <w:shd w:val="clear" w:color="auto" w:fill="F1F1F1"/>
          </w:tcPr>
          <w:p w:rsidR="00A154E5">
            <w:pPr>
              <w:pStyle w:val="TableParagraph"/>
              <w:spacing w:before="80"/>
              <w:ind w:left="65"/>
            </w:pPr>
            <w:r>
              <w:t xml:space="preserve">Soft</w:t>
            </w:r>
            <w:r>
              <w:rPr>
                <w:spacing w:val="-3"/>
              </w:rPr>
              <w:t xml:space="preserve"> </w:t>
            </w:r>
            <w:r>
              <w:t xml:space="preserve">to</w:t>
            </w:r>
            <w:r>
              <w:rPr>
                <w:spacing w:val="-2"/>
              </w:rPr>
              <w:t xml:space="preserve"> </w:t>
            </w:r>
            <w:r>
              <w:t xml:space="preserve">hard</w:t>
            </w:r>
            <w:r>
              <w:rPr>
                <w:spacing w:val="-2"/>
              </w:rPr>
              <w:t xml:space="preserve"> </w:t>
            </w:r>
            <w:r>
              <w:rPr>
                <w:spacing w:val="-12"/>
              </w:rPr>
              <w:t xml:space="preserve">/</w:t>
            </w:r>
          </w:p>
          <w:p w:rsidR="00A154E5">
            <w:pPr>
              <w:pStyle w:val="TableParagraph"/>
              <w:spacing w:before="27"/>
              <w:ind w:left="65"/>
            </w:pPr>
            <w:r>
              <w:t xml:space="preserve">loose</w:t>
            </w:r>
            <w:r>
              <w:rPr>
                <w:spacing w:val="-2"/>
              </w:rPr>
              <w:t xml:space="preserve"> </w:t>
            </w:r>
            <w:r>
              <w:t xml:space="preserve">to</w:t>
            </w:r>
            <w:r>
              <w:rPr>
                <w:spacing w:val="-2"/>
              </w:rPr>
              <w:t xml:space="preserve"> </w:t>
            </w:r>
            <w:r>
              <w:t xml:space="preserve">very</w:t>
            </w:r>
            <w:r>
              <w:rPr>
                <w:spacing w:val="-2"/>
              </w:rPr>
              <w:t xml:space="preserve"> </w:t>
            </w:r>
            <w:r>
              <w:rPr>
                <w:spacing w:val="-4"/>
              </w:rPr>
              <w:t xml:space="preserve">dense</w:t>
            </w:r>
          </w:p>
        </w:tc>
      </w:tr>
    </w:tbl>
    <w:p w:rsidR="00A154E5">
      <w:pPr>
        <w:spacing w:before="175" w:line="264" w:lineRule="auto"/>
        <w:ind w:left="120" w:right="210"/>
        <w:rPr>
          <w:i/>
          <w:sz w:val="18"/>
        </w:rPr>
      </w:pPr>
      <w:r>
        <w:rPr>
          <w:i/>
          <w:sz w:val="18"/>
        </w:rPr>
        <w:t xml:space="preserve">NOTE 1: The soils encountered in Evergreen West usually become significantly weaker below 1 to 2 m depth below ground. The stronger</w:t>
      </w:r>
      <w:r>
        <w:rPr>
          <w:i/>
          <w:spacing w:val="40"/>
          <w:sz w:val="18"/>
        </w:rPr>
        <w:t xml:space="preserve"> </w:t>
      </w:r>
      <w:r>
        <w:rPr>
          <w:i/>
          <w:sz w:val="18"/>
        </w:rPr>
        <w:t xml:space="preserve">soils</w:t>
      </w:r>
      <w:r>
        <w:rPr>
          <w:i/>
          <w:spacing w:val="-3"/>
          <w:sz w:val="18"/>
        </w:rPr>
        <w:t xml:space="preserve"> </w:t>
      </w:r>
      <w:r>
        <w:rPr>
          <w:i/>
          <w:sz w:val="18"/>
        </w:rPr>
        <w:t xml:space="preserve">above</w:t>
      </w:r>
      <w:r>
        <w:rPr>
          <w:i/>
          <w:spacing w:val="-3"/>
          <w:sz w:val="18"/>
        </w:rPr>
        <w:t xml:space="preserve"> </w:t>
      </w:r>
      <w:r>
        <w:rPr>
          <w:i/>
          <w:sz w:val="18"/>
        </w:rPr>
        <w:t xml:space="preserve">this</w:t>
      </w:r>
      <w:r>
        <w:rPr>
          <w:i/>
          <w:spacing w:val="-3"/>
          <w:sz w:val="18"/>
        </w:rPr>
        <w:t xml:space="preserve"> </w:t>
      </w:r>
      <w:r>
        <w:rPr>
          <w:i/>
          <w:sz w:val="18"/>
        </w:rPr>
        <w:t xml:space="preserve">level</w:t>
      </w:r>
      <w:r>
        <w:rPr>
          <w:i/>
          <w:spacing w:val="-2"/>
          <w:sz w:val="18"/>
        </w:rPr>
        <w:t xml:space="preserve"> </w:t>
      </w:r>
      <w:r>
        <w:rPr>
          <w:i/>
          <w:sz w:val="18"/>
        </w:rPr>
        <w:t xml:space="preserve">are</w:t>
      </w:r>
      <w:r>
        <w:rPr>
          <w:i/>
          <w:spacing w:val="-3"/>
          <w:sz w:val="18"/>
        </w:rPr>
        <w:t xml:space="preserve"> </w:t>
      </w:r>
      <w:r>
        <w:rPr>
          <w:i/>
          <w:sz w:val="18"/>
        </w:rPr>
        <w:t xml:space="preserve">referred</w:t>
      </w:r>
      <w:r>
        <w:rPr>
          <w:i/>
          <w:spacing w:val="-4"/>
          <w:sz w:val="18"/>
        </w:rPr>
        <w:t xml:space="preserve"> </w:t>
      </w:r>
      <w:r>
        <w:rPr>
          <w:i/>
          <w:sz w:val="18"/>
        </w:rPr>
        <w:t xml:space="preserve">to</w:t>
      </w:r>
      <w:r>
        <w:rPr>
          <w:i/>
          <w:spacing w:val="-3"/>
          <w:sz w:val="18"/>
        </w:rPr>
        <w:t xml:space="preserve"> </w:t>
      </w:r>
      <w:r>
        <w:rPr>
          <w:i/>
          <w:sz w:val="18"/>
        </w:rPr>
        <w:t xml:space="preserve">the</w:t>
      </w:r>
      <w:r>
        <w:rPr>
          <w:i/>
          <w:spacing w:val="-2"/>
          <w:sz w:val="18"/>
        </w:rPr>
        <w:t xml:space="preserve"> </w:t>
      </w:r>
      <w:r>
        <w:rPr>
          <w:i/>
          <w:sz w:val="18"/>
        </w:rPr>
        <w:t xml:space="preserve">“crust”</w:t>
      </w:r>
      <w:r>
        <w:rPr>
          <w:i/>
          <w:spacing w:val="-2"/>
          <w:sz w:val="18"/>
        </w:rPr>
        <w:t xml:space="preserve"> </w:t>
      </w:r>
      <w:r>
        <w:rPr>
          <w:i/>
          <w:sz w:val="18"/>
        </w:rPr>
        <w:t xml:space="preserve">throughout</w:t>
      </w:r>
      <w:r>
        <w:rPr>
          <w:i/>
          <w:spacing w:val="-2"/>
          <w:sz w:val="18"/>
        </w:rPr>
        <w:t xml:space="preserve"> </w:t>
      </w:r>
      <w:r>
        <w:rPr>
          <w:i/>
          <w:sz w:val="18"/>
        </w:rPr>
        <w:t xml:space="preserve">this</w:t>
      </w:r>
      <w:r>
        <w:rPr>
          <w:i/>
          <w:spacing w:val="-3"/>
          <w:sz w:val="18"/>
        </w:rPr>
        <w:t xml:space="preserve"> </w:t>
      </w:r>
      <w:r>
        <w:rPr>
          <w:i/>
          <w:sz w:val="18"/>
        </w:rPr>
        <w:t xml:space="preserve">report.</w:t>
      </w:r>
      <w:r>
        <w:rPr>
          <w:i/>
          <w:spacing w:val="-2"/>
          <w:sz w:val="18"/>
        </w:rPr>
        <w:t xml:space="preserve"> </w:t>
      </w:r>
      <w:r>
        <w:rPr>
          <w:i/>
          <w:sz w:val="18"/>
        </w:rPr>
        <w:t xml:space="preserve">It</w:t>
      </w:r>
      <w:r>
        <w:rPr>
          <w:i/>
          <w:spacing w:val="-2"/>
          <w:sz w:val="18"/>
        </w:rPr>
        <w:t xml:space="preserve"> </w:t>
      </w:r>
      <w:r>
        <w:rPr>
          <w:i/>
          <w:sz w:val="18"/>
        </w:rPr>
        <w:t xml:space="preserve">is</w:t>
      </w:r>
      <w:r>
        <w:rPr>
          <w:i/>
          <w:spacing w:val="-5"/>
          <w:sz w:val="18"/>
        </w:rPr>
        <w:t xml:space="preserve"> </w:t>
      </w:r>
      <w:r>
        <w:rPr>
          <w:i/>
          <w:sz w:val="18"/>
        </w:rPr>
        <w:t xml:space="preserve">typically</w:t>
      </w:r>
      <w:r>
        <w:rPr>
          <w:i/>
          <w:spacing w:val="-3"/>
          <w:sz w:val="18"/>
        </w:rPr>
        <w:t xml:space="preserve"> </w:t>
      </w:r>
      <w:r>
        <w:rPr>
          <w:i/>
          <w:sz w:val="18"/>
        </w:rPr>
        <w:t xml:space="preserve">a</w:t>
      </w:r>
      <w:r>
        <w:rPr>
          <w:i/>
          <w:spacing w:val="-3"/>
          <w:sz w:val="18"/>
        </w:rPr>
        <w:t xml:space="preserve"> </w:t>
      </w:r>
      <w:r>
        <w:rPr>
          <w:i/>
          <w:sz w:val="18"/>
        </w:rPr>
        <w:t xml:space="preserve">function</w:t>
      </w:r>
      <w:r>
        <w:rPr>
          <w:i/>
          <w:spacing w:val="-2"/>
          <w:sz w:val="18"/>
        </w:rPr>
        <w:t xml:space="preserve"> </w:t>
      </w:r>
      <w:r>
        <w:rPr>
          <w:i/>
          <w:sz w:val="18"/>
        </w:rPr>
        <w:t xml:space="preserve">of</w:t>
      </w:r>
      <w:r>
        <w:rPr>
          <w:i/>
          <w:spacing w:val="-1"/>
          <w:sz w:val="18"/>
        </w:rPr>
        <w:t xml:space="preserve"> </w:t>
      </w:r>
      <w:commentRangeStart w:id="61"/>
      <w:r>
        <w:rPr>
          <w:i/>
          <w:sz w:val="18"/>
        </w:rPr>
        <w:t xml:space="preserve">groundwater</w:t>
      </w:r>
      <w:r>
        <w:commentReference w:id="61"/>
      </w:r>
      <w:commentRangeEnd w:id="61"/>
      <w:r>
        <w:rPr>
          <w:i/>
          <w:spacing w:val="-3"/>
          <w:sz w:val="18"/>
        </w:rPr>
        <w:t xml:space="preserve"> </w:t>
      </w:r>
      <w:r>
        <w:rPr>
          <w:i/>
          <w:sz w:val="18"/>
        </w:rPr>
        <w:t xml:space="preserve">level,</w:t>
      </w:r>
      <w:r>
        <w:rPr>
          <w:i/>
          <w:spacing w:val="-2"/>
          <w:sz w:val="18"/>
        </w:rPr>
        <w:t xml:space="preserve"> </w:t>
      </w:r>
      <w:r>
        <w:rPr>
          <w:i/>
          <w:sz w:val="18"/>
        </w:rPr>
        <w:t xml:space="preserve">not</w:t>
      </w:r>
      <w:r>
        <w:rPr>
          <w:i/>
          <w:spacing w:val="-1"/>
          <w:sz w:val="18"/>
        </w:rPr>
        <w:t xml:space="preserve"> </w:t>
      </w:r>
      <w:r>
        <w:rPr>
          <w:i/>
          <w:sz w:val="18"/>
        </w:rPr>
        <w:t xml:space="preserve">geological</w:t>
      </w:r>
      <w:r>
        <w:rPr>
          <w:i/>
          <w:spacing w:val="-2"/>
          <w:sz w:val="18"/>
        </w:rPr>
        <w:t xml:space="preserve"> </w:t>
      </w:r>
      <w:r>
        <w:rPr>
          <w:i/>
          <w:sz w:val="18"/>
        </w:rPr>
        <w:t xml:space="preserve">unit.</w:t>
      </w:r>
    </w:p>
    <w:p w:rsidR="00A154E5">
      <w:pPr>
        <w:pStyle w:val="BodyText"/>
        <w:spacing w:before="141"/>
        <w:rPr>
          <w:i/>
          <w:sz w:val="18"/>
        </w:rPr>
      </w:pPr>
    </w:p>
    <w:p w:rsidR="00A154E5">
      <w:pPr>
        <w:pStyle w:val="Heading2"/>
        <w:numPr>
          <w:ilvl w:val="1"/>
          <w:numId w:val="11"/>
        </w:numPr>
        <w:tabs>
          <w:tab w:val="left" w:pos="685"/>
        </w:tabs>
        <w:ind w:left="685" w:hanging="565"/>
      </w:pPr>
      <w:bookmarkStart w:id="62" w:name="_bookmark12"/>
      <w:bookmarkEnd w:id="62"/>
      <w:commentRangeStart w:id="63"/>
      <w:r>
        <w:rPr>
          <w:color w:val="7E7E7E"/>
        </w:rPr>
        <w:t xml:space="preserve">Geological units</w:t>
      </w:r>
      <w:r>
        <w:commentReference w:id="63"/>
      </w:r>
      <w:commentRangeEnd w:id="63"/>
    </w:p>
    <w:p w:rsidR="00A154E5">
      <w:pPr>
        <w:pStyle w:val="ListParagraph"/>
        <w:numPr>
          <w:ilvl w:val="2"/>
          <w:numId w:val="11"/>
        </w:numPr>
        <w:tabs>
          <w:tab w:val="left" w:pos="1200"/>
        </w:tabs>
        <w:spacing w:before="315"/>
        <w:ind w:hanging="1080"/>
        <w:rPr>
          <w:b/>
          <w:color w:val="4DBD34"/>
          <w:sz w:val="24"/>
        </w:rPr>
      </w:pPr>
      <w:bookmarkStart w:id="64" w:name="_bookmark13"/>
      <w:bookmarkEnd w:id="64"/>
      <w:r>
        <w:rPr>
          <w:b/>
          <w:color w:val="4DBD34"/>
          <w:spacing w:val="-2"/>
          <w:sz w:val="24"/>
        </w:rPr>
        <w:t xml:space="preserve">Topsoil</w:t>
      </w:r>
    </w:p>
    <w:p w:rsidR="00A154E5">
      <w:pPr>
        <w:pStyle w:val="BodyText"/>
        <w:spacing w:before="53"/>
        <w:rPr>
          <w:b/>
          <w:sz w:val="24"/>
        </w:rPr>
      </w:pPr>
    </w:p>
    <w:p w:rsidR="00A154E5">
      <w:pPr>
        <w:pStyle w:val="BodyText"/>
        <w:spacing w:line="264" w:lineRule="auto"/>
        <w:ind w:left="120"/>
      </w:pPr>
      <w:r>
        <w:t xml:space="preserve">Topsoil</w:t>
      </w:r>
      <w:r>
        <w:rPr>
          <w:spacing w:val="-3"/>
        </w:rPr>
        <w:t xml:space="preserve"> </w:t>
      </w:r>
      <w:r>
        <w:t xml:space="preserve">was</w:t>
      </w:r>
      <w:r>
        <w:rPr>
          <w:spacing w:val="-3"/>
        </w:rPr>
        <w:t xml:space="preserve"> </w:t>
      </w:r>
      <w:r>
        <w:t xml:space="preserve">encountered</w:t>
      </w:r>
      <w:r>
        <w:rPr>
          <w:spacing w:val="-3"/>
        </w:rPr>
        <w:t xml:space="preserve"> </w:t>
      </w:r>
      <w:r>
        <w:t xml:space="preserve">in</w:t>
      </w:r>
      <w:r>
        <w:rPr>
          <w:spacing w:val="-1"/>
        </w:rPr>
        <w:t xml:space="preserve"> </w:t>
      </w:r>
      <w:r>
        <w:t xml:space="preserve">all</w:t>
      </w:r>
      <w:r>
        <w:rPr>
          <w:spacing w:val="-3"/>
        </w:rPr>
        <w:t xml:space="preserve"> </w:t>
      </w:r>
      <w:r>
        <w:t xml:space="preserve">the</w:t>
      </w:r>
      <w:r>
        <w:rPr>
          <w:spacing w:val="-2"/>
        </w:rPr>
        <w:t xml:space="preserve"> </w:t>
      </w:r>
      <w:r>
        <w:t xml:space="preserve">hand</w:t>
      </w:r>
      <w:r>
        <w:rPr>
          <w:spacing w:val="-3"/>
        </w:rPr>
        <w:t xml:space="preserve"> </w:t>
      </w:r>
      <w:r>
        <w:t xml:space="preserve">auger</w:t>
      </w:r>
      <w:r>
        <w:rPr>
          <w:spacing w:val="-2"/>
        </w:rPr>
        <w:t xml:space="preserve"> </w:t>
      </w:r>
      <w:r>
        <w:t xml:space="preserve">boreholes</w:t>
      </w:r>
      <w:r>
        <w:rPr>
          <w:spacing w:val="-2"/>
        </w:rPr>
        <w:t xml:space="preserve"> </w:t>
      </w:r>
      <w:r>
        <w:t xml:space="preserve">and</w:t>
      </w:r>
      <w:r>
        <w:rPr>
          <w:spacing w:val="-3"/>
        </w:rPr>
        <w:t xml:space="preserve"> </w:t>
      </w:r>
      <w:r>
        <w:t xml:space="preserve">the</w:t>
      </w:r>
      <w:r>
        <w:rPr>
          <w:spacing w:val="-2"/>
        </w:rPr>
        <w:t xml:space="preserve"> </w:t>
      </w:r>
      <w:r>
        <w:t xml:space="preserve">machine</w:t>
      </w:r>
      <w:r>
        <w:rPr>
          <w:spacing w:val="-1"/>
        </w:rPr>
        <w:t xml:space="preserve"> </w:t>
      </w:r>
      <w:r>
        <w:t xml:space="preserve">borehole</w:t>
      </w:r>
      <w:r>
        <w:rPr>
          <w:spacing w:val="-1"/>
        </w:rPr>
        <w:t xml:space="preserve"> </w:t>
      </w:r>
      <w:r>
        <w:t xml:space="preserve">at</w:t>
      </w:r>
      <w:r>
        <w:rPr>
          <w:spacing w:val="-2"/>
        </w:rPr>
        <w:t xml:space="preserve"> </w:t>
      </w:r>
      <w:r>
        <w:t xml:space="preserve">ground</w:t>
      </w:r>
      <w:r>
        <w:rPr>
          <w:spacing w:val="-3"/>
        </w:rPr>
        <w:t xml:space="preserve"> </w:t>
      </w:r>
      <w:r>
        <w:t xml:space="preserve">surface</w:t>
      </w:r>
      <w:r>
        <w:rPr>
          <w:spacing w:val="-1"/>
        </w:rPr>
        <w:t xml:space="preserve"> </w:t>
      </w:r>
      <w:r>
        <w:t xml:space="preserve">to</w:t>
      </w:r>
      <w:r>
        <w:rPr>
          <w:spacing w:val="-3"/>
        </w:rPr>
        <w:t xml:space="preserve"> </w:t>
      </w:r>
      <w:r>
        <w:t xml:space="preserve">the depths shown in Table 3. This material is described as very stiff to hard, non-plastic brown to dark brown</w:t>
      </w:r>
    </w:p>
    <w:p w:rsidR="00A154E5">
      <w:pPr>
        <w:pStyle w:val="BodyText"/>
        <w:ind w:left="120"/>
      </w:pPr>
      <w:r>
        <w:rPr>
          <w:spacing w:val="-2"/>
        </w:rPr>
        <w:t xml:space="preserve">silt.</w:t>
      </w:r>
    </w:p>
    <w:p w:rsidR="00A154E5">
      <w:pPr>
        <w:pStyle w:val="BodyText"/>
        <w:spacing w:before="75"/>
      </w:pPr>
    </w:p>
    <w:p w:rsidR="00A154E5">
      <w:pPr>
        <w:pStyle w:val="ListParagraph"/>
        <w:numPr>
          <w:ilvl w:val="2"/>
          <w:numId w:val="11"/>
        </w:numPr>
        <w:tabs>
          <w:tab w:val="left" w:pos="1200"/>
        </w:tabs>
        <w:ind w:hanging="1080"/>
        <w:rPr>
          <w:b/>
          <w:color w:val="4DBD34"/>
          <w:sz w:val="24"/>
        </w:rPr>
      </w:pPr>
      <w:bookmarkStart w:id="65" w:name="_bookmark14"/>
      <w:bookmarkEnd w:id="65"/>
      <w:r>
        <w:rPr>
          <w:b/>
          <w:color w:val="4DBD34"/>
          <w:sz w:val="24"/>
        </w:rPr>
        <w:t xml:space="preserve">Auckland</w:t>
      </w:r>
      <w:r>
        <w:rPr>
          <w:b/>
          <w:color w:val="4DBD34"/>
          <w:spacing w:val="-4"/>
          <w:sz w:val="24"/>
        </w:rPr>
        <w:t xml:space="preserve"> </w:t>
      </w:r>
      <w:r>
        <w:rPr>
          <w:b/>
          <w:color w:val="4DBD34"/>
          <w:sz w:val="24"/>
        </w:rPr>
        <w:t xml:space="preserve">volcanic</w:t>
      </w:r>
      <w:r>
        <w:rPr>
          <w:b/>
          <w:color w:val="4DBD34"/>
          <w:spacing w:val="-3"/>
          <w:sz w:val="24"/>
        </w:rPr>
        <w:t xml:space="preserve"> </w:t>
      </w:r>
      <w:r>
        <w:rPr>
          <w:b/>
          <w:color w:val="4DBD34"/>
          <w:sz w:val="24"/>
        </w:rPr>
        <w:t xml:space="preserve">field</w:t>
      </w:r>
      <w:r>
        <w:rPr>
          <w:b/>
          <w:color w:val="4DBD34"/>
          <w:spacing w:val="-3"/>
          <w:sz w:val="24"/>
        </w:rPr>
        <w:t xml:space="preserve"> </w:t>
      </w:r>
      <w:r>
        <w:rPr>
          <w:b/>
          <w:color w:val="4DBD34"/>
          <w:spacing w:val="-5"/>
          <w:sz w:val="24"/>
        </w:rPr>
        <w:t xml:space="preserve">ash</w:t>
      </w:r>
    </w:p>
    <w:p w:rsidR="00A154E5">
      <w:pPr>
        <w:pStyle w:val="BodyText"/>
        <w:spacing w:before="54"/>
        <w:rPr>
          <w:b/>
          <w:sz w:val="24"/>
        </w:rPr>
      </w:pPr>
    </w:p>
    <w:p w:rsidR="00A154E5">
      <w:pPr>
        <w:pStyle w:val="BodyText"/>
        <w:spacing w:before="1" w:line="264" w:lineRule="auto"/>
        <w:ind w:left="120"/>
      </w:pPr>
      <w:r>
        <w:t xml:space="preserve">Weathered</w:t>
      </w:r>
      <w:r>
        <w:rPr>
          <w:spacing w:val="-3"/>
        </w:rPr>
        <w:t xml:space="preserve"> </w:t>
      </w:r>
      <w:r>
        <w:t xml:space="preserve">volcanic</w:t>
      </w:r>
      <w:r>
        <w:rPr>
          <w:spacing w:val="-3"/>
        </w:rPr>
        <w:t xml:space="preserve"> </w:t>
      </w:r>
      <w:r>
        <w:t xml:space="preserve">ash</w:t>
      </w:r>
      <w:r>
        <w:rPr>
          <w:spacing w:val="-3"/>
        </w:rPr>
        <w:t xml:space="preserve"> </w:t>
      </w:r>
      <w:r>
        <w:t xml:space="preserve">of</w:t>
      </w:r>
      <w:r>
        <w:rPr>
          <w:spacing w:val="-1"/>
        </w:rPr>
        <w:t xml:space="preserve"> </w:t>
      </w:r>
      <w:r>
        <w:t xml:space="preserve">the</w:t>
      </w:r>
      <w:r>
        <w:rPr>
          <w:spacing w:val="-2"/>
        </w:rPr>
        <w:t xml:space="preserve"> </w:t>
      </w:r>
      <w:r>
        <w:t xml:space="preserve">Auckland</w:t>
      </w:r>
      <w:r>
        <w:rPr>
          <w:spacing w:val="-5"/>
        </w:rPr>
        <w:t xml:space="preserve"> </w:t>
      </w:r>
      <w:r>
        <w:t xml:space="preserve">volcanic</w:t>
      </w:r>
      <w:r>
        <w:rPr>
          <w:spacing w:val="-3"/>
        </w:rPr>
        <w:t xml:space="preserve"> </w:t>
      </w:r>
      <w:r>
        <w:t xml:space="preserve">field</w:t>
      </w:r>
      <w:r>
        <w:rPr>
          <w:spacing w:val="-3"/>
        </w:rPr>
        <w:t xml:space="preserve"> </w:t>
      </w:r>
      <w:r>
        <w:t xml:space="preserve">underlies</w:t>
      </w:r>
      <w:r>
        <w:rPr>
          <w:spacing w:val="-2"/>
        </w:rPr>
        <w:t xml:space="preserve"> </w:t>
      </w:r>
      <w:r>
        <w:t xml:space="preserve">the</w:t>
      </w:r>
      <w:r>
        <w:rPr>
          <w:spacing w:val="-1"/>
        </w:rPr>
        <w:t xml:space="preserve"> </w:t>
      </w:r>
      <w:r>
        <w:t xml:space="preserve">topsoil.</w:t>
      </w:r>
      <w:r>
        <w:rPr>
          <w:spacing w:val="-3"/>
        </w:rPr>
        <w:t xml:space="preserve"> </w:t>
      </w:r>
      <w:r>
        <w:t xml:space="preserve">This</w:t>
      </w:r>
      <w:r>
        <w:rPr>
          <w:spacing w:val="-3"/>
        </w:rPr>
        <w:t xml:space="preserve"> </w:t>
      </w:r>
      <w:r>
        <w:t xml:space="preserve">unit</w:t>
      </w:r>
      <w:r>
        <w:rPr>
          <w:spacing w:val="-5"/>
        </w:rPr>
        <w:t xml:space="preserve"> </w:t>
      </w:r>
      <w:r>
        <w:t xml:space="preserve">was</w:t>
      </w:r>
      <w:r>
        <w:rPr>
          <w:spacing w:val="-3"/>
        </w:rPr>
        <w:t xml:space="preserve"> </w:t>
      </w:r>
      <w:r>
        <w:t xml:space="preserve">identified in</w:t>
      </w:r>
      <w:r>
        <w:rPr>
          <w:spacing w:val="-1"/>
        </w:rPr>
        <w:t xml:space="preserve"> </w:t>
      </w:r>
      <w:r>
        <w:t xml:space="preserve">all</w:t>
      </w:r>
      <w:r>
        <w:rPr>
          <w:spacing w:val="-3"/>
        </w:rPr>
        <w:t xml:space="preserve"> </w:t>
      </w:r>
      <w:r>
        <w:t xml:space="preserve">the hand auger boreholes and the machine borehole. This unit comprised firm to hard, orange-brown to</w:t>
      </w:r>
    </w:p>
    <w:p w:rsidR="00A154E5">
      <w:pPr>
        <w:pStyle w:val="BodyText"/>
        <w:spacing w:line="268" w:lineRule="exact"/>
        <w:ind w:left="120"/>
      </w:pPr>
      <w:r>
        <w:t xml:space="preserve">brown,</w:t>
      </w:r>
      <w:r>
        <w:rPr>
          <w:spacing w:val="-8"/>
        </w:rPr>
        <w:t xml:space="preserve"> </w:t>
      </w:r>
      <w:r>
        <w:t xml:space="preserve">non-plastic</w:t>
      </w:r>
      <w:r>
        <w:rPr>
          <w:spacing w:val="-6"/>
        </w:rPr>
        <w:t xml:space="preserve"> </w:t>
      </w:r>
      <w:r>
        <w:t xml:space="preserve">to</w:t>
      </w:r>
      <w:r>
        <w:rPr>
          <w:spacing w:val="-4"/>
        </w:rPr>
        <w:t xml:space="preserve"> </w:t>
      </w:r>
      <w:r>
        <w:t xml:space="preserve">medium</w:t>
      </w:r>
      <w:r>
        <w:rPr>
          <w:spacing w:val="-6"/>
        </w:rPr>
        <w:t xml:space="preserve"> </w:t>
      </w:r>
      <w:r>
        <w:t xml:space="preserve">plasticity</w:t>
      </w:r>
      <w:r>
        <w:rPr>
          <w:spacing w:val="-4"/>
        </w:rPr>
        <w:t xml:space="preserve"> </w:t>
      </w:r>
      <w:r>
        <w:t xml:space="preserve">silt/clayey</w:t>
      </w:r>
      <w:r>
        <w:rPr>
          <w:spacing w:val="-6"/>
        </w:rPr>
        <w:t xml:space="preserve"> </w:t>
      </w:r>
      <w:r>
        <w:t xml:space="preserve">silt/silt</w:t>
      </w:r>
      <w:r>
        <w:rPr>
          <w:spacing w:val="-5"/>
        </w:rPr>
        <w:t xml:space="preserve"> </w:t>
      </w:r>
      <w:r>
        <w:t xml:space="preserve">clay.</w:t>
      </w:r>
      <w:r>
        <w:rPr>
          <w:spacing w:val="-1"/>
        </w:rPr>
        <w:t xml:space="preserve"> </w:t>
      </w:r>
      <w:r>
        <w:t xml:space="preserve">In</w:t>
      </w:r>
      <w:r>
        <w:rPr>
          <w:spacing w:val="-4"/>
        </w:rPr>
        <w:t xml:space="preserve"> </w:t>
      </w:r>
      <w:r>
        <w:t xml:space="preserve">situ</w:t>
      </w:r>
      <w:r>
        <w:rPr>
          <w:spacing w:val="-4"/>
        </w:rPr>
        <w:t xml:space="preserve"> </w:t>
      </w:r>
      <w:r>
        <w:t xml:space="preserve">shear</w:t>
      </w:r>
      <w:r>
        <w:rPr>
          <w:spacing w:val="-4"/>
        </w:rPr>
        <w:t xml:space="preserve"> </w:t>
      </w:r>
      <w:r>
        <w:t xml:space="preserve">strength</w:t>
      </w:r>
      <w:r>
        <w:rPr>
          <w:spacing w:val="-4"/>
        </w:rPr>
        <w:t xml:space="preserve"> </w:t>
      </w:r>
      <w:r>
        <w:t xml:space="preserve">testing</w:t>
      </w:r>
      <w:r>
        <w:rPr>
          <w:spacing w:val="-4"/>
        </w:rPr>
        <w:t xml:space="preserve"> </w:t>
      </w:r>
      <w:r>
        <w:t xml:space="preserve">recorded</w:t>
      </w:r>
      <w:r>
        <w:rPr>
          <w:spacing w:val="-4"/>
        </w:rPr>
        <w:t xml:space="preserve"> </w:t>
      </w:r>
      <w:r>
        <w:rPr>
          <w:spacing w:val="-10"/>
        </w:rPr>
        <w:t xml:space="preserve">a</w:t>
      </w:r>
    </w:p>
    <w:p w:rsidR="00A154E5">
      <w:pPr>
        <w:spacing w:line="268" w:lineRule="exact"/>
        <w:sectPr>
          <w:pgSz w:w="11910" w:h="16840" w:orient="portrait"/>
          <w:pgMar w:top="1460" w:right="960" w:bottom="1140" w:left="960" w:header="0" w:footer="953" w:gutter="0"/>
          <w:cols w:num="1" w:space="720">
            <w:col w:w="9990" w:space="720"/>
          </w:cols>
        </w:sectPr>
      </w:pPr>
    </w:p>
    <w:p w:rsidR="00A154E5">
      <w:pPr>
        <w:pStyle w:val="BodyText"/>
        <w:spacing w:before="41" w:line="264" w:lineRule="auto"/>
        <w:ind w:left="120" w:right="590"/>
      </w:pPr>
      <w:r>
        <w:t xml:space="preserve">significant</w:t>
      </w:r>
      <w:r>
        <w:rPr>
          <w:spacing w:val="-2"/>
        </w:rPr>
        <w:t xml:space="preserve"> </w:t>
      </w:r>
      <w:r>
        <w:t xml:space="preserve">variance</w:t>
      </w:r>
      <w:r>
        <w:rPr>
          <w:spacing w:val="-1"/>
        </w:rPr>
        <w:t xml:space="preserve"> </w:t>
      </w:r>
      <w:r>
        <w:t xml:space="preserve">in</w:t>
      </w:r>
      <w:r>
        <w:rPr>
          <w:spacing w:val="-1"/>
        </w:rPr>
        <w:t xml:space="preserve"> </w:t>
      </w:r>
      <w:r>
        <w:t xml:space="preserve">the undrained</w:t>
      </w:r>
      <w:r>
        <w:rPr>
          <w:spacing w:val="-3"/>
        </w:rPr>
        <w:t xml:space="preserve"> </w:t>
      </w:r>
      <w:r>
        <w:t xml:space="preserve">shear</w:t>
      </w:r>
      <w:r>
        <w:rPr>
          <w:spacing w:val="-1"/>
        </w:rPr>
        <w:t xml:space="preserve"> </w:t>
      </w:r>
      <w:r>
        <w:t xml:space="preserve">strengths</w:t>
      </w:r>
      <w:r>
        <w:rPr>
          <w:spacing w:val="-2"/>
        </w:rPr>
        <w:t xml:space="preserve"> </w:t>
      </w:r>
      <w:r>
        <w:t xml:space="preserve">of</w:t>
      </w:r>
      <w:r>
        <w:rPr>
          <w:spacing w:val="-3"/>
        </w:rPr>
        <w:t xml:space="preserve"> </w:t>
      </w:r>
      <w:r>
        <w:t xml:space="preserve">this</w:t>
      </w:r>
      <w:r>
        <w:rPr>
          <w:spacing w:val="-3"/>
        </w:rPr>
        <w:t xml:space="preserve"> </w:t>
      </w:r>
      <w:r>
        <w:t xml:space="preserve">material,</w:t>
      </w:r>
      <w:r>
        <w:rPr>
          <w:spacing w:val="-3"/>
        </w:rPr>
        <w:t xml:space="preserve"> </w:t>
      </w:r>
      <w:r>
        <w:t xml:space="preserve">with</w:t>
      </w:r>
      <w:r>
        <w:rPr>
          <w:spacing w:val="-1"/>
        </w:rPr>
        <w:t xml:space="preserve"> </w:t>
      </w:r>
      <w:r>
        <w:t xml:space="preserve">results</w:t>
      </w:r>
      <w:r>
        <w:rPr>
          <w:spacing w:val="-1"/>
        </w:rPr>
        <w:t xml:space="preserve"> </w:t>
      </w:r>
      <w:r>
        <w:t xml:space="preserve">ranging</w:t>
      </w:r>
      <w:r>
        <w:rPr>
          <w:spacing w:val="-1"/>
        </w:rPr>
        <w:t xml:space="preserve"> </w:t>
      </w:r>
      <w:r>
        <w:t xml:space="preserve">from</w:t>
      </w:r>
      <w:r>
        <w:rPr>
          <w:spacing w:val="-3"/>
        </w:rPr>
        <w:t xml:space="preserve"> </w:t>
      </w:r>
      <w:r>
        <w:t xml:space="preserve">17</w:t>
      </w:r>
      <w:r>
        <w:rPr>
          <w:spacing w:val="-3"/>
        </w:rPr>
        <w:t xml:space="preserve"> </w:t>
      </w:r>
      <w:r>
        <w:t xml:space="preserve">to 200 kPa.</w:t>
      </w:r>
    </w:p>
    <w:p w:rsidR="00A154E5">
      <w:pPr>
        <w:pStyle w:val="BodyText"/>
        <w:spacing w:before="120" w:line="264" w:lineRule="auto"/>
        <w:ind w:left="120" w:right="144"/>
      </w:pPr>
      <w:r>
        <w:t xml:space="preserve">The</w:t>
      </w:r>
      <w:r>
        <w:rPr>
          <w:spacing w:val="-2"/>
        </w:rPr>
        <w:t xml:space="preserve"> </w:t>
      </w:r>
      <w:r>
        <w:t xml:space="preserve">upper</w:t>
      </w:r>
      <w:r>
        <w:rPr>
          <w:spacing w:val="-2"/>
        </w:rPr>
        <w:t xml:space="preserve"> </w:t>
      </w:r>
      <w:r>
        <w:t xml:space="preserve">“crust”</w:t>
      </w:r>
      <w:r>
        <w:rPr>
          <w:spacing w:val="-3"/>
        </w:rPr>
        <w:t xml:space="preserve"> </w:t>
      </w:r>
      <w:r>
        <w:t xml:space="preserve">of</w:t>
      </w:r>
      <w:r>
        <w:rPr>
          <w:spacing w:val="-3"/>
        </w:rPr>
        <w:t xml:space="preserve"> </w:t>
      </w:r>
      <w:r>
        <w:t xml:space="preserve">the</w:t>
      </w:r>
      <w:r>
        <w:rPr>
          <w:spacing w:val="-2"/>
        </w:rPr>
        <w:t xml:space="preserve"> </w:t>
      </w:r>
      <w:r>
        <w:t xml:space="preserve">ash/</w:t>
      </w:r>
      <w:r>
        <w:t xml:space="preserve">Puketoka</w:t>
      </w:r>
      <w:r>
        <w:rPr>
          <w:spacing w:val="-1"/>
        </w:rPr>
        <w:t xml:space="preserve"> </w:t>
      </w:r>
      <w:r>
        <w:t xml:space="preserve">layer</w:t>
      </w:r>
      <w:r>
        <w:rPr>
          <w:spacing w:val="-2"/>
        </w:rPr>
        <w:t xml:space="preserve"> </w:t>
      </w:r>
      <w:r>
        <w:t xml:space="preserve">is</w:t>
      </w:r>
      <w:r>
        <w:rPr>
          <w:spacing w:val="-3"/>
        </w:rPr>
        <w:t xml:space="preserve"> </w:t>
      </w:r>
      <w:r>
        <w:t xml:space="preserve">stiff</w:t>
      </w:r>
      <w:r>
        <w:rPr>
          <w:spacing w:val="-3"/>
        </w:rPr>
        <w:t xml:space="preserve"> </w:t>
      </w:r>
      <w:r>
        <w:t xml:space="preserve">to hard,</w:t>
      </w:r>
      <w:r>
        <w:rPr>
          <w:spacing w:val="-3"/>
        </w:rPr>
        <w:t xml:space="preserve"> </w:t>
      </w:r>
      <w:r>
        <w:t xml:space="preserve">extending</w:t>
      </w:r>
      <w:r>
        <w:rPr>
          <w:spacing w:val="-1"/>
        </w:rPr>
        <w:t xml:space="preserve"> </w:t>
      </w:r>
      <w:r>
        <w:t xml:space="preserve">to</w:t>
      </w:r>
      <w:r>
        <w:rPr>
          <w:spacing w:val="-3"/>
        </w:rPr>
        <w:t xml:space="preserve"> </w:t>
      </w:r>
      <w:r>
        <w:t xml:space="preserve">a</w:t>
      </w:r>
      <w:r>
        <w:rPr>
          <w:spacing w:val="-2"/>
        </w:rPr>
        <w:t xml:space="preserve"> </w:t>
      </w:r>
      <w:r>
        <w:t xml:space="preserve">depth</w:t>
      </w:r>
      <w:r>
        <w:rPr>
          <w:spacing w:val="-1"/>
        </w:rPr>
        <w:t xml:space="preserve"> </w:t>
      </w:r>
      <w:r>
        <w:t xml:space="preserve">of</w:t>
      </w:r>
      <w:r>
        <w:rPr>
          <w:spacing w:val="-3"/>
        </w:rPr>
        <w:t xml:space="preserve"> </w:t>
      </w:r>
      <w:r>
        <w:t xml:space="preserve">approximately</w:t>
      </w:r>
      <w:r>
        <w:rPr>
          <w:spacing w:val="-3"/>
        </w:rPr>
        <w:t xml:space="preserve"> </w:t>
      </w:r>
      <w:r>
        <w:t xml:space="preserve">0.7</w:t>
      </w:r>
      <w:r>
        <w:rPr>
          <w:spacing w:val="-3"/>
        </w:rPr>
        <w:t xml:space="preserve"> </w:t>
      </w:r>
      <w:r>
        <w:t xml:space="preserve">to</w:t>
      </w:r>
      <w:r>
        <w:rPr>
          <w:spacing w:val="-2"/>
        </w:rPr>
        <w:t xml:space="preserve"> </w:t>
      </w:r>
      <w:r>
        <w:t xml:space="preserve">2.2 m depth. Below that depth, the strength of the volcanic ash and </w:t>
      </w:r>
      <w:r>
        <w:t xml:space="preserve">Puketoka</w:t>
      </w:r>
      <w:r>
        <w:t xml:space="preserve"> formation soils drops</w:t>
      </w:r>
    </w:p>
    <w:p w:rsidR="00A154E5">
      <w:pPr>
        <w:pStyle w:val="BodyText"/>
        <w:spacing w:line="268" w:lineRule="exact"/>
        <w:ind w:left="120"/>
      </w:pPr>
      <w:r>
        <w:t xml:space="preserve">significantly.</w:t>
      </w:r>
      <w:r>
        <w:rPr>
          <w:spacing w:val="-7"/>
        </w:rPr>
        <w:t xml:space="preserve"> </w:t>
      </w:r>
      <w:r>
        <w:t xml:space="preserve">The</w:t>
      </w:r>
      <w:r>
        <w:rPr>
          <w:spacing w:val="-3"/>
        </w:rPr>
        <w:t xml:space="preserve"> </w:t>
      </w:r>
      <w:r>
        <w:t xml:space="preserve">volcanic</w:t>
      </w:r>
      <w:r>
        <w:rPr>
          <w:spacing w:val="-6"/>
        </w:rPr>
        <w:t xml:space="preserve"> </w:t>
      </w:r>
      <w:r>
        <w:t xml:space="preserve">ash</w:t>
      </w:r>
      <w:r>
        <w:rPr>
          <w:spacing w:val="-5"/>
        </w:rPr>
        <w:t xml:space="preserve"> </w:t>
      </w:r>
      <w:r>
        <w:t xml:space="preserve">below</w:t>
      </w:r>
      <w:r>
        <w:rPr>
          <w:spacing w:val="-3"/>
        </w:rPr>
        <w:t xml:space="preserve"> </w:t>
      </w:r>
      <w:r>
        <w:t xml:space="preserve">the</w:t>
      </w:r>
      <w:r>
        <w:rPr>
          <w:spacing w:val="-4"/>
        </w:rPr>
        <w:t xml:space="preserve"> </w:t>
      </w:r>
      <w:r>
        <w:t xml:space="preserve">crust</w:t>
      </w:r>
      <w:r>
        <w:rPr>
          <w:spacing w:val="-3"/>
        </w:rPr>
        <w:t xml:space="preserve"> </w:t>
      </w:r>
      <w:r>
        <w:t xml:space="preserve">is</w:t>
      </w:r>
      <w:r>
        <w:rPr>
          <w:spacing w:val="-5"/>
        </w:rPr>
        <w:t xml:space="preserve"> </w:t>
      </w:r>
      <w:r>
        <w:t xml:space="preserve">generally</w:t>
      </w:r>
      <w:r>
        <w:rPr>
          <w:spacing w:val="-4"/>
        </w:rPr>
        <w:t xml:space="preserve"> </w:t>
      </w:r>
      <w:r>
        <w:rPr>
          <w:spacing w:val="-2"/>
        </w:rPr>
        <w:t xml:space="preserve">firm.</w:t>
      </w:r>
    </w:p>
    <w:p w:rsidR="00A154E5">
      <w:pPr>
        <w:pStyle w:val="BodyText"/>
        <w:spacing w:before="74"/>
      </w:pPr>
    </w:p>
    <w:p w:rsidR="00A154E5">
      <w:pPr>
        <w:pStyle w:val="ListParagraph"/>
        <w:numPr>
          <w:ilvl w:val="2"/>
          <w:numId w:val="11"/>
        </w:numPr>
        <w:tabs>
          <w:tab w:val="left" w:pos="1200"/>
        </w:tabs>
        <w:spacing w:before="1"/>
        <w:ind w:hanging="1080"/>
        <w:rPr>
          <w:b/>
          <w:color w:val="4DBD34"/>
          <w:sz w:val="24"/>
        </w:rPr>
      </w:pPr>
      <w:bookmarkStart w:id="66" w:name="_bookmark15"/>
      <w:bookmarkEnd w:id="66"/>
      <w:r>
        <w:rPr>
          <w:b/>
          <w:color w:val="4DBD34"/>
          <w:sz w:val="24"/>
        </w:rPr>
        <w:t xml:space="preserve">Puketoka</w:t>
      </w:r>
      <w:r>
        <w:rPr>
          <w:b/>
          <w:color w:val="4DBD34"/>
          <w:spacing w:val="-2"/>
          <w:sz w:val="24"/>
        </w:rPr>
        <w:t xml:space="preserve"> formation</w:t>
      </w:r>
    </w:p>
    <w:p w:rsidR="00A154E5">
      <w:pPr>
        <w:pStyle w:val="BodyText"/>
        <w:spacing w:before="54"/>
        <w:rPr>
          <w:b/>
          <w:sz w:val="24"/>
        </w:rPr>
      </w:pPr>
    </w:p>
    <w:p w:rsidR="00A154E5">
      <w:pPr>
        <w:pStyle w:val="BodyText"/>
        <w:spacing w:line="264" w:lineRule="auto"/>
        <w:ind w:left="120"/>
      </w:pPr>
      <w:r>
        <w:t xml:space="preserve">Puketoka</w:t>
      </w:r>
      <w:r>
        <w:rPr>
          <w:spacing w:val="-2"/>
        </w:rPr>
        <w:t xml:space="preserve"> </w:t>
      </w:r>
      <w:r>
        <w:t xml:space="preserve">formation</w:t>
      </w:r>
      <w:r>
        <w:rPr>
          <w:spacing w:val="-2"/>
        </w:rPr>
        <w:t xml:space="preserve"> </w:t>
      </w:r>
      <w:r>
        <w:t xml:space="preserve">soil</w:t>
      </w:r>
      <w:r>
        <w:rPr>
          <w:spacing w:val="-4"/>
        </w:rPr>
        <w:t xml:space="preserve"> </w:t>
      </w:r>
      <w:r>
        <w:t xml:space="preserve">(typically</w:t>
      </w:r>
      <w:r>
        <w:rPr>
          <w:spacing w:val="-4"/>
        </w:rPr>
        <w:t xml:space="preserve"> </w:t>
      </w:r>
      <w:r>
        <w:t xml:space="preserve">comprising</w:t>
      </w:r>
      <w:r>
        <w:rPr>
          <w:spacing w:val="-2"/>
        </w:rPr>
        <w:t xml:space="preserve"> </w:t>
      </w:r>
      <w:r>
        <w:t xml:space="preserve">alluvial</w:t>
      </w:r>
      <w:r>
        <w:rPr>
          <w:spacing w:val="-4"/>
        </w:rPr>
        <w:t xml:space="preserve"> </w:t>
      </w:r>
      <w:r>
        <w:t xml:space="preserve">sediments)</w:t>
      </w:r>
      <w:r>
        <w:rPr>
          <w:spacing w:val="-2"/>
        </w:rPr>
        <w:t xml:space="preserve"> </w:t>
      </w:r>
      <w:r>
        <w:t xml:space="preserve">underlies</w:t>
      </w:r>
      <w:r>
        <w:rPr>
          <w:spacing w:val="-3"/>
        </w:rPr>
        <w:t xml:space="preserve"> </w:t>
      </w:r>
      <w:r>
        <w:t xml:space="preserve">the</w:t>
      </w:r>
      <w:r>
        <w:rPr>
          <w:spacing w:val="-3"/>
        </w:rPr>
        <w:t xml:space="preserve"> </w:t>
      </w:r>
      <w:r>
        <w:t xml:space="preserve">topsoil</w:t>
      </w:r>
      <w:r>
        <w:rPr>
          <w:spacing w:val="-4"/>
        </w:rPr>
        <w:t xml:space="preserve"> </w:t>
      </w:r>
      <w:r>
        <w:t xml:space="preserve">and</w:t>
      </w:r>
      <w:r>
        <w:rPr>
          <w:spacing w:val="-4"/>
        </w:rPr>
        <w:t xml:space="preserve"> </w:t>
      </w:r>
      <w:r>
        <w:t xml:space="preserve">the</w:t>
      </w:r>
      <w:r>
        <w:rPr>
          <w:spacing w:val="-2"/>
        </w:rPr>
        <w:t xml:space="preserve"> </w:t>
      </w:r>
      <w:r>
        <w:t xml:space="preserve">weathered Auckland</w:t>
      </w:r>
      <w:r>
        <w:rPr>
          <w:spacing w:val="-7"/>
        </w:rPr>
        <w:t xml:space="preserve"> </w:t>
      </w:r>
      <w:r>
        <w:t xml:space="preserve">volcanic</w:t>
      </w:r>
      <w:r>
        <w:rPr>
          <w:spacing w:val="-5"/>
        </w:rPr>
        <w:t xml:space="preserve"> </w:t>
      </w:r>
      <w:r>
        <w:t xml:space="preserve">field.</w:t>
      </w:r>
      <w:r>
        <w:rPr>
          <w:spacing w:val="-4"/>
        </w:rPr>
        <w:t xml:space="preserve"> </w:t>
      </w:r>
      <w:r>
        <w:t xml:space="preserve">This</w:t>
      </w:r>
      <w:r>
        <w:rPr>
          <w:spacing w:val="-5"/>
        </w:rPr>
        <w:t xml:space="preserve"> </w:t>
      </w:r>
      <w:r>
        <w:t xml:space="preserve">unit</w:t>
      </w:r>
      <w:r>
        <w:rPr>
          <w:spacing w:val="-3"/>
        </w:rPr>
        <w:t xml:space="preserve"> </w:t>
      </w:r>
      <w:r>
        <w:t xml:space="preserve">was</w:t>
      </w:r>
      <w:r>
        <w:rPr>
          <w:spacing w:val="-5"/>
        </w:rPr>
        <w:t xml:space="preserve"> </w:t>
      </w:r>
      <w:r>
        <w:t xml:space="preserve">identified</w:t>
      </w:r>
      <w:r>
        <w:rPr>
          <w:spacing w:val="-3"/>
        </w:rPr>
        <w:t xml:space="preserve"> </w:t>
      </w:r>
      <w:r>
        <w:t xml:space="preserve">in</w:t>
      </w:r>
      <w:r>
        <w:rPr>
          <w:spacing w:val="-2"/>
        </w:rPr>
        <w:t xml:space="preserve"> </w:t>
      </w:r>
      <w:commentRangeStart w:id="67"/>
      <w:r>
        <w:t xml:space="preserve">all hand augered boreholes</w:t>
      </w:r>
      <w:commentRangeEnd w:id="67"/>
      <w:r>
        <w:commentReference w:id="67"/>
      </w:r>
      <w:r>
        <w:rPr>
          <w:spacing w:val="-4"/>
        </w:rPr>
        <w:t xml:space="preserve"> </w:t>
      </w:r>
      <w:r>
        <w:t xml:space="preserve">and</w:t>
      </w:r>
      <w:r>
        <w:rPr>
          <w:spacing w:val="-4"/>
        </w:rPr>
        <w:t xml:space="preserve"> </w:t>
      </w:r>
      <w:r>
        <w:t xml:space="preserve">the</w:t>
      </w:r>
      <w:r>
        <w:rPr>
          <w:spacing w:val="-4"/>
        </w:rPr>
        <w:t xml:space="preserve"> </w:t>
      </w:r>
      <w:r>
        <w:t xml:space="preserve">machine</w:t>
      </w:r>
      <w:r>
        <w:rPr>
          <w:spacing w:val="-2"/>
        </w:rPr>
        <w:t xml:space="preserve"> borehole.</w:t>
      </w:r>
    </w:p>
    <w:p w:rsidR="00A154E5">
      <w:pPr>
        <w:pStyle w:val="BodyText"/>
        <w:spacing w:line="264" w:lineRule="auto"/>
        <w:ind w:left="120" w:right="210"/>
      </w:pPr>
      <w:r>
        <w:t xml:space="preserve">Cohesive</w:t>
      </w:r>
      <w:r>
        <w:rPr>
          <w:spacing w:val="-1"/>
        </w:rPr>
        <w:t xml:space="preserve"> </w:t>
      </w:r>
      <w:r>
        <w:t xml:space="preserve">and</w:t>
      </w:r>
      <w:r>
        <w:rPr>
          <w:spacing w:val="-3"/>
        </w:rPr>
        <w:t xml:space="preserve"> </w:t>
      </w:r>
      <w:r>
        <w:t xml:space="preserve">organic</w:t>
      </w:r>
      <w:r>
        <w:rPr>
          <w:spacing w:val="-3"/>
        </w:rPr>
        <w:t xml:space="preserve"> </w:t>
      </w:r>
      <w:r>
        <w:t xml:space="preserve">soils</w:t>
      </w:r>
      <w:r>
        <w:rPr>
          <w:spacing w:val="-1"/>
        </w:rPr>
        <w:t xml:space="preserve"> </w:t>
      </w:r>
      <w:r>
        <w:t xml:space="preserve">were</w:t>
      </w:r>
      <w:r>
        <w:rPr>
          <w:spacing w:val="-1"/>
        </w:rPr>
        <w:t xml:space="preserve"> </w:t>
      </w:r>
      <w:r>
        <w:t xml:space="preserve">encountered</w:t>
      </w:r>
      <w:r>
        <w:rPr>
          <w:spacing w:val="-3"/>
        </w:rPr>
        <w:t xml:space="preserve"> </w:t>
      </w:r>
      <w:r>
        <w:t xml:space="preserve">within</w:t>
      </w:r>
      <w:r>
        <w:rPr>
          <w:spacing w:val="-1"/>
        </w:rPr>
        <w:t xml:space="preserve"> </w:t>
      </w:r>
      <w:r>
        <w:t xml:space="preserve">the</w:t>
      </w:r>
      <w:r>
        <w:rPr>
          <w:spacing w:val="-2"/>
        </w:rPr>
        <w:t xml:space="preserve"> </w:t>
      </w:r>
      <w:r>
        <w:t xml:space="preserve">extent</w:t>
      </w:r>
      <w:r>
        <w:rPr>
          <w:spacing w:val="-2"/>
        </w:rPr>
        <w:t xml:space="preserve"> </w:t>
      </w:r>
      <w:r>
        <w:t xml:space="preserve">of</w:t>
      </w:r>
      <w:r>
        <w:rPr>
          <w:spacing w:val="-3"/>
        </w:rPr>
        <w:t xml:space="preserve"> </w:t>
      </w:r>
      <w:commentRangeStart w:id="68"/>
      <w:r>
        <w:t xml:space="preserve">all hand augered boreholes</w:t>
      </w:r>
      <w:commentRangeEnd w:id="68"/>
      <w:r>
        <w:commentReference w:id="68"/>
      </w:r>
      <w:r>
        <w:t xml:space="preserve">,</w:t>
      </w:r>
      <w:r>
        <w:rPr>
          <w:spacing w:val="-3"/>
        </w:rPr>
        <w:t xml:space="preserve"> </w:t>
      </w:r>
      <w:r>
        <w:t xml:space="preserve">to</w:t>
      </w:r>
      <w:r>
        <w:rPr>
          <w:spacing w:val="-2"/>
        </w:rPr>
        <w:t xml:space="preserve"> </w:t>
      </w:r>
      <w:r>
        <w:t xml:space="preserve">a</w:t>
      </w:r>
      <w:r>
        <w:rPr>
          <w:spacing w:val="-2"/>
        </w:rPr>
        <w:t xml:space="preserve"> </w:t>
      </w:r>
      <w:r>
        <w:t xml:space="preserve">depth</w:t>
      </w:r>
      <w:r>
        <w:rPr>
          <w:spacing w:val="-1"/>
        </w:rPr>
        <w:t xml:space="preserve"> </w:t>
      </w:r>
      <w:r>
        <w:t xml:space="preserve">of 5 – 6m. This unit comprised of soft to hard, non-plastic to high plasticity, brown and grey clayey silt/silty</w:t>
      </w:r>
    </w:p>
    <w:p w:rsidR="00A154E5">
      <w:pPr>
        <w:pStyle w:val="BodyText"/>
        <w:spacing w:line="264" w:lineRule="auto"/>
        <w:ind w:left="120" w:right="210"/>
      </w:pPr>
      <w:r>
        <w:t xml:space="preserve">clay/silt/organic</w:t>
      </w:r>
      <w:r>
        <w:rPr>
          <w:spacing w:val="-4"/>
        </w:rPr>
        <w:t xml:space="preserve"> </w:t>
      </w:r>
      <w:r>
        <w:t xml:space="preserve">clayey</w:t>
      </w:r>
      <w:r>
        <w:rPr>
          <w:spacing w:val="-4"/>
        </w:rPr>
        <w:t xml:space="preserve"> </w:t>
      </w:r>
      <w:r>
        <w:t xml:space="preserve">silt. The</w:t>
      </w:r>
      <w:r>
        <w:rPr>
          <w:spacing w:val="-2"/>
        </w:rPr>
        <w:t xml:space="preserve"> </w:t>
      </w:r>
      <w:r>
        <w:t xml:space="preserve">strength</w:t>
      </w:r>
      <w:r>
        <w:rPr>
          <w:spacing w:val="-3"/>
        </w:rPr>
        <w:t xml:space="preserve"> </w:t>
      </w:r>
      <w:r>
        <w:t xml:space="preserve">of</w:t>
      </w:r>
      <w:r>
        <w:rPr>
          <w:spacing w:val="-4"/>
        </w:rPr>
        <w:t xml:space="preserve"> </w:t>
      </w:r>
      <w:r>
        <w:t xml:space="preserve">the</w:t>
      </w:r>
      <w:r>
        <w:rPr>
          <w:spacing w:val="-3"/>
        </w:rPr>
        <w:t xml:space="preserve"> </w:t>
      </w:r>
      <w:r>
        <w:t xml:space="preserve">Puketoka</w:t>
      </w:r>
      <w:r>
        <w:rPr>
          <w:spacing w:val="-3"/>
        </w:rPr>
        <w:t xml:space="preserve"> </w:t>
      </w:r>
      <w:r>
        <w:t xml:space="preserve">deposits</w:t>
      </w:r>
      <w:r>
        <w:rPr>
          <w:spacing w:val="-4"/>
        </w:rPr>
        <w:t xml:space="preserve"> </w:t>
      </w:r>
      <w:r>
        <w:t xml:space="preserve">dropped</w:t>
      </w:r>
      <w:r>
        <w:rPr>
          <w:spacing w:val="-4"/>
        </w:rPr>
        <w:t xml:space="preserve"> </w:t>
      </w:r>
      <w:r>
        <w:t xml:space="preserve">significantly</w:t>
      </w:r>
      <w:r>
        <w:rPr>
          <w:spacing w:val="-4"/>
        </w:rPr>
        <w:t xml:space="preserve"> </w:t>
      </w:r>
      <w:r>
        <w:t xml:space="preserve">below</w:t>
      </w:r>
      <w:r>
        <w:rPr>
          <w:spacing w:val="-3"/>
        </w:rPr>
        <w:t xml:space="preserve"> </w:t>
      </w:r>
      <w:r>
        <w:t xml:space="preserve">the underside of the “crust” at 0.7 to 2.2 m depth, becoming soft to firm.</w:t>
      </w:r>
    </w:p>
    <w:p w:rsidR="00A154E5">
      <w:pPr>
        <w:pStyle w:val="BodyText"/>
        <w:spacing w:before="120" w:line="264" w:lineRule="auto"/>
        <w:ind w:left="120" w:right="133"/>
      </w:pPr>
      <w:r>
        <w:t xml:space="preserve">A</w:t>
      </w:r>
      <w:r>
        <w:rPr>
          <w:spacing w:val="-3"/>
        </w:rPr>
        <w:t xml:space="preserve"> </w:t>
      </w:r>
      <w:r>
        <w:t xml:space="preserve">layer</w:t>
      </w:r>
      <w:r>
        <w:rPr>
          <w:spacing w:val="-2"/>
        </w:rPr>
        <w:t xml:space="preserve"> </w:t>
      </w:r>
      <w:r>
        <w:t xml:space="preserve">of</w:t>
      </w:r>
      <w:r>
        <w:rPr>
          <w:spacing w:val="-3"/>
        </w:rPr>
        <w:t xml:space="preserve"> </w:t>
      </w:r>
      <w:r>
        <w:t xml:space="preserve">peat,</w:t>
      </w:r>
      <w:r>
        <w:rPr>
          <w:spacing w:val="-3"/>
        </w:rPr>
        <w:t xml:space="preserve"> </w:t>
      </w:r>
      <w:r>
        <w:t xml:space="preserve">typically</w:t>
      </w:r>
      <w:r>
        <w:rPr>
          <w:spacing w:val="-3"/>
        </w:rPr>
        <w:t xml:space="preserve"> </w:t>
      </w:r>
      <w:r>
        <w:t xml:space="preserve">0.5</w:t>
      </w:r>
      <w:r>
        <w:rPr>
          <w:spacing w:val="-3"/>
        </w:rPr>
        <w:t xml:space="preserve"> </w:t>
      </w:r>
      <w:r>
        <w:t xml:space="preserve">m</w:t>
      </w:r>
      <w:r>
        <w:rPr>
          <w:spacing w:val="-3"/>
        </w:rPr>
        <w:t xml:space="preserve"> </w:t>
      </w:r>
      <w:r>
        <w:t xml:space="preserve">in</w:t>
      </w:r>
      <w:r>
        <w:rPr>
          <w:spacing w:val="-1"/>
        </w:rPr>
        <w:t xml:space="preserve"> </w:t>
      </w:r>
      <w:r>
        <w:t xml:space="preserve">thickness</w:t>
      </w:r>
      <w:r>
        <w:rPr>
          <w:spacing w:val="-3"/>
        </w:rPr>
        <w:t xml:space="preserve"> </w:t>
      </w:r>
      <w:r>
        <w:t xml:space="preserve">was</w:t>
      </w:r>
      <w:r>
        <w:rPr>
          <w:spacing w:val="-3"/>
        </w:rPr>
        <w:t xml:space="preserve"> </w:t>
      </w:r>
      <w:r>
        <w:t xml:space="preserve">generally</w:t>
      </w:r>
      <w:r>
        <w:rPr>
          <w:spacing w:val="-3"/>
        </w:rPr>
        <w:t xml:space="preserve"> </w:t>
      </w:r>
      <w:r>
        <w:t xml:space="preserve">encountered</w:t>
      </w:r>
      <w:r>
        <w:rPr>
          <w:spacing w:val="-3"/>
        </w:rPr>
        <w:t xml:space="preserve"> </w:t>
      </w:r>
      <w:r>
        <w:t xml:space="preserve">at</w:t>
      </w:r>
      <w:r>
        <w:rPr>
          <w:spacing w:val="-2"/>
        </w:rPr>
        <w:t xml:space="preserve"> </w:t>
      </w:r>
      <w:r>
        <w:t xml:space="preserve">depths</w:t>
      </w:r>
      <w:r>
        <w:rPr>
          <w:spacing w:val="-5"/>
        </w:rPr>
        <w:t xml:space="preserve"> </w:t>
      </w:r>
      <w:r>
        <w:t xml:space="preserve">of</w:t>
      </w:r>
      <w:r>
        <w:rPr>
          <w:spacing w:val="-3"/>
        </w:rPr>
        <w:t xml:space="preserve"> </w:t>
      </w:r>
      <w:r>
        <w:t xml:space="preserve">4.5 –</w:t>
      </w:r>
      <w:r>
        <w:rPr>
          <w:spacing w:val="-2"/>
        </w:rPr>
        <w:t xml:space="preserve"> </w:t>
      </w:r>
      <w:r>
        <w:t xml:space="preserve">5 m.</w:t>
      </w:r>
      <w:r>
        <w:rPr>
          <w:spacing w:val="-4"/>
        </w:rPr>
        <w:t xml:space="preserve"> </w:t>
      </w:r>
      <w:r>
        <w:t xml:space="preserve">The</w:t>
      </w:r>
      <w:r>
        <w:rPr>
          <w:spacing w:val="-1"/>
        </w:rPr>
        <w:t xml:space="preserve"> </w:t>
      </w:r>
      <w:r>
        <w:t xml:space="preserve">exception to this was HA2080 where peat was encountered from 3.4 m to 4.6 m below ground surface.</w:t>
      </w:r>
    </w:p>
    <w:p w:rsidR="00A154E5">
      <w:pPr>
        <w:pStyle w:val="BodyText"/>
        <w:spacing w:before="122" w:line="264" w:lineRule="auto"/>
        <w:ind w:left="120" w:right="133"/>
      </w:pPr>
      <w:r>
        <w:t xml:space="preserve">The machine drilled borehole and cone penetrometer test indicate interbedded layers of sands, silts and clays</w:t>
      </w:r>
      <w:r>
        <w:rPr>
          <w:spacing w:val="-2"/>
        </w:rPr>
        <w:t xml:space="preserve"> </w:t>
      </w:r>
      <w:r>
        <w:t xml:space="preserve">below</w:t>
      </w:r>
      <w:r>
        <w:rPr>
          <w:spacing w:val="-1"/>
        </w:rPr>
        <w:t xml:space="preserve"> </w:t>
      </w:r>
      <w:r>
        <w:t xml:space="preserve">5.0 m</w:t>
      </w:r>
      <w:r>
        <w:rPr>
          <w:spacing w:val="-2"/>
        </w:rPr>
        <w:t xml:space="preserve"> </w:t>
      </w:r>
      <w:r>
        <w:t xml:space="preserve">depth.</w:t>
      </w:r>
      <w:r>
        <w:rPr>
          <w:spacing w:val="-2"/>
        </w:rPr>
        <w:t xml:space="preserve"> </w:t>
      </w:r>
      <w:r>
        <w:t xml:space="preserve">A</w:t>
      </w:r>
      <w:r>
        <w:rPr>
          <w:spacing w:val="-2"/>
        </w:rPr>
        <w:t xml:space="preserve"> </w:t>
      </w:r>
      <w:r>
        <w:t xml:space="preserve">medium</w:t>
      </w:r>
      <w:r>
        <w:rPr>
          <w:spacing w:val="-2"/>
        </w:rPr>
        <w:t xml:space="preserve"> </w:t>
      </w:r>
      <w:r>
        <w:t xml:space="preserve">dense</w:t>
      </w:r>
      <w:r>
        <w:rPr>
          <w:spacing w:val="-1"/>
        </w:rPr>
        <w:t xml:space="preserve"> </w:t>
      </w:r>
      <w:r>
        <w:t xml:space="preserve">sand/silty</w:t>
      </w:r>
      <w:r>
        <w:rPr>
          <w:spacing w:val="-1"/>
        </w:rPr>
        <w:t xml:space="preserve"> </w:t>
      </w:r>
      <w:r>
        <w:t xml:space="preserve">sand</w:t>
      </w:r>
      <w:r>
        <w:rPr>
          <w:spacing w:val="-2"/>
        </w:rPr>
        <w:t xml:space="preserve"> </w:t>
      </w:r>
      <w:r>
        <w:t xml:space="preserve">layer</w:t>
      </w:r>
      <w:r>
        <w:rPr>
          <w:spacing w:val="-1"/>
        </w:rPr>
        <w:t xml:space="preserve"> </w:t>
      </w:r>
      <w:r>
        <w:t xml:space="preserve">was</w:t>
      </w:r>
      <w:r>
        <w:rPr>
          <w:spacing w:val="-2"/>
        </w:rPr>
        <w:t xml:space="preserve"> </w:t>
      </w:r>
      <w:r>
        <w:t xml:space="preserve">observed below</w:t>
      </w:r>
      <w:r>
        <w:rPr>
          <w:spacing w:val="-1"/>
        </w:rPr>
        <w:t xml:space="preserve"> </w:t>
      </w:r>
      <w:r>
        <w:t xml:space="preserve">approximately</w:t>
      </w:r>
      <w:r>
        <w:rPr>
          <w:spacing w:val="-1"/>
        </w:rPr>
        <w:t xml:space="preserve"> </w:t>
      </w:r>
      <w:r>
        <w:t xml:space="preserve">7</w:t>
      </w:r>
      <w:r>
        <w:rPr>
          <w:spacing w:val="-2"/>
        </w:rPr>
        <w:t xml:space="preserve"> </w:t>
      </w:r>
      <w:r>
        <w:t xml:space="preserve">to</w:t>
      </w:r>
      <w:r>
        <w:rPr>
          <w:spacing w:val="-1"/>
        </w:rPr>
        <w:t xml:space="preserve"> </w:t>
      </w:r>
      <w:r>
        <w:t xml:space="preserve">9</w:t>
      </w:r>
      <w:r>
        <w:rPr>
          <w:spacing w:val="-2"/>
        </w:rPr>
        <w:t xml:space="preserve"> </w:t>
      </w:r>
      <w:r>
        <w:t xml:space="preserve">m depth. The borehole and CPT indicate that this layer is likely to be variable across the site, with a 3 to 4 m thick stiff to very stiff layer of silty clay within the denser sands present between approximately 12 to 18 m </w:t>
      </w:r>
      <w:r>
        <w:rPr>
          <w:spacing w:val="-2"/>
        </w:rPr>
        <w:t xml:space="preserve">depth.</w:t>
      </w:r>
    </w:p>
    <w:p w:rsidR="00A154E5">
      <w:pPr>
        <w:pStyle w:val="BodyText"/>
        <w:spacing w:before="119" w:line="264" w:lineRule="auto"/>
        <w:ind w:left="120"/>
      </w:pPr>
      <w:r>
        <w:t xml:space="preserve">Puketoka</w:t>
      </w:r>
      <w:r>
        <w:rPr>
          <w:spacing w:val="-2"/>
        </w:rPr>
        <w:t xml:space="preserve"> </w:t>
      </w:r>
      <w:r>
        <w:t xml:space="preserve">formation</w:t>
      </w:r>
      <w:r>
        <w:rPr>
          <w:spacing w:val="-1"/>
        </w:rPr>
        <w:t xml:space="preserve"> </w:t>
      </w:r>
      <w:r>
        <w:t xml:space="preserve">soils</w:t>
      </w:r>
      <w:r>
        <w:rPr>
          <w:spacing w:val="-1"/>
        </w:rPr>
        <w:t xml:space="preserve"> </w:t>
      </w:r>
      <w:r>
        <w:t xml:space="preserve">were</w:t>
      </w:r>
      <w:r>
        <w:rPr>
          <w:spacing w:val="-1"/>
        </w:rPr>
        <w:t xml:space="preserve"> </w:t>
      </w:r>
      <w:r>
        <w:t xml:space="preserve">proven</w:t>
      </w:r>
      <w:r>
        <w:rPr>
          <w:spacing w:val="-1"/>
        </w:rPr>
        <w:t xml:space="preserve"> </w:t>
      </w:r>
      <w:r>
        <w:t xml:space="preserve">to</w:t>
      </w:r>
      <w:r>
        <w:rPr>
          <w:spacing w:val="-2"/>
        </w:rPr>
        <w:t xml:space="preserve"> </w:t>
      </w:r>
      <w:r>
        <w:t xml:space="preserve">a</w:t>
      </w:r>
      <w:r>
        <w:rPr>
          <w:spacing w:val="-2"/>
        </w:rPr>
        <w:t xml:space="preserve"> </w:t>
      </w:r>
      <w:r>
        <w:t xml:space="preserve">maximum</w:t>
      </w:r>
      <w:r>
        <w:rPr>
          <w:spacing w:val="-3"/>
        </w:rPr>
        <w:t xml:space="preserve"> </w:t>
      </w:r>
      <w:r>
        <w:t xml:space="preserve">depth</w:t>
      </w:r>
      <w:r>
        <w:rPr>
          <w:spacing w:val="-1"/>
        </w:rPr>
        <w:t xml:space="preserve"> </w:t>
      </w:r>
      <w:r>
        <w:t xml:space="preserve">of</w:t>
      </w:r>
      <w:r>
        <w:rPr>
          <w:spacing w:val="-3"/>
        </w:rPr>
        <w:t xml:space="preserve"> </w:t>
      </w:r>
      <w:r>
        <w:t xml:space="preserve">25.8</w:t>
      </w:r>
      <w:r>
        <w:rPr>
          <w:spacing w:val="-3"/>
        </w:rPr>
        <w:t xml:space="preserve"> </w:t>
      </w:r>
      <w:r>
        <w:t xml:space="preserve">m</w:t>
      </w:r>
      <w:r>
        <w:rPr>
          <w:spacing w:val="-3"/>
        </w:rPr>
        <w:t xml:space="preserve"> </w:t>
      </w:r>
      <w:r>
        <w:t xml:space="preserve">at</w:t>
      </w:r>
      <w:r>
        <w:rPr>
          <w:spacing w:val="-2"/>
        </w:rPr>
        <w:t xml:space="preserve"> </w:t>
      </w:r>
      <w:r>
        <w:t xml:space="preserve">this</w:t>
      </w:r>
      <w:r>
        <w:rPr>
          <w:spacing w:val="-3"/>
        </w:rPr>
        <w:t xml:space="preserve"> </w:t>
      </w:r>
      <w:r>
        <w:t xml:space="preserve">site,</w:t>
      </w:r>
      <w:r>
        <w:rPr>
          <w:spacing w:val="-2"/>
        </w:rPr>
        <w:t xml:space="preserve"> </w:t>
      </w:r>
      <w:r>
        <w:t xml:space="preserve">in</w:t>
      </w:r>
      <w:r>
        <w:rPr>
          <w:spacing w:val="-1"/>
        </w:rPr>
        <w:t xml:space="preserve"> </w:t>
      </w:r>
      <w:r>
        <w:t xml:space="preserve">borehole</w:t>
      </w:r>
      <w:r>
        <w:rPr>
          <w:spacing w:val="-1"/>
        </w:rPr>
        <w:t xml:space="preserve"> </w:t>
      </w:r>
      <w:r>
        <w:t xml:space="preserve">BH2007. CPT refusal was achieved at 25 m depth.</w:t>
      </w:r>
    </w:p>
    <w:p w:rsidR="00A154E5">
      <w:pPr>
        <w:pStyle w:val="BodyText"/>
        <w:spacing w:before="47"/>
      </w:pPr>
    </w:p>
    <w:p w:rsidR="00A154E5">
      <w:pPr>
        <w:pStyle w:val="ListParagraph"/>
        <w:numPr>
          <w:ilvl w:val="2"/>
          <w:numId w:val="11"/>
        </w:numPr>
        <w:tabs>
          <w:tab w:val="left" w:pos="1200"/>
        </w:tabs>
        <w:spacing w:before="1"/>
        <w:ind w:hanging="1080"/>
        <w:rPr>
          <w:b/>
          <w:color w:val="4DBD34"/>
          <w:sz w:val="24"/>
        </w:rPr>
      </w:pPr>
      <w:bookmarkStart w:id="69" w:name="_bookmark16"/>
      <w:bookmarkEnd w:id="69"/>
      <w:r>
        <w:rPr>
          <w:b/>
          <w:color w:val="4DBD34"/>
          <w:sz w:val="24"/>
        </w:rPr>
        <w:t xml:space="preserve">Underlying</w:t>
      </w:r>
      <w:r>
        <w:rPr>
          <w:b/>
          <w:color w:val="4DBD34"/>
          <w:spacing w:val="-6"/>
          <w:sz w:val="24"/>
        </w:rPr>
        <w:t xml:space="preserve"> </w:t>
      </w:r>
      <w:commentRangeStart w:id="70"/>
      <w:r>
        <w:rPr>
          <w:b/>
          <w:color w:val="4DBD34"/>
          <w:sz w:val="24"/>
        </w:rPr>
        <w:t xml:space="preserve">geological units</w:t>
      </w:r>
      <w:r>
        <w:commentReference w:id="70"/>
      </w:r>
      <w:commentRangeEnd w:id="70"/>
    </w:p>
    <w:p w:rsidR="00A154E5">
      <w:pPr>
        <w:pStyle w:val="BodyText"/>
        <w:spacing w:before="55"/>
        <w:rPr>
          <w:b/>
          <w:sz w:val="24"/>
        </w:rPr>
      </w:pPr>
    </w:p>
    <w:p w:rsidR="00A154E5">
      <w:pPr>
        <w:pStyle w:val="BodyText"/>
        <w:ind w:left="120"/>
        <w:jc w:val="both"/>
      </w:pPr>
      <w:r>
        <w:t xml:space="preserve">Some</w:t>
      </w:r>
      <w:r>
        <w:rPr>
          <w:spacing w:val="-5"/>
        </w:rPr>
        <w:t xml:space="preserve"> </w:t>
      </w:r>
      <w:r>
        <w:t xml:space="preserve">of</w:t>
      </w:r>
      <w:r>
        <w:rPr>
          <w:spacing w:val="-5"/>
        </w:rPr>
        <w:t xml:space="preserve"> </w:t>
      </w:r>
      <w:r>
        <w:t xml:space="preserve">the</w:t>
      </w:r>
      <w:r>
        <w:rPr>
          <w:spacing w:val="-4"/>
        </w:rPr>
        <w:t xml:space="preserve"> </w:t>
      </w:r>
      <w:r>
        <w:t xml:space="preserve">available</w:t>
      </w:r>
      <w:r>
        <w:rPr>
          <w:spacing w:val="-3"/>
        </w:rPr>
        <w:t xml:space="preserve"> </w:t>
      </w:r>
      <w:r>
        <w:t xml:space="preserve">historical</w:t>
      </w:r>
      <w:r>
        <w:rPr>
          <w:spacing w:val="-6"/>
        </w:rPr>
        <w:t xml:space="preserve"> </w:t>
      </w:r>
      <w:r>
        <w:t xml:space="preserve">boreholes</w:t>
      </w:r>
      <w:r>
        <w:rPr>
          <w:spacing w:val="-4"/>
        </w:rPr>
        <w:t xml:space="preserve"> </w:t>
      </w:r>
      <w:r>
        <w:t xml:space="preserve">associated</w:t>
      </w:r>
      <w:r>
        <w:rPr>
          <w:spacing w:val="-5"/>
        </w:rPr>
        <w:t xml:space="preserve"> </w:t>
      </w:r>
      <w:r>
        <w:t xml:space="preserve">with</w:t>
      </w:r>
      <w:r>
        <w:rPr>
          <w:spacing w:val="-3"/>
        </w:rPr>
        <w:t xml:space="preserve"> </w:t>
      </w:r>
      <w:r>
        <w:t xml:space="preserve">bridges</w:t>
      </w:r>
      <w:r>
        <w:rPr>
          <w:spacing w:val="-6"/>
        </w:rPr>
        <w:t xml:space="preserve"> </w:t>
      </w:r>
      <w:r>
        <w:t xml:space="preserve">across</w:t>
      </w:r>
      <w:r>
        <w:rPr>
          <w:spacing w:val="-5"/>
        </w:rPr>
        <w:t xml:space="preserve"> </w:t>
      </w:r>
      <w:r>
        <w:t xml:space="preserve">State</w:t>
      </w:r>
      <w:r>
        <w:rPr>
          <w:spacing w:val="-3"/>
        </w:rPr>
        <w:t xml:space="preserve"> </w:t>
      </w:r>
      <w:r>
        <w:t xml:space="preserve">Highway</w:t>
      </w:r>
      <w:r>
        <w:rPr>
          <w:spacing w:val="-5"/>
        </w:rPr>
        <w:t xml:space="preserve"> </w:t>
      </w:r>
      <w:r>
        <w:t xml:space="preserve">20</w:t>
      </w:r>
      <w:r>
        <w:rPr>
          <w:spacing w:val="-4"/>
        </w:rPr>
        <w:t xml:space="preserve"> </w:t>
      </w:r>
      <w:r>
        <w:t xml:space="preserve">extend</w:t>
      </w:r>
      <w:r>
        <w:rPr>
          <w:spacing w:val="-5"/>
        </w:rPr>
        <w:t xml:space="preserve"> to</w:t>
      </w:r>
    </w:p>
    <w:p w:rsidR="00A154E5">
      <w:pPr>
        <w:pStyle w:val="BodyText"/>
        <w:spacing w:before="26" w:line="264" w:lineRule="auto"/>
        <w:ind w:left="120" w:right="336"/>
        <w:jc w:val="both"/>
      </w:pPr>
      <w:r>
        <w:t xml:space="preserve">approximately</w:t>
      </w:r>
      <w:r>
        <w:rPr>
          <w:spacing w:val="-2"/>
        </w:rPr>
        <w:t xml:space="preserve"> </w:t>
      </w:r>
      <w:r>
        <w:t xml:space="preserve">30 m</w:t>
      </w:r>
      <w:r>
        <w:rPr>
          <w:spacing w:val="-2"/>
        </w:rPr>
        <w:t xml:space="preserve"> </w:t>
      </w:r>
      <w:r>
        <w:t xml:space="preserve">depth,</w:t>
      </w:r>
      <w:r>
        <w:rPr>
          <w:spacing w:val="-4"/>
        </w:rPr>
        <w:t xml:space="preserve"> </w:t>
      </w:r>
      <w:r>
        <w:t xml:space="preserve">and</w:t>
      </w:r>
      <w:r>
        <w:rPr>
          <w:spacing w:val="-2"/>
        </w:rPr>
        <w:t xml:space="preserve"> </w:t>
      </w:r>
      <w:r>
        <w:t xml:space="preserve">encountered</w:t>
      </w:r>
      <w:r>
        <w:rPr>
          <w:spacing w:val="-2"/>
        </w:rPr>
        <w:t xml:space="preserve"> </w:t>
      </w:r>
      <w:r>
        <w:t xml:space="preserve">medium</w:t>
      </w:r>
      <w:r>
        <w:rPr>
          <w:spacing w:val="-2"/>
        </w:rPr>
        <w:t xml:space="preserve"> </w:t>
      </w:r>
      <w:r>
        <w:t xml:space="preserve">dense</w:t>
      </w:r>
      <w:r>
        <w:rPr>
          <w:spacing w:val="-1"/>
        </w:rPr>
        <w:t xml:space="preserve"> </w:t>
      </w:r>
      <w:r>
        <w:t xml:space="preserve">to</w:t>
      </w:r>
      <w:r>
        <w:rPr>
          <w:spacing w:val="-4"/>
        </w:rPr>
        <w:t xml:space="preserve"> </w:t>
      </w:r>
      <w:r>
        <w:t xml:space="preserve">very</w:t>
      </w:r>
      <w:r>
        <w:rPr>
          <w:spacing w:val="-2"/>
        </w:rPr>
        <w:t xml:space="preserve"> </w:t>
      </w:r>
      <w:r>
        <w:t xml:space="preserve">dense</w:t>
      </w:r>
      <w:r>
        <w:rPr>
          <w:spacing w:val="-1"/>
        </w:rPr>
        <w:t xml:space="preserve"> </w:t>
      </w:r>
      <w:r>
        <w:t xml:space="preserve">alluvial</w:t>
      </w:r>
      <w:r>
        <w:rPr>
          <w:spacing w:val="-2"/>
        </w:rPr>
        <w:t xml:space="preserve"> </w:t>
      </w:r>
      <w:r>
        <w:t xml:space="preserve">deposits</w:t>
      </w:r>
      <w:r>
        <w:rPr>
          <w:spacing w:val="-2"/>
        </w:rPr>
        <w:t xml:space="preserve"> </w:t>
      </w:r>
      <w:r>
        <w:t xml:space="preserve">below</w:t>
      </w:r>
      <w:r>
        <w:rPr>
          <w:spacing w:val="-1"/>
        </w:rPr>
        <w:t xml:space="preserve"> </w:t>
      </w:r>
      <w:r>
        <w:t xml:space="preserve">16</w:t>
      </w:r>
      <w:r>
        <w:rPr>
          <w:spacing w:val="-2"/>
        </w:rPr>
        <w:t xml:space="preserve"> </w:t>
      </w:r>
      <w:r>
        <w:t xml:space="preserve">to</w:t>
      </w:r>
      <w:r>
        <w:rPr>
          <w:spacing w:val="-1"/>
        </w:rPr>
        <w:t xml:space="preserve"> </w:t>
      </w:r>
      <w:r>
        <w:t xml:space="preserve">20 m depth (RL-8 m to RL-11m). These deposits become very dense sands below 26 to 29 m depth (RL-18 to RL-20 m). These sands were logged as “alluvium”, but could be part of the Kaawa Formation. Deep</w:t>
      </w:r>
    </w:p>
    <w:p w:rsidR="00A154E5">
      <w:pPr>
        <w:pStyle w:val="BodyText"/>
        <w:spacing w:line="264" w:lineRule="auto"/>
        <w:ind w:left="120" w:right="193"/>
      </w:pPr>
      <w:r>
        <w:t xml:space="preserve">investigations</w:t>
      </w:r>
      <w:r>
        <w:rPr>
          <w:spacing w:val="-5"/>
        </w:rPr>
        <w:t xml:space="preserve"> </w:t>
      </w:r>
      <w:r>
        <w:t xml:space="preserve">for</w:t>
      </w:r>
      <w:r>
        <w:rPr>
          <w:spacing w:val="-3"/>
        </w:rPr>
        <w:t xml:space="preserve"> </w:t>
      </w:r>
      <w:r>
        <w:t xml:space="preserve">the</w:t>
      </w:r>
      <w:r>
        <w:rPr>
          <w:spacing w:val="-3"/>
        </w:rPr>
        <w:t xml:space="preserve"> </w:t>
      </w:r>
      <w:r>
        <w:t xml:space="preserve">Central</w:t>
      </w:r>
      <w:r>
        <w:rPr>
          <w:spacing w:val="-5"/>
        </w:rPr>
        <w:t xml:space="preserve"> </w:t>
      </w:r>
      <w:r>
        <w:t xml:space="preserve">Interceptor</w:t>
      </w:r>
      <w:r>
        <w:rPr>
          <w:spacing w:val="-3"/>
        </w:rPr>
        <w:t xml:space="preserve"> </w:t>
      </w:r>
      <w:r>
        <w:t xml:space="preserve">pipeline</w:t>
      </w:r>
      <w:r>
        <w:rPr>
          <w:spacing w:val="-3"/>
        </w:rPr>
        <w:t xml:space="preserve"> </w:t>
      </w:r>
      <w:r>
        <w:t xml:space="preserve">which</w:t>
      </w:r>
      <w:r>
        <w:rPr>
          <w:spacing w:val="-4"/>
        </w:rPr>
        <w:t xml:space="preserve"> </w:t>
      </w:r>
      <w:r>
        <w:t xml:space="preserve">terminates</w:t>
      </w:r>
      <w:r>
        <w:rPr>
          <w:spacing w:val="-4"/>
        </w:rPr>
        <w:t xml:space="preserve"> </w:t>
      </w:r>
      <w:r>
        <w:t xml:space="preserve">at</w:t>
      </w:r>
      <w:r>
        <w:rPr>
          <w:spacing w:val="-4"/>
        </w:rPr>
        <w:t xml:space="preserve"> </w:t>
      </w:r>
      <w:r>
        <w:t xml:space="preserve">the</w:t>
      </w:r>
      <w:r>
        <w:rPr>
          <w:spacing w:val="-4"/>
        </w:rPr>
        <w:t xml:space="preserve"> </w:t>
      </w:r>
      <w:r>
        <w:t xml:space="preserve">Evergreen</w:t>
      </w:r>
      <w:r>
        <w:rPr>
          <w:spacing w:val="-3"/>
        </w:rPr>
        <w:t xml:space="preserve"> </w:t>
      </w:r>
      <w:r>
        <w:t xml:space="preserve">Wastewater</w:t>
      </w:r>
      <w:r>
        <w:rPr>
          <w:spacing w:val="-4"/>
        </w:rPr>
        <w:t xml:space="preserve"> </w:t>
      </w:r>
      <w:r>
        <w:t xml:space="preserve">Treatment Plant encountered similar ground conditions at depth, and proved Kaawa Formation deposits at between RL-10 m to RL-27 m (extending to RL-30 m to RL -45 m).</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ListParagraph"/>
        <w:numPr>
          <w:ilvl w:val="0"/>
          <w:numId w:val="11"/>
        </w:numPr>
        <w:tabs>
          <w:tab w:val="left" w:pos="1560"/>
        </w:tabs>
        <w:spacing w:line="645" w:lineRule="exact"/>
        <w:ind w:hanging="1440"/>
        <w:rPr>
          <w:b/>
          <w:sz w:val="56"/>
        </w:rPr>
      </w:pPr>
      <w:bookmarkStart w:id="71" w:name="_bookmark17"/>
      <w:bookmarkEnd w:id="71"/>
      <w:r>
        <w:rPr>
          <w:b/>
          <w:spacing w:val="-2"/>
          <w:sz w:val="56"/>
        </w:rPr>
        <w:t xml:space="preserve">Geotechnical</w:t>
      </w:r>
      <w:r>
        <w:rPr>
          <w:b/>
          <w:spacing w:val="-9"/>
          <w:sz w:val="56"/>
        </w:rPr>
        <w:t xml:space="preserve"> </w:t>
      </w:r>
      <w:r>
        <w:rPr>
          <w:b/>
          <w:spacing w:val="-2"/>
          <w:sz w:val="56"/>
        </w:rPr>
        <w:t xml:space="preserve">considerations</w:t>
      </w:r>
      <w:r>
        <w:rPr>
          <w:b/>
          <w:spacing w:val="-5"/>
          <w:sz w:val="56"/>
        </w:rPr>
        <w:t xml:space="preserve"> and</w:t>
      </w:r>
    </w:p>
    <w:p w:rsidR="00A154E5">
      <w:pPr>
        <w:ind w:left="480"/>
        <w:rPr>
          <w:b/>
          <w:sz w:val="56"/>
        </w:rPr>
      </w:pPr>
      <w:r>
        <w:rPr>
          <w:b/>
          <w:spacing w:val="-2"/>
          <w:sz w:val="56"/>
        </w:rPr>
        <w:t xml:space="preserve">recommendations</w:t>
      </w:r>
    </w:p>
    <w:p w:rsidR="00A154E5">
      <w:pPr>
        <w:pStyle w:val="Heading2"/>
        <w:numPr>
          <w:ilvl w:val="1"/>
          <w:numId w:val="11"/>
        </w:numPr>
        <w:tabs>
          <w:tab w:val="left" w:pos="685"/>
        </w:tabs>
        <w:spacing w:before="601"/>
        <w:ind w:left="685" w:hanging="565"/>
      </w:pPr>
      <w:bookmarkStart w:id="72" w:name="_bookmark18"/>
      <w:bookmarkEnd w:id="72"/>
      <w:r>
        <w:rPr>
          <w:color w:val="7E7E7E"/>
        </w:rPr>
        <w:t xml:space="preserve">Variability</w:t>
      </w:r>
      <w:r>
        <w:rPr>
          <w:color w:val="7E7E7E"/>
          <w:spacing w:val="-2"/>
        </w:rPr>
        <w:t xml:space="preserve"> </w:t>
      </w:r>
      <w:r>
        <w:rPr>
          <w:color w:val="7E7E7E"/>
        </w:rPr>
        <w:t xml:space="preserve">of</w:t>
      </w:r>
      <w:r>
        <w:rPr>
          <w:color w:val="7E7E7E"/>
          <w:spacing w:val="-3"/>
        </w:rPr>
        <w:t xml:space="preserve"> </w:t>
      </w:r>
      <w:r>
        <w:rPr>
          <w:color w:val="7E7E7E"/>
        </w:rPr>
        <w:t xml:space="preserve">ground</w:t>
      </w:r>
      <w:r>
        <w:rPr>
          <w:color w:val="7E7E7E"/>
          <w:spacing w:val="-1"/>
        </w:rPr>
        <w:t xml:space="preserve"> </w:t>
      </w:r>
      <w:r>
        <w:rPr>
          <w:color w:val="7E7E7E"/>
          <w:spacing w:val="-2"/>
        </w:rPr>
        <w:t xml:space="preserve">conditions</w:t>
      </w:r>
    </w:p>
    <w:p w:rsidR="00A154E5">
      <w:pPr>
        <w:pStyle w:val="BodyText"/>
        <w:spacing w:before="119" w:line="264" w:lineRule="auto"/>
        <w:ind w:left="120"/>
      </w:pPr>
      <w:r>
        <w:t xml:space="preserve">The recommendations</w:t>
      </w:r>
      <w:r>
        <w:rPr>
          <w:spacing w:val="-2"/>
        </w:rPr>
        <w:t xml:space="preserve"> </w:t>
      </w:r>
      <w:r>
        <w:t xml:space="preserve">and</w:t>
      </w:r>
      <w:r>
        <w:rPr>
          <w:spacing w:val="-4"/>
        </w:rPr>
        <w:t xml:space="preserve"> </w:t>
      </w:r>
      <w:r>
        <w:t xml:space="preserve">opinions</w:t>
      </w:r>
      <w:r>
        <w:rPr>
          <w:spacing w:val="-2"/>
        </w:rPr>
        <w:t xml:space="preserve"> </w:t>
      </w:r>
      <w:r>
        <w:t xml:space="preserve">presented</w:t>
      </w:r>
      <w:r>
        <w:rPr>
          <w:spacing w:val="-1"/>
        </w:rPr>
        <w:t xml:space="preserve"> </w:t>
      </w:r>
      <w:r>
        <w:t xml:space="preserve">below are</w:t>
      </w:r>
      <w:r>
        <w:rPr>
          <w:spacing w:val="-1"/>
        </w:rPr>
        <w:t xml:space="preserve"> </w:t>
      </w:r>
      <w:r>
        <w:t xml:space="preserve">based</w:t>
      </w:r>
      <w:r>
        <w:rPr>
          <w:spacing w:val="-2"/>
        </w:rPr>
        <w:t xml:space="preserve"> </w:t>
      </w:r>
      <w:r>
        <w:t xml:space="preserve">on the</w:t>
      </w:r>
      <w:r>
        <w:rPr>
          <w:spacing w:val="-1"/>
        </w:rPr>
        <w:t xml:space="preserve"> </w:t>
      </w:r>
      <w:r>
        <w:t xml:space="preserve">field</w:t>
      </w:r>
      <w:r>
        <w:rPr>
          <w:spacing w:val="-2"/>
        </w:rPr>
        <w:t xml:space="preserve"> </w:t>
      </w:r>
      <w:r>
        <w:t xml:space="preserve">investigations</w:t>
      </w:r>
      <w:r>
        <w:rPr>
          <w:spacing w:val="-2"/>
        </w:rPr>
        <w:t xml:space="preserve"> </w:t>
      </w:r>
      <w:r>
        <w:t xml:space="preserve">and</w:t>
      </w:r>
      <w:r>
        <w:rPr>
          <w:spacing w:val="-2"/>
        </w:rPr>
        <w:t xml:space="preserve"> </w:t>
      </w:r>
      <w:r>
        <w:t xml:space="preserve">laboratory testing described in this report, together with our visual appraisal of the site and our experience and knowledge</w:t>
      </w:r>
      <w:r>
        <w:rPr>
          <w:spacing w:val="-1"/>
        </w:rPr>
        <w:t xml:space="preserve"> </w:t>
      </w:r>
      <w:r>
        <w:t xml:space="preserve">of</w:t>
      </w:r>
      <w:r>
        <w:rPr>
          <w:spacing w:val="-4"/>
        </w:rPr>
        <w:t xml:space="preserve"> </w:t>
      </w:r>
      <w:r>
        <w:t xml:space="preserve">the</w:t>
      </w:r>
      <w:r>
        <w:rPr>
          <w:spacing w:val="-2"/>
        </w:rPr>
        <w:t xml:space="preserve"> </w:t>
      </w:r>
      <w:r>
        <w:t xml:space="preserve">surrounding</w:t>
      </w:r>
      <w:r>
        <w:rPr>
          <w:spacing w:val="-1"/>
        </w:rPr>
        <w:t xml:space="preserve"> </w:t>
      </w:r>
      <w:r>
        <w:t xml:space="preserve">area.</w:t>
      </w:r>
      <w:r>
        <w:rPr>
          <w:spacing w:val="-3"/>
        </w:rPr>
        <w:t xml:space="preserve"> </w:t>
      </w:r>
      <w:r>
        <w:t xml:space="preserve">The</w:t>
      </w:r>
      <w:r>
        <w:rPr>
          <w:spacing w:val="-4"/>
        </w:rPr>
        <w:t xml:space="preserve"> </w:t>
      </w:r>
      <w:r>
        <w:t xml:space="preserve">nature</w:t>
      </w:r>
      <w:r>
        <w:rPr>
          <w:spacing w:val="-1"/>
        </w:rPr>
        <w:t xml:space="preserve"> </w:t>
      </w:r>
      <w:r>
        <w:t xml:space="preserve">and</w:t>
      </w:r>
      <w:r>
        <w:rPr>
          <w:spacing w:val="-3"/>
        </w:rPr>
        <w:t xml:space="preserve"> </w:t>
      </w:r>
      <w:r>
        <w:t xml:space="preserve">continuity</w:t>
      </w:r>
      <w:r>
        <w:rPr>
          <w:spacing w:val="-2"/>
        </w:rPr>
        <w:t xml:space="preserve"> </w:t>
      </w:r>
      <w:r>
        <w:t xml:space="preserve">of</w:t>
      </w:r>
      <w:r>
        <w:rPr>
          <w:spacing w:val="-3"/>
        </w:rPr>
        <w:t xml:space="preserve"> </w:t>
      </w:r>
      <w:r>
        <w:t xml:space="preserve">the</w:t>
      </w:r>
      <w:r>
        <w:rPr>
          <w:spacing w:val="-2"/>
        </w:rPr>
        <w:t xml:space="preserve"> </w:t>
      </w:r>
      <w:r>
        <w:t xml:space="preserve">subsoils</w:t>
      </w:r>
      <w:r>
        <w:rPr>
          <w:spacing w:val="-3"/>
        </w:rPr>
        <w:t xml:space="preserve"> </w:t>
      </w:r>
      <w:r>
        <w:t xml:space="preserve">and</w:t>
      </w:r>
      <w:r>
        <w:rPr>
          <w:spacing w:val="-3"/>
        </w:rPr>
        <w:t xml:space="preserve"> </w:t>
      </w:r>
      <w:r>
        <w:t xml:space="preserve">rock</w:t>
      </w:r>
      <w:r>
        <w:rPr>
          <w:spacing w:val="-2"/>
        </w:rPr>
        <w:t xml:space="preserve"> </w:t>
      </w:r>
      <w:r>
        <w:t xml:space="preserve">away</w:t>
      </w:r>
      <w:r>
        <w:rPr>
          <w:spacing w:val="-3"/>
        </w:rPr>
        <w:t xml:space="preserve"> </w:t>
      </w:r>
      <w:r>
        <w:t xml:space="preserve">from</w:t>
      </w:r>
      <w:r>
        <w:rPr>
          <w:spacing w:val="-3"/>
        </w:rPr>
        <w:t xml:space="preserve"> </w:t>
      </w:r>
      <w:r>
        <w:t xml:space="preserve">the</w:t>
      </w:r>
      <w:r>
        <w:rPr>
          <w:spacing w:val="-2"/>
        </w:rPr>
        <w:t xml:space="preserve"> </w:t>
      </w:r>
      <w:r>
        <w:t xml:space="preserve">test locations is inferred but it must be appreciated that actual conditions may vary from the assumed model.</w:t>
      </w:r>
    </w:p>
    <w:p w:rsidR="00A154E5">
      <w:pPr>
        <w:pStyle w:val="BodyText"/>
        <w:spacing w:before="92"/>
      </w:pPr>
    </w:p>
    <w:p w:rsidR="00A154E5">
      <w:pPr>
        <w:pStyle w:val="Heading2"/>
        <w:numPr>
          <w:ilvl w:val="1"/>
          <w:numId w:val="11"/>
        </w:numPr>
        <w:tabs>
          <w:tab w:val="left" w:pos="685"/>
        </w:tabs>
        <w:ind w:left="685" w:hanging="565"/>
      </w:pPr>
      <w:bookmarkStart w:id="73" w:name="_bookmark19"/>
      <w:bookmarkEnd w:id="73"/>
      <w:r>
        <w:rPr>
          <w:color w:val="7E7E7E"/>
        </w:rPr>
        <w:t xml:space="preserve">Key</w:t>
      </w:r>
      <w:r>
        <w:rPr>
          <w:color w:val="7E7E7E"/>
          <w:spacing w:val="-1"/>
        </w:rPr>
        <w:t xml:space="preserve"> </w:t>
      </w:r>
      <w:r>
        <w:rPr>
          <w:color w:val="7E7E7E"/>
        </w:rPr>
        <w:t xml:space="preserve">geotechnical</w:t>
      </w:r>
      <w:r>
        <w:rPr>
          <w:color w:val="7E7E7E"/>
          <w:spacing w:val="-2"/>
        </w:rPr>
        <w:t xml:space="preserve"> considerations</w:t>
      </w:r>
    </w:p>
    <w:p w:rsidR="00A154E5">
      <w:pPr>
        <w:pStyle w:val="ListParagraph"/>
        <w:numPr>
          <w:ilvl w:val="0"/>
          <w:numId w:val="22"/>
        </w:numPr>
        <w:tabs>
          <w:tab w:val="left" w:pos="480"/>
        </w:tabs>
        <w:spacing w:before="119" w:line="264" w:lineRule="auto"/>
        <w:ind w:right="446"/>
      </w:pPr>
      <w:r>
        <w:t xml:space="preserve">Based</w:t>
      </w:r>
      <w:r>
        <w:rPr>
          <w:spacing w:val="-3"/>
        </w:rPr>
        <w:t xml:space="preserve"> </w:t>
      </w:r>
      <w:r>
        <w:t xml:space="preserve">on</w:t>
      </w:r>
      <w:r>
        <w:rPr>
          <w:spacing w:val="-1"/>
        </w:rPr>
        <w:t xml:space="preserve"> </w:t>
      </w:r>
      <w:r>
        <w:t xml:space="preserve">the</w:t>
      </w:r>
      <w:r>
        <w:rPr>
          <w:spacing w:val="-1"/>
        </w:rPr>
        <w:t xml:space="preserve"> </w:t>
      </w:r>
      <w:r>
        <w:t xml:space="preserve">conceptual</w:t>
      </w:r>
      <w:r>
        <w:rPr>
          <w:spacing w:val="-3"/>
        </w:rPr>
        <w:t xml:space="preserve"> </w:t>
      </w:r>
      <w:r>
        <w:t xml:space="preserve">civil</w:t>
      </w:r>
      <w:r>
        <w:rPr>
          <w:spacing w:val="-3"/>
        </w:rPr>
        <w:t xml:space="preserve"> </w:t>
      </w:r>
      <w:r>
        <w:t xml:space="preserve">design,</w:t>
      </w:r>
      <w:r>
        <w:rPr>
          <w:spacing w:val="-3"/>
        </w:rPr>
        <w:t xml:space="preserve"> </w:t>
      </w:r>
      <w:r>
        <w:t xml:space="preserve">the</w:t>
      </w:r>
      <w:r>
        <w:rPr>
          <w:spacing w:val="-2"/>
        </w:rPr>
        <w:t xml:space="preserve"> </w:t>
      </w:r>
      <w:r>
        <w:t xml:space="preserve">current</w:t>
      </w:r>
      <w:r>
        <w:rPr>
          <w:spacing w:val="-2"/>
        </w:rPr>
        <w:t xml:space="preserve"> </w:t>
      </w:r>
      <w:r>
        <w:t xml:space="preserve">masterplans</w:t>
      </w:r>
      <w:r>
        <w:rPr>
          <w:spacing w:val="-3"/>
        </w:rPr>
        <w:t xml:space="preserve"> </w:t>
      </w:r>
      <w:r>
        <w:t xml:space="preserve">and</w:t>
      </w:r>
      <w:r>
        <w:rPr>
          <w:spacing w:val="-3"/>
        </w:rPr>
        <w:t xml:space="preserve"> </w:t>
      </w:r>
      <w:r>
        <w:t xml:space="preserve">the</w:t>
      </w:r>
      <w:r>
        <w:rPr>
          <w:spacing w:val="-2"/>
        </w:rPr>
        <w:t xml:space="preserve"> </w:t>
      </w:r>
      <w:r>
        <w:t xml:space="preserve">subsurface</w:t>
      </w:r>
      <w:r>
        <w:rPr>
          <w:spacing w:val="-4"/>
        </w:rPr>
        <w:t xml:space="preserve"> </w:t>
      </w:r>
      <w:r>
        <w:t xml:space="preserve">conditions,</w:t>
      </w:r>
      <w:r>
        <w:rPr>
          <w:spacing w:val="-3"/>
        </w:rPr>
        <w:t xml:space="preserve"> </w:t>
      </w:r>
      <w:r>
        <w:t xml:space="preserve">the</w:t>
      </w:r>
      <w:r>
        <w:rPr>
          <w:spacing w:val="-2"/>
        </w:rPr>
        <w:t xml:space="preserve"> </w:t>
      </w:r>
      <w:r>
        <w:t xml:space="preserve">key geotechnical considerations for this site are:</w:t>
      </w:r>
    </w:p>
    <w:p w:rsidR="00A154E5">
      <w:pPr>
        <w:pStyle w:val="ListParagraph"/>
        <w:numPr>
          <w:ilvl w:val="0"/>
          <w:numId w:val="22"/>
        </w:numPr>
        <w:tabs>
          <w:tab w:val="left" w:pos="480"/>
        </w:tabs>
        <w:spacing w:before="79"/>
        <w:ind w:hanging="360"/>
      </w:pPr>
      <w:r>
        <w:t xml:space="preserve">The</w:t>
      </w:r>
      <w:r>
        <w:rPr>
          <w:spacing w:val="-5"/>
        </w:rPr>
        <w:t xml:space="preserve"> </w:t>
      </w:r>
      <w:commentRangeStart w:id="74"/>
      <w:r>
        <w:t xml:space="preserve">upper soil crust</w:t>
      </w:r>
      <w:r>
        <w:commentReference w:id="74"/>
      </w:r>
      <w:commentRangeEnd w:id="74"/>
    </w:p>
    <w:p w:rsidR="00A154E5">
      <w:pPr>
        <w:pStyle w:val="ListParagraph"/>
        <w:numPr>
          <w:ilvl w:val="0"/>
          <w:numId w:val="22"/>
        </w:numPr>
        <w:tabs>
          <w:tab w:val="left" w:pos="480"/>
        </w:tabs>
        <w:spacing w:before="108"/>
        <w:ind w:hanging="360"/>
      </w:pPr>
      <w:r>
        <w:rPr>
          <w:spacing w:val="-2"/>
        </w:rPr>
        <w:t xml:space="preserve">Earthworks</w:t>
      </w:r>
    </w:p>
    <w:p w:rsidR="00A154E5">
      <w:pPr>
        <w:pStyle w:val="ListParagraph"/>
        <w:numPr>
          <w:ilvl w:val="0"/>
          <w:numId w:val="22"/>
        </w:numPr>
        <w:tabs>
          <w:tab w:val="left" w:pos="480"/>
        </w:tabs>
        <w:spacing w:before="106"/>
        <w:ind w:hanging="360"/>
      </w:pPr>
      <w:r>
        <w:t xml:space="preserve">Suitability</w:t>
      </w:r>
      <w:r>
        <w:rPr>
          <w:spacing w:val="-6"/>
        </w:rPr>
        <w:t xml:space="preserve"> </w:t>
      </w:r>
      <w:r>
        <w:t xml:space="preserve">of</w:t>
      </w:r>
      <w:r>
        <w:rPr>
          <w:spacing w:val="-4"/>
        </w:rPr>
        <w:t xml:space="preserve"> </w:t>
      </w:r>
      <w:r>
        <w:t xml:space="preserve">the</w:t>
      </w:r>
      <w:r>
        <w:rPr>
          <w:spacing w:val="-4"/>
        </w:rPr>
        <w:t xml:space="preserve"> </w:t>
      </w:r>
      <w:r>
        <w:t xml:space="preserve">upper</w:t>
      </w:r>
      <w:r>
        <w:rPr>
          <w:spacing w:val="-3"/>
        </w:rPr>
        <w:t xml:space="preserve"> </w:t>
      </w:r>
      <w:r>
        <w:t xml:space="preserve">soils</w:t>
      </w:r>
      <w:r>
        <w:rPr>
          <w:spacing w:val="-5"/>
        </w:rPr>
        <w:t xml:space="preserve"> </w:t>
      </w:r>
      <w:r>
        <w:t xml:space="preserve">to</w:t>
      </w:r>
      <w:r>
        <w:rPr>
          <w:spacing w:val="-3"/>
        </w:rPr>
        <w:t xml:space="preserve"> </w:t>
      </w:r>
      <w:r>
        <w:t xml:space="preserve">be</w:t>
      </w:r>
      <w:r>
        <w:rPr>
          <w:spacing w:val="-2"/>
        </w:rPr>
        <w:t xml:space="preserve"> </w:t>
      </w:r>
      <w:r>
        <w:t xml:space="preserve">re-used</w:t>
      </w:r>
      <w:r>
        <w:rPr>
          <w:spacing w:val="-5"/>
        </w:rPr>
        <w:t xml:space="preserve"> </w:t>
      </w:r>
      <w:r>
        <w:t xml:space="preserve">for</w:t>
      </w:r>
      <w:r>
        <w:rPr>
          <w:spacing w:val="-2"/>
        </w:rPr>
        <w:t xml:space="preserve"> </w:t>
      </w:r>
      <w:r>
        <w:t xml:space="preserve">engineered</w:t>
      </w:r>
      <w:r>
        <w:rPr>
          <w:spacing w:val="-5"/>
        </w:rPr>
        <w:t xml:space="preserve"> </w:t>
      </w:r>
      <w:r>
        <w:t xml:space="preserve">fill</w:t>
      </w:r>
      <w:r>
        <w:rPr>
          <w:spacing w:val="-4"/>
        </w:rPr>
        <w:t xml:space="preserve"> </w:t>
      </w:r>
      <w:r>
        <w:t xml:space="preserve">during</w:t>
      </w:r>
      <w:r>
        <w:rPr>
          <w:spacing w:val="-2"/>
        </w:rPr>
        <w:t xml:space="preserve"> earthworks.</w:t>
      </w:r>
    </w:p>
    <w:p w:rsidR="00A154E5">
      <w:pPr>
        <w:pStyle w:val="ListParagraph"/>
        <w:numPr>
          <w:ilvl w:val="0"/>
          <w:numId w:val="22"/>
        </w:numPr>
        <w:tabs>
          <w:tab w:val="left" w:pos="480"/>
        </w:tabs>
        <w:spacing w:before="108"/>
        <w:ind w:hanging="360"/>
      </w:pPr>
      <w:r>
        <w:t xml:space="preserve">Foundation</w:t>
      </w:r>
      <w:r>
        <w:rPr>
          <w:spacing w:val="-4"/>
        </w:rPr>
        <w:t xml:space="preserve"> </w:t>
      </w:r>
      <w:r>
        <w:t xml:space="preserve">design</w:t>
      </w:r>
      <w:r>
        <w:rPr>
          <w:spacing w:val="-4"/>
        </w:rPr>
        <w:t xml:space="preserve"> </w:t>
      </w:r>
      <w:r>
        <w:t xml:space="preserve">and</w:t>
      </w:r>
      <w:r>
        <w:rPr>
          <w:spacing w:val="-5"/>
        </w:rPr>
        <w:t xml:space="preserve"> </w:t>
      </w:r>
      <w:r>
        <w:t xml:space="preserve">construction</w:t>
      </w:r>
      <w:r>
        <w:rPr>
          <w:spacing w:val="-3"/>
        </w:rPr>
        <w:t xml:space="preserve"> </w:t>
      </w:r>
      <w:r>
        <w:t xml:space="preserve">for</w:t>
      </w:r>
      <w:r>
        <w:rPr>
          <w:spacing w:val="-4"/>
        </w:rPr>
        <w:t xml:space="preserve"> </w:t>
      </w:r>
      <w:r>
        <w:t xml:space="preserve">dwellings</w:t>
      </w:r>
      <w:r>
        <w:rPr>
          <w:spacing w:val="-5"/>
        </w:rPr>
        <w:t xml:space="preserve"> </w:t>
      </w:r>
      <w:r>
        <w:t xml:space="preserve">up</w:t>
      </w:r>
      <w:r>
        <w:rPr>
          <w:spacing w:val="-4"/>
        </w:rPr>
        <w:t xml:space="preserve"> </w:t>
      </w:r>
      <w:r>
        <w:t xml:space="preserve">to</w:t>
      </w:r>
      <w:r>
        <w:rPr>
          <w:spacing w:val="-5"/>
        </w:rPr>
        <w:t xml:space="preserve"> </w:t>
      </w:r>
      <w:r>
        <w:t xml:space="preserve">three</w:t>
      </w:r>
      <w:r>
        <w:rPr>
          <w:spacing w:val="-4"/>
        </w:rPr>
        <w:t xml:space="preserve"> </w:t>
      </w:r>
      <w:r>
        <w:t xml:space="preserve">storeys</w:t>
      </w:r>
      <w:r>
        <w:rPr>
          <w:spacing w:val="-5"/>
        </w:rPr>
        <w:t xml:space="preserve"> </w:t>
      </w:r>
      <w:r>
        <w:t xml:space="preserve">in</w:t>
      </w:r>
      <w:r>
        <w:rPr>
          <w:spacing w:val="-3"/>
        </w:rPr>
        <w:t xml:space="preserve"> </w:t>
      </w:r>
      <w:r>
        <w:rPr>
          <w:spacing w:val="-2"/>
        </w:rPr>
        <w:t xml:space="preserve">height.</w:t>
      </w:r>
    </w:p>
    <w:p w:rsidR="00A154E5">
      <w:pPr>
        <w:pStyle w:val="ListParagraph"/>
        <w:numPr>
          <w:ilvl w:val="0"/>
          <w:numId w:val="22"/>
        </w:numPr>
        <w:tabs>
          <w:tab w:val="left" w:pos="480"/>
        </w:tabs>
        <w:spacing w:before="106"/>
        <w:ind w:hanging="360"/>
      </w:pPr>
      <w:r>
        <w:t xml:space="preserve">Compressible</w:t>
      </w:r>
      <w:r>
        <w:rPr>
          <w:spacing w:val="-4"/>
        </w:rPr>
        <w:t xml:space="preserve"> </w:t>
      </w:r>
      <w:r>
        <w:t xml:space="preserve">soils</w:t>
      </w:r>
      <w:r>
        <w:rPr>
          <w:spacing w:val="-5"/>
        </w:rPr>
        <w:t xml:space="preserve"> </w:t>
      </w:r>
      <w:r>
        <w:t xml:space="preserve">and</w:t>
      </w:r>
      <w:r>
        <w:rPr>
          <w:spacing w:val="-5"/>
        </w:rPr>
        <w:t xml:space="preserve"> </w:t>
      </w:r>
      <w:commentRangeStart w:id="75"/>
      <w:r>
        <w:rPr>
          <w:spacing w:val="-2"/>
        </w:rPr>
        <w:t xml:space="preserve">settlement</w:t>
      </w:r>
      <w:r>
        <w:commentReference w:id="75"/>
      </w:r>
      <w:commentRangeEnd w:id="75"/>
    </w:p>
    <w:p w:rsidR="00A154E5">
      <w:pPr>
        <w:pStyle w:val="ListParagraph"/>
        <w:numPr>
          <w:ilvl w:val="0"/>
          <w:numId w:val="22"/>
        </w:numPr>
        <w:tabs>
          <w:tab w:val="left" w:pos="480"/>
        </w:tabs>
        <w:spacing w:before="108" w:line="264" w:lineRule="auto"/>
        <w:ind w:right="1065"/>
      </w:pPr>
      <w:r>
        <w:t xml:space="preserve">Subsoil</w:t>
      </w:r>
      <w:r>
        <w:rPr>
          <w:spacing w:val="-4"/>
        </w:rPr>
        <w:t xml:space="preserve"> </w:t>
      </w:r>
      <w:r>
        <w:t xml:space="preserve">characteristics</w:t>
      </w:r>
      <w:r>
        <w:rPr>
          <w:spacing w:val="-4"/>
        </w:rPr>
        <w:t xml:space="preserve"> </w:t>
      </w:r>
      <w:r>
        <w:t xml:space="preserve">and</w:t>
      </w:r>
      <w:r>
        <w:rPr>
          <w:spacing w:val="-4"/>
        </w:rPr>
        <w:t xml:space="preserve"> </w:t>
      </w:r>
      <w:r>
        <w:t xml:space="preserve">strength</w:t>
      </w:r>
      <w:r>
        <w:rPr>
          <w:spacing w:val="-3"/>
        </w:rPr>
        <w:t xml:space="preserve"> </w:t>
      </w:r>
      <w:r>
        <w:t xml:space="preserve">and</w:t>
      </w:r>
      <w:r>
        <w:rPr>
          <w:spacing w:val="-4"/>
        </w:rPr>
        <w:t xml:space="preserve"> </w:t>
      </w:r>
      <w:r>
        <w:t xml:space="preserve">whether</w:t>
      </w:r>
      <w:r>
        <w:rPr>
          <w:spacing w:val="-2"/>
        </w:rPr>
        <w:t xml:space="preserve"> </w:t>
      </w:r>
      <w:r>
        <w:t xml:space="preserve">the</w:t>
      </w:r>
      <w:r>
        <w:rPr>
          <w:spacing w:val="-3"/>
        </w:rPr>
        <w:t xml:space="preserve"> </w:t>
      </w:r>
      <w:r>
        <w:t xml:space="preserve">residential</w:t>
      </w:r>
      <w:r>
        <w:rPr>
          <w:spacing w:val="-4"/>
        </w:rPr>
        <w:t xml:space="preserve"> </w:t>
      </w:r>
      <w:r>
        <w:t xml:space="preserve">units</w:t>
      </w:r>
      <w:r>
        <w:rPr>
          <w:spacing w:val="-4"/>
        </w:rPr>
        <w:t xml:space="preserve"> </w:t>
      </w:r>
      <w:r>
        <w:t xml:space="preserve">can</w:t>
      </w:r>
      <w:r>
        <w:rPr>
          <w:spacing w:val="-2"/>
        </w:rPr>
        <w:t xml:space="preserve"> </w:t>
      </w:r>
      <w:r>
        <w:t xml:space="preserve">be</w:t>
      </w:r>
      <w:r>
        <w:rPr>
          <w:spacing w:val="-2"/>
        </w:rPr>
        <w:t xml:space="preserve"> </w:t>
      </w:r>
      <w:r>
        <w:t xml:space="preserve">designed</w:t>
      </w:r>
      <w:r>
        <w:rPr>
          <w:spacing w:val="-4"/>
        </w:rPr>
        <w:t xml:space="preserve"> </w:t>
      </w:r>
      <w:r>
        <w:t xml:space="preserve">to</w:t>
      </w:r>
      <w:r>
        <w:rPr>
          <w:spacing w:val="-3"/>
        </w:rPr>
        <w:t xml:space="preserve"> </w:t>
      </w:r>
      <w:r>
        <w:t xml:space="preserve">NZS 3604:2011</w:t>
      </w:r>
      <w:r>
        <w:rPr>
          <w:vertAlign w:val="superscript"/>
        </w:rPr>
        <w:t xml:space="preserve">1</w:t>
      </w:r>
      <w:r>
        <w:t xml:space="preserve"> “good ground” conditions.</w:t>
      </w:r>
    </w:p>
    <w:p w:rsidR="00A154E5">
      <w:pPr>
        <w:pStyle w:val="ListParagraph"/>
        <w:numPr>
          <w:ilvl w:val="0"/>
          <w:numId w:val="22"/>
        </w:numPr>
        <w:tabs>
          <w:tab w:val="left" w:pos="480"/>
        </w:tabs>
        <w:spacing w:before="79"/>
        <w:ind w:hanging="360"/>
      </w:pPr>
      <w:r>
        <w:t xml:space="preserve">Shrink</w:t>
      </w:r>
      <w:r>
        <w:rPr>
          <w:spacing w:val="-6"/>
        </w:rPr>
        <w:t xml:space="preserve"> </w:t>
      </w:r>
      <w:r>
        <w:t xml:space="preserve">swell</w:t>
      </w:r>
      <w:r>
        <w:rPr>
          <w:spacing w:val="-5"/>
        </w:rPr>
        <w:t xml:space="preserve"> </w:t>
      </w:r>
      <w:r>
        <w:t xml:space="preserve">potential</w:t>
      </w:r>
      <w:r>
        <w:rPr>
          <w:spacing w:val="-5"/>
        </w:rPr>
        <w:t xml:space="preserve"> </w:t>
      </w:r>
      <w:r>
        <w:t xml:space="preserve">of</w:t>
      </w:r>
      <w:r>
        <w:rPr>
          <w:spacing w:val="-6"/>
        </w:rPr>
        <w:t xml:space="preserve"> </w:t>
      </w:r>
      <w:r>
        <w:t xml:space="preserve">the</w:t>
      </w:r>
      <w:r>
        <w:rPr>
          <w:spacing w:val="-3"/>
        </w:rPr>
        <w:t xml:space="preserve"> </w:t>
      </w:r>
      <w:r>
        <w:t xml:space="preserve">expansive</w:t>
      </w:r>
      <w:r>
        <w:rPr>
          <w:spacing w:val="-3"/>
        </w:rPr>
        <w:t xml:space="preserve"> </w:t>
      </w:r>
      <w:r>
        <w:t xml:space="preserve">volcanic</w:t>
      </w:r>
      <w:r>
        <w:rPr>
          <w:spacing w:val="-6"/>
        </w:rPr>
        <w:t xml:space="preserve"> </w:t>
      </w:r>
      <w:r>
        <w:t xml:space="preserve">ash</w:t>
      </w:r>
      <w:r>
        <w:rPr>
          <w:spacing w:val="-5"/>
        </w:rPr>
        <w:t xml:space="preserve"> </w:t>
      </w:r>
      <w:r>
        <w:t xml:space="preserve">soils</w:t>
      </w:r>
      <w:r>
        <w:rPr>
          <w:spacing w:val="-5"/>
        </w:rPr>
        <w:t xml:space="preserve"> </w:t>
      </w:r>
      <w:r>
        <w:t xml:space="preserve">and</w:t>
      </w:r>
      <w:r>
        <w:rPr>
          <w:spacing w:val="-5"/>
        </w:rPr>
        <w:t xml:space="preserve"> </w:t>
      </w:r>
      <w:r>
        <w:t xml:space="preserve">impact</w:t>
      </w:r>
      <w:r>
        <w:rPr>
          <w:spacing w:val="-5"/>
        </w:rPr>
        <w:t xml:space="preserve"> </w:t>
      </w:r>
      <w:r>
        <w:t xml:space="preserve">on</w:t>
      </w:r>
      <w:r>
        <w:rPr>
          <w:spacing w:val="-3"/>
        </w:rPr>
        <w:t xml:space="preserve"> </w:t>
      </w:r>
      <w:r>
        <w:t xml:space="preserve">foundation</w:t>
      </w:r>
      <w:r>
        <w:rPr>
          <w:spacing w:val="-3"/>
        </w:rPr>
        <w:t xml:space="preserve"> </w:t>
      </w:r>
      <w:r>
        <w:rPr>
          <w:spacing w:val="-2"/>
        </w:rPr>
        <w:t xml:space="preserve">design.</w:t>
      </w:r>
    </w:p>
    <w:p w:rsidR="00A154E5">
      <w:pPr>
        <w:pStyle w:val="ListParagraph"/>
        <w:numPr>
          <w:ilvl w:val="0"/>
          <w:numId w:val="22"/>
        </w:numPr>
        <w:tabs>
          <w:tab w:val="left" w:pos="480"/>
        </w:tabs>
        <w:spacing w:before="106"/>
        <w:ind w:hanging="360"/>
      </w:pPr>
      <w:r>
        <w:t xml:space="preserve">Geotechnical</w:t>
      </w:r>
      <w:r>
        <w:rPr>
          <w:spacing w:val="-6"/>
        </w:rPr>
        <w:t xml:space="preserve"> </w:t>
      </w:r>
      <w:r>
        <w:t xml:space="preserve">earth</w:t>
      </w:r>
      <w:r>
        <w:rPr>
          <w:spacing w:val="-5"/>
        </w:rPr>
        <w:t xml:space="preserve"> </w:t>
      </w:r>
      <w:r>
        <w:t xml:space="preserve">pressures</w:t>
      </w:r>
      <w:r>
        <w:rPr>
          <w:spacing w:val="-4"/>
        </w:rPr>
        <w:t xml:space="preserve"> </w:t>
      </w:r>
      <w:r>
        <w:t xml:space="preserve">on</w:t>
      </w:r>
      <w:r>
        <w:rPr>
          <w:spacing w:val="-4"/>
        </w:rPr>
        <w:t xml:space="preserve"> </w:t>
      </w:r>
      <w:r>
        <w:t xml:space="preserve">retaining</w:t>
      </w:r>
      <w:r>
        <w:rPr>
          <w:spacing w:val="-6"/>
        </w:rPr>
        <w:t xml:space="preserve"> </w:t>
      </w:r>
      <w:r>
        <w:rPr>
          <w:spacing w:val="-2"/>
        </w:rPr>
        <w:t xml:space="preserve">walls.</w:t>
      </w:r>
    </w:p>
    <w:p w:rsidR="00A154E5">
      <w:pPr>
        <w:pStyle w:val="ListParagraph"/>
        <w:numPr>
          <w:ilvl w:val="0"/>
          <w:numId w:val="22"/>
        </w:numPr>
        <w:tabs>
          <w:tab w:val="left" w:pos="480"/>
        </w:tabs>
        <w:spacing w:before="108"/>
        <w:ind w:hanging="360"/>
      </w:pPr>
      <w:r>
        <w:t xml:space="preserve">Subgrade</w:t>
      </w:r>
      <w:r>
        <w:rPr>
          <w:spacing w:val="-3"/>
        </w:rPr>
        <w:t xml:space="preserve"> </w:t>
      </w:r>
      <w:r>
        <w:t xml:space="preserve">for</w:t>
      </w:r>
      <w:r>
        <w:rPr>
          <w:spacing w:val="-2"/>
        </w:rPr>
        <w:t xml:space="preserve"> </w:t>
      </w:r>
      <w:commentRangeStart w:id="76"/>
      <w:commentRangeStart w:id="77"/>
      <w:commentRangeStart w:id="78"/>
      <w:commentRangeStart w:id="79"/>
      <w:r>
        <w:rPr>
          <w:spacing w:val="-2"/>
        </w:rPr>
        <w:t xml:space="preserve">pavements</w:t>
      </w:r>
      <w:r>
        <w:commentReference w:id="79"/>
      </w:r>
      <w:commentRangeEnd w:id="79"/>
      <w:r>
        <w:commentReference w:id="78"/>
      </w:r>
      <w:commentRangeEnd w:id="78"/>
      <w:r>
        <w:commentReference w:id="77"/>
      </w:r>
      <w:commentRangeEnd w:id="77"/>
      <w:r>
        <w:commentReference w:id="76"/>
      </w:r>
      <w:commentRangeEnd w:id="76"/>
      <w:r>
        <w:rPr>
          <w:spacing w:val="-2"/>
        </w:rPr>
        <w:t xml:space="preserve">.</w:t>
      </w:r>
    </w:p>
    <w:p w:rsidR="00A154E5">
      <w:pPr>
        <w:pStyle w:val="ListParagraph"/>
        <w:numPr>
          <w:ilvl w:val="0"/>
          <w:numId w:val="22"/>
        </w:numPr>
        <w:tabs>
          <w:tab w:val="left" w:pos="480"/>
        </w:tabs>
        <w:spacing w:before="106"/>
        <w:ind w:hanging="360"/>
      </w:pPr>
      <w:commentRangeStart w:id="80"/>
      <w:commentRangeStart w:id="81"/>
      <w:r>
        <w:t xml:space="preserve">Seismic considerations</w:t>
      </w:r>
      <w:r>
        <w:commentReference w:id="81"/>
      </w:r>
      <w:commentRangeEnd w:id="81"/>
      <w:r>
        <w:commentReference w:id="80"/>
      </w:r>
      <w:commentRangeEnd w:id="80"/>
      <w:r>
        <w:rPr>
          <w:spacing w:val="-6"/>
        </w:rPr>
        <w:t xml:space="preserve"> </w:t>
      </w:r>
      <w:r>
        <w:t xml:space="preserve">and</w:t>
      </w:r>
      <w:r>
        <w:rPr>
          <w:spacing w:val="-6"/>
        </w:rPr>
        <w:t xml:space="preserve"> </w:t>
      </w:r>
      <w:r>
        <w:t xml:space="preserve">liquefaction</w:t>
      </w:r>
      <w:r>
        <w:rPr>
          <w:spacing w:val="-4"/>
        </w:rPr>
        <w:t xml:space="preserve"> </w:t>
      </w:r>
      <w:r>
        <w:t xml:space="preserve">potential</w:t>
      </w:r>
      <w:r>
        <w:rPr>
          <w:spacing w:val="-6"/>
        </w:rPr>
        <w:t xml:space="preserve"> </w:t>
      </w:r>
      <w:r>
        <w:t xml:space="preserve">for</w:t>
      </w:r>
      <w:r>
        <w:rPr>
          <w:spacing w:val="-4"/>
        </w:rPr>
        <w:t xml:space="preserve"> </w:t>
      </w:r>
      <w:r>
        <w:t xml:space="preserve">the</w:t>
      </w:r>
      <w:r>
        <w:rPr>
          <w:spacing w:val="-4"/>
        </w:rPr>
        <w:t xml:space="preserve"> </w:t>
      </w:r>
      <w:r>
        <w:rPr>
          <w:spacing w:val="-2"/>
        </w:rPr>
        <w:t xml:space="preserve">site.</w:t>
      </w:r>
    </w:p>
    <w:p w:rsidR="00A154E5">
      <w:pPr>
        <w:pStyle w:val="BodyText"/>
        <w:spacing w:before="122"/>
      </w:pPr>
    </w:p>
    <w:p w:rsidR="00A154E5">
      <w:pPr>
        <w:pStyle w:val="Heading2"/>
        <w:numPr>
          <w:ilvl w:val="1"/>
          <w:numId w:val="11"/>
        </w:numPr>
        <w:tabs>
          <w:tab w:val="left" w:pos="685"/>
        </w:tabs>
        <w:ind w:left="685" w:hanging="565"/>
      </w:pPr>
      <w:bookmarkStart w:id="83" w:name="_bookmark20"/>
      <w:bookmarkEnd w:id="83"/>
      <w:commentRangeStart w:id="84"/>
      <w:r>
        <w:rPr>
          <w:color w:val="7E7E7E"/>
        </w:rPr>
        <w:t xml:space="preserve">Upper soil crust</w:t>
      </w:r>
      <w:r>
        <w:commentReference w:id="84"/>
      </w:r>
      <w:commentRangeEnd w:id="84"/>
    </w:p>
    <w:p w:rsidR="00A154E5">
      <w:pPr>
        <w:pStyle w:val="BodyText"/>
        <w:spacing w:before="119"/>
        <w:ind w:left="120"/>
      </w:pPr>
      <w:r>
        <w:t xml:space="preserve">An</w:t>
      </w:r>
      <w:r>
        <w:rPr>
          <w:spacing w:val="-5"/>
        </w:rPr>
        <w:t xml:space="preserve"> </w:t>
      </w:r>
      <w:r>
        <w:t xml:space="preserve">upper</w:t>
      </w:r>
      <w:r>
        <w:rPr>
          <w:spacing w:val="-3"/>
        </w:rPr>
        <w:t xml:space="preserve"> </w:t>
      </w:r>
      <w:r>
        <w:t xml:space="preserve">“crust”</w:t>
      </w:r>
      <w:r>
        <w:rPr>
          <w:spacing w:val="-4"/>
        </w:rPr>
        <w:t xml:space="preserve"> </w:t>
      </w:r>
      <w:r>
        <w:t xml:space="preserve">of</w:t>
      </w:r>
      <w:r>
        <w:rPr>
          <w:spacing w:val="-5"/>
        </w:rPr>
        <w:t xml:space="preserve"> </w:t>
      </w:r>
      <w:r>
        <w:t xml:space="preserve">stronger</w:t>
      </w:r>
      <w:r>
        <w:rPr>
          <w:spacing w:val="-4"/>
        </w:rPr>
        <w:t xml:space="preserve"> </w:t>
      </w:r>
      <w:r>
        <w:t xml:space="preserve">soil</w:t>
      </w:r>
      <w:r>
        <w:rPr>
          <w:spacing w:val="-4"/>
        </w:rPr>
        <w:t xml:space="preserve"> </w:t>
      </w:r>
      <w:r>
        <w:t xml:space="preserve">was</w:t>
      </w:r>
      <w:r>
        <w:rPr>
          <w:spacing w:val="-5"/>
        </w:rPr>
        <w:t xml:space="preserve"> </w:t>
      </w:r>
      <w:r>
        <w:t xml:space="preserve">encountered</w:t>
      </w:r>
      <w:r>
        <w:rPr>
          <w:spacing w:val="-4"/>
        </w:rPr>
        <w:t xml:space="preserve"> </w:t>
      </w:r>
      <w:r>
        <w:t xml:space="preserve">beneath</w:t>
      </w:r>
      <w:r>
        <w:rPr>
          <w:spacing w:val="-4"/>
        </w:rPr>
        <w:t xml:space="preserve"> </w:t>
      </w:r>
      <w:r>
        <w:t xml:space="preserve">the</w:t>
      </w:r>
      <w:r>
        <w:rPr>
          <w:spacing w:val="-4"/>
        </w:rPr>
        <w:t xml:space="preserve"> </w:t>
      </w:r>
      <w:r>
        <w:t xml:space="preserve">topsoil</w:t>
      </w:r>
      <w:r>
        <w:rPr>
          <w:spacing w:val="-4"/>
        </w:rPr>
        <w:t xml:space="preserve"> </w:t>
      </w:r>
      <w:r>
        <w:t xml:space="preserve">layer</w:t>
      </w:r>
      <w:r>
        <w:rPr>
          <w:spacing w:val="-1"/>
        </w:rPr>
        <w:t xml:space="preserve"> </w:t>
      </w:r>
      <w:r>
        <w:t xml:space="preserve">across</w:t>
      </w:r>
      <w:r>
        <w:rPr>
          <w:spacing w:val="-5"/>
        </w:rPr>
        <w:t xml:space="preserve"> </w:t>
      </w:r>
      <w:r>
        <w:t xml:space="preserve">Superlot</w:t>
      </w:r>
      <w:r>
        <w:rPr>
          <w:spacing w:val="-4"/>
        </w:rPr>
        <w:t xml:space="preserve"> </w:t>
      </w:r>
      <w:r>
        <w:t xml:space="preserve">MW</w:t>
      </w:r>
      <w:r>
        <w:rPr>
          <w:spacing w:val="-3"/>
        </w:rPr>
        <w:t xml:space="preserve"> </w:t>
      </w:r>
      <w:r>
        <w:t xml:space="preserve">–</w:t>
      </w:r>
      <w:r>
        <w:rPr>
          <w:spacing w:val="-3"/>
        </w:rPr>
        <w:t xml:space="preserve"> </w:t>
      </w:r>
      <w:r>
        <w:rPr>
          <w:spacing w:val="-4"/>
        </w:rPr>
        <w:t xml:space="preserve">A58.</w:t>
      </w:r>
    </w:p>
    <w:p w:rsidR="00A154E5">
      <w:pPr>
        <w:pStyle w:val="BodyText"/>
        <w:spacing w:before="26" w:line="264" w:lineRule="auto"/>
        <w:ind w:left="120" w:right="351"/>
      </w:pPr>
      <w:r>
        <w:t xml:space="preserve">Shear strengths</w:t>
      </w:r>
      <w:r>
        <w:rPr>
          <w:spacing w:val="-1"/>
        </w:rPr>
        <w:t xml:space="preserve"> </w:t>
      </w:r>
      <w:r>
        <w:t xml:space="preserve">of greater</w:t>
      </w:r>
      <w:r>
        <w:rPr>
          <w:spacing w:val="-2"/>
        </w:rPr>
        <w:t xml:space="preserve"> </w:t>
      </w:r>
      <w:r>
        <w:t xml:space="preserve">than 80 kPa</w:t>
      </w:r>
      <w:r>
        <w:rPr>
          <w:spacing w:val="-1"/>
        </w:rPr>
        <w:t xml:space="preserve"> </w:t>
      </w:r>
      <w:r>
        <w:t xml:space="preserve">were typically measured</w:t>
      </w:r>
      <w:r>
        <w:rPr>
          <w:spacing w:val="-1"/>
        </w:rPr>
        <w:t xml:space="preserve"> </w:t>
      </w:r>
      <w:r>
        <w:t xml:space="preserve">within this</w:t>
      </w:r>
      <w:r>
        <w:rPr>
          <w:spacing w:val="-1"/>
        </w:rPr>
        <w:t xml:space="preserve"> </w:t>
      </w:r>
      <w:r>
        <w:t xml:space="preserve">crust.</w:t>
      </w:r>
      <w:r>
        <w:rPr>
          <w:spacing w:val="-1"/>
        </w:rPr>
        <w:t xml:space="preserve"> </w:t>
      </w:r>
      <w:r>
        <w:t xml:space="preserve">The soils</w:t>
      </w:r>
      <w:r>
        <w:rPr>
          <w:spacing w:val="-1"/>
        </w:rPr>
        <w:t xml:space="preserve"> </w:t>
      </w:r>
      <w:r>
        <w:t xml:space="preserve">underlying the crust were observed to be significantly softer, with typical shear strengths of between 15-40 kPa. The thickness</w:t>
      </w:r>
      <w:r>
        <w:rPr>
          <w:spacing w:val="-3"/>
        </w:rPr>
        <w:t xml:space="preserve"> </w:t>
      </w:r>
      <w:r>
        <w:t xml:space="preserve">of</w:t>
      </w:r>
      <w:r>
        <w:rPr>
          <w:spacing w:val="-3"/>
        </w:rPr>
        <w:t xml:space="preserve"> </w:t>
      </w:r>
      <w:r>
        <w:t xml:space="preserve">the</w:t>
      </w:r>
      <w:r>
        <w:rPr>
          <w:spacing w:val="-2"/>
        </w:rPr>
        <w:t xml:space="preserve"> </w:t>
      </w:r>
      <w:r>
        <w:t xml:space="preserve">crust</w:t>
      </w:r>
      <w:r>
        <w:rPr>
          <w:spacing w:val="-3"/>
        </w:rPr>
        <w:t xml:space="preserve"> </w:t>
      </w:r>
      <w:r>
        <w:t xml:space="preserve">varies</w:t>
      </w:r>
      <w:r>
        <w:rPr>
          <w:spacing w:val="-2"/>
        </w:rPr>
        <w:t xml:space="preserve"> </w:t>
      </w:r>
      <w:r>
        <w:t xml:space="preserve">considerably</w:t>
      </w:r>
      <w:r>
        <w:rPr>
          <w:spacing w:val="-2"/>
        </w:rPr>
        <w:t xml:space="preserve"> </w:t>
      </w:r>
      <w:r>
        <w:t xml:space="preserve">across</w:t>
      </w:r>
      <w:r>
        <w:rPr>
          <w:spacing w:val="-3"/>
        </w:rPr>
        <w:t xml:space="preserve"> </w:t>
      </w:r>
      <w:r>
        <w:t xml:space="preserve">the</w:t>
      </w:r>
      <w:r>
        <w:rPr>
          <w:spacing w:val="-2"/>
        </w:rPr>
        <w:t xml:space="preserve"> </w:t>
      </w:r>
      <w:r>
        <w:t xml:space="preserve">site</w:t>
      </w:r>
      <w:r>
        <w:rPr>
          <w:spacing w:val="-1"/>
        </w:rPr>
        <w:t xml:space="preserve"> </w:t>
      </w:r>
      <w:r>
        <w:t xml:space="preserve">extent.</w:t>
      </w:r>
      <w:r>
        <w:rPr>
          <w:spacing w:val="-3"/>
        </w:rPr>
        <w:t xml:space="preserve"> </w:t>
      </w:r>
      <w:r>
        <w:t xml:space="preserve">In</w:t>
      </w:r>
      <w:r>
        <w:rPr>
          <w:spacing w:val="-1"/>
        </w:rPr>
        <w:t xml:space="preserve"> </w:t>
      </w:r>
      <w:r>
        <w:t xml:space="preserve">the</w:t>
      </w:r>
      <w:r>
        <w:rPr>
          <w:spacing w:val="-4"/>
        </w:rPr>
        <w:t xml:space="preserve"> </w:t>
      </w:r>
      <w:r>
        <w:t xml:space="preserve">northern</w:t>
      </w:r>
      <w:r>
        <w:rPr>
          <w:spacing w:val="-1"/>
        </w:rPr>
        <w:t xml:space="preserve"> </w:t>
      </w:r>
      <w:r>
        <w:t xml:space="preserve">and</w:t>
      </w:r>
      <w:r>
        <w:rPr>
          <w:spacing w:val="-3"/>
        </w:rPr>
        <w:t xml:space="preserve"> </w:t>
      </w:r>
      <w:r>
        <w:t xml:space="preserve">north-west</w:t>
      </w:r>
      <w:r>
        <w:rPr>
          <w:spacing w:val="-2"/>
        </w:rPr>
        <w:t xml:space="preserve"> </w:t>
      </w:r>
      <w:r>
        <w:t xml:space="preserve">regions</w:t>
      </w:r>
      <w:r>
        <w:rPr>
          <w:spacing w:val="-3"/>
        </w:rPr>
        <w:t xml:space="preserve"> </w:t>
      </w:r>
      <w:r>
        <w:t xml:space="preserve">of the site, the crust is anticipated to extend to a depth of 1.8 to 2.1m below existing ground surface. In the south-east region of the site, a thinner crust extending to depths of 0.6 to 1.2 m below existing ground</w:t>
      </w:r>
    </w:p>
    <w:p w:rsidR="00A154E5">
      <w:pPr>
        <w:pStyle w:val="BodyText"/>
        <w:spacing w:line="268" w:lineRule="exact"/>
        <w:ind w:left="120"/>
      </w:pPr>
      <w:r>
        <w:t xml:space="preserve">surface</w:t>
      </w:r>
      <w:r>
        <w:rPr>
          <w:spacing w:val="-2"/>
        </w:rPr>
        <w:t xml:space="preserve"> </w:t>
      </w:r>
      <w:r>
        <w:t xml:space="preserve">is</w:t>
      </w:r>
      <w:r>
        <w:rPr>
          <w:spacing w:val="-3"/>
        </w:rPr>
        <w:t xml:space="preserve"> </w:t>
      </w:r>
      <w:r>
        <w:rPr>
          <w:spacing w:val="-2"/>
        </w:rPr>
        <w:t xml:space="preserve">anticipated.</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150"/>
        <w:rPr>
          <w:sz w:val="20"/>
        </w:rPr>
      </w:pPr>
      <w:r>
        <w:rPr>
          <w:noProof/>
        </w:rPr>
        <mc:AlternateContent>
          <mc:Choice Requires="wps">
            <w:drawing>
              <wp:anchor distT="0" distB="0" distL="0" distR="0" simplePos="0" relativeHeight="251665408" behindDoc="1" locked="0" layoutInCell="1" allowOverlap="1">
                <wp:simplePos x="0" y="0"/>
                <wp:positionH relativeFrom="page">
                  <wp:posOffset>685800</wp:posOffset>
                </wp:positionH>
                <wp:positionV relativeFrom="paragraph">
                  <wp:posOffset>266142</wp:posOffset>
                </wp:positionV>
                <wp:extent cx="1829435" cy="7620"/>
                <wp:effectExtent l="0" t="0" r="0" b="0"/>
                <wp:wrapTopAndBottom/>
                <wp:docPr id="23" name="Graphic 23"/>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3" o:spid="_x0000_s1043" style="width:144.05pt;height:0.6pt;margin-top:20.95pt;margin-left:54pt;mso-position-horizontal-relative:page;mso-wrap-distance-bottom:0;mso-wrap-distance-left:0;mso-wrap-distance-right:0;mso-wrap-distance-top:0;mso-wrap-style:square;position:absolute;v-text-anchor:top;visibility:visible;z-index:-251650048" coordsize="1829435,7620" path="m1829054,l,,,7619l1829054,7619l1829054,xe" fillcolor="black" stroked="f">
                <v:path arrowok="t"/>
                <w10:wrap type="topAndBottom"/>
              </v:shape>
            </w:pict>
          </mc:Fallback>
        </mc:AlternateContent>
      </w:r>
    </w:p>
    <w:p w:rsidR="00A154E5">
      <w:pPr>
        <w:spacing w:before="104"/>
        <w:ind w:left="120"/>
        <w:rPr>
          <w:sz w:val="18"/>
        </w:rPr>
      </w:pPr>
      <w:r>
        <w:rPr>
          <w:position w:val="5"/>
          <w:sz w:val="12"/>
        </w:rPr>
        <w:t xml:space="preserve">1</w:t>
      </w:r>
      <w:r>
        <w:rPr>
          <w:spacing w:val="10"/>
          <w:position w:val="5"/>
          <w:sz w:val="12"/>
        </w:rPr>
        <w:t xml:space="preserve"> </w:t>
      </w:r>
      <w:r>
        <w:rPr>
          <w:sz w:val="18"/>
        </w:rPr>
        <w:t xml:space="preserve">New</w:t>
      </w:r>
      <w:r>
        <w:rPr>
          <w:spacing w:val="-1"/>
          <w:sz w:val="18"/>
        </w:rPr>
        <w:t xml:space="preserve"> </w:t>
      </w:r>
      <w:r>
        <w:rPr>
          <w:sz w:val="18"/>
        </w:rPr>
        <w:t xml:space="preserve">Zealand</w:t>
      </w:r>
      <w:r>
        <w:rPr>
          <w:spacing w:val="1"/>
          <w:sz w:val="18"/>
        </w:rPr>
        <w:t xml:space="preserve"> </w:t>
      </w:r>
      <w:r>
        <w:rPr>
          <w:sz w:val="18"/>
        </w:rPr>
        <w:t xml:space="preserve">Standards, 2011.</w:t>
      </w:r>
      <w:r>
        <w:rPr>
          <w:spacing w:val="-1"/>
          <w:sz w:val="18"/>
        </w:rPr>
        <w:t xml:space="preserve"> </w:t>
      </w:r>
      <w:r>
        <w:rPr>
          <w:sz w:val="18"/>
        </w:rPr>
        <w:t xml:space="preserve">NZS 3604:2011</w:t>
      </w:r>
      <w:r>
        <w:rPr>
          <w:spacing w:val="-1"/>
          <w:sz w:val="18"/>
        </w:rPr>
        <w:t xml:space="preserve"> </w:t>
      </w:r>
      <w:r>
        <w:rPr>
          <w:sz w:val="18"/>
        </w:rPr>
        <w:t xml:space="preserve">Timber</w:t>
      </w:r>
      <w:r>
        <w:rPr>
          <w:spacing w:val="-1"/>
          <w:sz w:val="18"/>
        </w:rPr>
        <w:t xml:space="preserve"> </w:t>
      </w:r>
      <w:r>
        <w:rPr>
          <w:sz w:val="18"/>
        </w:rPr>
        <w:t xml:space="preserve">Framed</w:t>
      </w:r>
      <w:r>
        <w:rPr>
          <w:spacing w:val="2"/>
          <w:sz w:val="18"/>
        </w:rPr>
        <w:t xml:space="preserve"> </w:t>
      </w:r>
      <w:r>
        <w:rPr>
          <w:spacing w:val="-2"/>
          <w:sz w:val="18"/>
        </w:rPr>
        <w:t xml:space="preserve">Buildings.</w:t>
      </w:r>
    </w:p>
    <w:p w:rsidR="00A154E5">
      <w:pPr>
        <w:rPr>
          <w:sz w:val="18"/>
        </w:rPr>
        <w:sectPr>
          <w:pgSz w:w="11910" w:h="16840" w:orient="portrait"/>
          <w:pgMar w:top="1460" w:right="960" w:bottom="1140" w:left="960" w:header="0" w:footer="953" w:gutter="0"/>
          <w:cols w:num="1" w:space="720">
            <w:col w:w="9990" w:space="720"/>
          </w:cols>
        </w:sectPr>
      </w:pPr>
    </w:p>
    <w:p w:rsidR="00A154E5">
      <w:pPr>
        <w:pStyle w:val="Heading2"/>
        <w:numPr>
          <w:ilvl w:val="1"/>
          <w:numId w:val="11"/>
        </w:numPr>
        <w:tabs>
          <w:tab w:val="left" w:pos="684"/>
        </w:tabs>
        <w:spacing w:before="2"/>
        <w:ind w:left="684" w:hanging="564"/>
      </w:pPr>
      <w:bookmarkStart w:id="85" w:name="_bookmark21"/>
      <w:bookmarkEnd w:id="85"/>
      <w:r>
        <w:rPr>
          <w:color w:val="7E7E7E"/>
          <w:spacing w:val="-2"/>
        </w:rPr>
        <w:t xml:space="preserve">Earthworks</w:t>
      </w:r>
    </w:p>
    <w:p w:rsidR="00A154E5">
      <w:pPr>
        <w:pStyle w:val="ListParagraph"/>
        <w:numPr>
          <w:ilvl w:val="2"/>
          <w:numId w:val="11"/>
        </w:numPr>
        <w:tabs>
          <w:tab w:val="left" w:pos="1200"/>
        </w:tabs>
        <w:spacing w:before="316"/>
        <w:ind w:hanging="1080"/>
        <w:rPr>
          <w:b/>
          <w:sz w:val="24"/>
        </w:rPr>
      </w:pPr>
      <w:bookmarkStart w:id="86" w:name="_bookmark22"/>
      <w:bookmarkEnd w:id="86"/>
      <w:r>
        <w:rPr>
          <w:b/>
          <w:color w:val="4DBD34"/>
          <w:spacing w:val="-2"/>
          <w:sz w:val="24"/>
        </w:rPr>
        <w:t xml:space="preserve">General</w:t>
      </w:r>
    </w:p>
    <w:p w:rsidR="00A154E5">
      <w:pPr>
        <w:pStyle w:val="BodyText"/>
        <w:spacing w:before="54"/>
        <w:rPr>
          <w:b/>
          <w:sz w:val="24"/>
        </w:rPr>
      </w:pPr>
    </w:p>
    <w:p w:rsidR="00A154E5">
      <w:pPr>
        <w:pStyle w:val="BodyText"/>
        <w:spacing w:line="264" w:lineRule="auto"/>
        <w:ind w:left="120" w:right="144"/>
      </w:pPr>
      <w:r>
        <w:t xml:space="preserve">At the time of reporting, the finished ground levels of each of the </w:t>
      </w:r>
      <w:r>
        <w:t xml:space="preserve">superlots</w:t>
      </w:r>
      <w:r>
        <w:t xml:space="preserve"> have not yet been confirmed. However,</w:t>
      </w:r>
      <w:r>
        <w:rPr>
          <w:spacing w:val="-4"/>
        </w:rPr>
        <w:t xml:space="preserve"> </w:t>
      </w:r>
      <w:r>
        <w:t xml:space="preserve">it</w:t>
      </w:r>
      <w:r>
        <w:rPr>
          <w:spacing w:val="-3"/>
        </w:rPr>
        <w:t xml:space="preserve"> </w:t>
      </w:r>
      <w:r>
        <w:t xml:space="preserve">is</w:t>
      </w:r>
      <w:r>
        <w:rPr>
          <w:spacing w:val="-4"/>
        </w:rPr>
        <w:t xml:space="preserve"> </w:t>
      </w:r>
      <w:r>
        <w:t xml:space="preserve">understood</w:t>
      </w:r>
      <w:r>
        <w:rPr>
          <w:spacing w:val="-4"/>
        </w:rPr>
        <w:t xml:space="preserve"> </w:t>
      </w:r>
      <w:r>
        <w:t xml:space="preserve">that</w:t>
      </w:r>
      <w:r>
        <w:rPr>
          <w:spacing w:val="-3"/>
        </w:rPr>
        <w:t xml:space="preserve"> </w:t>
      </w:r>
      <w:r>
        <w:t xml:space="preserve">earthworks</w:t>
      </w:r>
      <w:r>
        <w:rPr>
          <w:spacing w:val="-3"/>
        </w:rPr>
        <w:t xml:space="preserve"> </w:t>
      </w:r>
      <w:r>
        <w:t xml:space="preserve">will</w:t>
      </w:r>
      <w:r>
        <w:rPr>
          <w:spacing w:val="-4"/>
        </w:rPr>
        <w:t xml:space="preserve"> </w:t>
      </w:r>
      <w:r>
        <w:t xml:space="preserve">probably</w:t>
      </w:r>
      <w:r>
        <w:rPr>
          <w:spacing w:val="-4"/>
        </w:rPr>
        <w:t xml:space="preserve"> </w:t>
      </w:r>
      <w:r>
        <w:t xml:space="preserve">be</w:t>
      </w:r>
      <w:r>
        <w:rPr>
          <w:spacing w:val="-2"/>
        </w:rPr>
        <w:t xml:space="preserve"> </w:t>
      </w:r>
      <w:r>
        <w:t xml:space="preserve">minor,</w:t>
      </w:r>
      <w:r>
        <w:rPr>
          <w:spacing w:val="-4"/>
        </w:rPr>
        <w:t xml:space="preserve"> </w:t>
      </w:r>
      <w:r>
        <w:t xml:space="preserve">generally</w:t>
      </w:r>
      <w:r>
        <w:rPr>
          <w:spacing w:val="-4"/>
        </w:rPr>
        <w:t xml:space="preserve"> </w:t>
      </w:r>
      <w:r>
        <w:t xml:space="preserve">comprising</w:t>
      </w:r>
      <w:r>
        <w:rPr>
          <w:spacing w:val="-2"/>
        </w:rPr>
        <w:t xml:space="preserve"> </w:t>
      </w:r>
      <w:r>
        <w:t xml:space="preserve">stripping</w:t>
      </w:r>
      <w:r>
        <w:rPr>
          <w:spacing w:val="-2"/>
        </w:rPr>
        <w:t xml:space="preserve"> </w:t>
      </w:r>
      <w:r>
        <w:t xml:space="preserve">of topsoil, and minor cut to fill earthworks to form building platforms and access ways.</w:t>
      </w:r>
      <w:r>
        <w:rPr>
          <w:spacing w:val="40"/>
        </w:rPr>
        <w:t xml:space="preserve"> </w:t>
      </w:r>
      <w:r>
        <w:t xml:space="preserve">We have therefore assumed cut or fill earthworks of up to +/-0.5m will be carried out at the site.</w:t>
      </w:r>
    </w:p>
    <w:p w:rsidR="00A154E5">
      <w:pPr>
        <w:pStyle w:val="BodyText"/>
        <w:spacing w:before="120" w:line="264" w:lineRule="auto"/>
        <w:ind w:left="120" w:right="144"/>
      </w:pPr>
      <w:r>
        <w:t xml:space="preserve">Any</w:t>
      </w:r>
      <w:r>
        <w:rPr>
          <w:spacing w:val="-1"/>
        </w:rPr>
        <w:t xml:space="preserve"> </w:t>
      </w:r>
      <w:r>
        <w:t xml:space="preserve">areas</w:t>
      </w:r>
      <w:r>
        <w:rPr>
          <w:spacing w:val="-1"/>
        </w:rPr>
        <w:t xml:space="preserve"> </w:t>
      </w:r>
      <w:r>
        <w:t xml:space="preserve">of</w:t>
      </w:r>
      <w:r>
        <w:rPr>
          <w:spacing w:val="-1"/>
        </w:rPr>
        <w:t xml:space="preserve"> </w:t>
      </w:r>
      <w:r>
        <w:t xml:space="preserve">non-engineered</w:t>
      </w:r>
      <w:r>
        <w:rPr>
          <w:spacing w:val="-1"/>
        </w:rPr>
        <w:t xml:space="preserve"> </w:t>
      </w:r>
      <w:r>
        <w:t xml:space="preserve">fill, organics,</w:t>
      </w:r>
      <w:r>
        <w:rPr>
          <w:spacing w:val="-1"/>
        </w:rPr>
        <w:t xml:space="preserve"> </w:t>
      </w:r>
      <w:r>
        <w:t xml:space="preserve">topsoil</w:t>
      </w:r>
      <w:r>
        <w:rPr>
          <w:spacing w:val="-1"/>
        </w:rPr>
        <w:t xml:space="preserve"> </w:t>
      </w:r>
      <w:r>
        <w:t xml:space="preserve">or other unsuitable material</w:t>
      </w:r>
      <w:r>
        <w:rPr>
          <w:spacing w:val="-1"/>
        </w:rPr>
        <w:t xml:space="preserve"> </w:t>
      </w:r>
      <w:r>
        <w:t xml:space="preserve">encountered</w:t>
      </w:r>
      <w:r>
        <w:rPr>
          <w:spacing w:val="-1"/>
        </w:rPr>
        <w:t xml:space="preserve"> </w:t>
      </w:r>
      <w:r>
        <w:t xml:space="preserve">at subgrade level</w:t>
      </w:r>
      <w:r>
        <w:rPr>
          <w:spacing w:val="-7"/>
        </w:rPr>
        <w:t xml:space="preserve"> </w:t>
      </w:r>
      <w:r>
        <w:t xml:space="preserve">in</w:t>
      </w:r>
      <w:r>
        <w:rPr>
          <w:spacing w:val="-4"/>
        </w:rPr>
        <w:t xml:space="preserve"> </w:t>
      </w:r>
      <w:r>
        <w:t xml:space="preserve">the</w:t>
      </w:r>
      <w:r>
        <w:rPr>
          <w:spacing w:val="-4"/>
        </w:rPr>
        <w:t xml:space="preserve"> </w:t>
      </w:r>
      <w:r>
        <w:t xml:space="preserve">building</w:t>
      </w:r>
      <w:r>
        <w:rPr>
          <w:spacing w:val="-3"/>
        </w:rPr>
        <w:t xml:space="preserve"> </w:t>
      </w:r>
      <w:r>
        <w:t xml:space="preserve">platforms</w:t>
      </w:r>
      <w:r>
        <w:rPr>
          <w:spacing w:val="-5"/>
        </w:rPr>
        <w:t xml:space="preserve"> </w:t>
      </w:r>
      <w:r>
        <w:t xml:space="preserve">and</w:t>
      </w:r>
      <w:r>
        <w:rPr>
          <w:spacing w:val="-5"/>
        </w:rPr>
        <w:t xml:space="preserve"> </w:t>
      </w:r>
      <w:r>
        <w:t xml:space="preserve">pavement</w:t>
      </w:r>
      <w:r>
        <w:rPr>
          <w:spacing w:val="-4"/>
        </w:rPr>
        <w:t xml:space="preserve"> </w:t>
      </w:r>
      <w:r>
        <w:t xml:space="preserve">areas</w:t>
      </w:r>
      <w:r>
        <w:rPr>
          <w:spacing w:val="-5"/>
        </w:rPr>
        <w:t xml:space="preserve"> </w:t>
      </w:r>
      <w:r>
        <w:t xml:space="preserve">should</w:t>
      </w:r>
      <w:r>
        <w:rPr>
          <w:spacing w:val="-4"/>
        </w:rPr>
        <w:t xml:space="preserve"> </w:t>
      </w:r>
      <w:r>
        <w:t xml:space="preserve">be</w:t>
      </w:r>
      <w:r>
        <w:rPr>
          <w:spacing w:val="-4"/>
        </w:rPr>
        <w:t xml:space="preserve"> </w:t>
      </w:r>
      <w:r>
        <w:t xml:space="preserve">removed</w:t>
      </w:r>
      <w:r>
        <w:rPr>
          <w:spacing w:val="-5"/>
        </w:rPr>
        <w:t xml:space="preserve"> </w:t>
      </w:r>
      <w:r>
        <w:t xml:space="preserve">and</w:t>
      </w:r>
      <w:r>
        <w:rPr>
          <w:spacing w:val="-4"/>
        </w:rPr>
        <w:t xml:space="preserve"> </w:t>
      </w:r>
      <w:r>
        <w:t xml:space="preserve">replaced</w:t>
      </w:r>
      <w:r>
        <w:rPr>
          <w:spacing w:val="-5"/>
        </w:rPr>
        <w:t xml:space="preserve"> </w:t>
      </w:r>
      <w:r>
        <w:t xml:space="preserve">with</w:t>
      </w:r>
      <w:r>
        <w:rPr>
          <w:spacing w:val="-4"/>
        </w:rPr>
        <w:t xml:space="preserve"> </w:t>
      </w:r>
      <w:r>
        <w:t xml:space="preserve">engineered</w:t>
      </w:r>
      <w:r>
        <w:rPr>
          <w:spacing w:val="-4"/>
        </w:rPr>
        <w:t xml:space="preserve"> </w:t>
      </w:r>
      <w:r>
        <w:rPr>
          <w:spacing w:val="-2"/>
        </w:rPr>
        <w:t xml:space="preserve">fill.</w:t>
      </w:r>
    </w:p>
    <w:p w:rsidR="00A154E5">
      <w:pPr>
        <w:pStyle w:val="BodyText"/>
        <w:spacing w:before="119" w:line="264" w:lineRule="auto"/>
        <w:ind w:left="120" w:right="210"/>
      </w:pPr>
      <w:r>
        <w:t xml:space="preserve">All</w:t>
      </w:r>
      <w:r>
        <w:rPr>
          <w:spacing w:val="-4"/>
        </w:rPr>
        <w:t xml:space="preserve"> </w:t>
      </w:r>
      <w:r>
        <w:t xml:space="preserve">fill</w:t>
      </w:r>
      <w:r>
        <w:rPr>
          <w:spacing w:val="-4"/>
        </w:rPr>
        <w:t xml:space="preserve"> </w:t>
      </w:r>
      <w:r>
        <w:t xml:space="preserve">should</w:t>
      </w:r>
      <w:r>
        <w:rPr>
          <w:spacing w:val="-4"/>
        </w:rPr>
        <w:t xml:space="preserve"> </w:t>
      </w:r>
      <w:r>
        <w:t xml:space="preserve">be</w:t>
      </w:r>
      <w:r>
        <w:rPr>
          <w:spacing w:val="-2"/>
        </w:rPr>
        <w:t xml:space="preserve"> </w:t>
      </w:r>
      <w:r>
        <w:t xml:space="preserve">placed</w:t>
      </w:r>
      <w:r>
        <w:rPr>
          <w:spacing w:val="-1"/>
        </w:rPr>
        <w:t xml:space="preserve"> </w:t>
      </w:r>
      <w:r>
        <w:t xml:space="preserve">in</w:t>
      </w:r>
      <w:r>
        <w:rPr>
          <w:spacing w:val="-2"/>
        </w:rPr>
        <w:t xml:space="preserve"> </w:t>
      </w:r>
      <w:r>
        <w:t xml:space="preserve">accordance</w:t>
      </w:r>
      <w:r>
        <w:rPr>
          <w:spacing w:val="-2"/>
        </w:rPr>
        <w:t xml:space="preserve"> </w:t>
      </w:r>
      <w:r>
        <w:t xml:space="preserve">with</w:t>
      </w:r>
      <w:r>
        <w:rPr>
          <w:spacing w:val="-3"/>
        </w:rPr>
        <w:t xml:space="preserve"> </w:t>
      </w:r>
      <w:r>
        <w:t xml:space="preserve">an</w:t>
      </w:r>
      <w:r>
        <w:rPr>
          <w:spacing w:val="-2"/>
        </w:rPr>
        <w:t xml:space="preserve"> </w:t>
      </w:r>
      <w:r>
        <w:t xml:space="preserve">appropriate</w:t>
      </w:r>
      <w:r>
        <w:rPr>
          <w:spacing w:val="-2"/>
        </w:rPr>
        <w:t xml:space="preserve"> </w:t>
      </w:r>
      <w:r>
        <w:t xml:space="preserve">earthworks</w:t>
      </w:r>
      <w:r>
        <w:rPr>
          <w:spacing w:val="-3"/>
        </w:rPr>
        <w:t xml:space="preserve"> </w:t>
      </w:r>
      <w:r>
        <w:t xml:space="preserve">specification,</w:t>
      </w:r>
      <w:r>
        <w:rPr>
          <w:spacing w:val="-4"/>
        </w:rPr>
        <w:t xml:space="preserve"> </w:t>
      </w:r>
      <w:r>
        <w:t xml:space="preserve">and</w:t>
      </w:r>
      <w:r>
        <w:rPr>
          <w:spacing w:val="-4"/>
        </w:rPr>
        <w:t xml:space="preserve"> </w:t>
      </w:r>
      <w:r>
        <w:t xml:space="preserve">should</w:t>
      </w:r>
      <w:r>
        <w:rPr>
          <w:spacing w:val="-4"/>
        </w:rPr>
        <w:t xml:space="preserve"> </w:t>
      </w:r>
      <w:r>
        <w:t xml:space="preserve">be</w:t>
      </w:r>
      <w:r>
        <w:rPr>
          <w:spacing w:val="-2"/>
        </w:rPr>
        <w:t xml:space="preserve"> </w:t>
      </w:r>
      <w:r>
        <w:t xml:space="preserve">carried out in accordance with NZS 4431:1989</w:t>
      </w:r>
      <w:r>
        <w:rPr>
          <w:vertAlign w:val="superscript"/>
        </w:rPr>
        <w:t xml:space="preserve">2</w:t>
      </w:r>
      <w:r>
        <w:t xml:space="preserve">. All fill foundations should be stripped, benched and drained.</w:t>
      </w:r>
    </w:p>
    <w:p w:rsidR="00A154E5">
      <w:pPr>
        <w:pStyle w:val="BodyText"/>
        <w:spacing w:before="120" w:line="264" w:lineRule="auto"/>
        <w:ind w:left="120"/>
      </w:pPr>
      <w:r>
        <w:t xml:space="preserve">Subgrade surfaces should be protected from moisture infiltration and plant trafficking to prevent degradation.</w:t>
      </w:r>
      <w:r>
        <w:rPr>
          <w:spacing w:val="-2"/>
        </w:rPr>
        <w:t xml:space="preserve"> </w:t>
      </w:r>
      <w:r>
        <w:t xml:space="preserve">It</w:t>
      </w:r>
      <w:r>
        <w:rPr>
          <w:spacing w:val="-2"/>
        </w:rPr>
        <w:t xml:space="preserve"> </w:t>
      </w:r>
      <w:r>
        <w:t xml:space="preserve">is</w:t>
      </w:r>
      <w:r>
        <w:rPr>
          <w:spacing w:val="-3"/>
        </w:rPr>
        <w:t xml:space="preserve"> </w:t>
      </w:r>
      <w:r>
        <w:t xml:space="preserve">recommended</w:t>
      </w:r>
      <w:r>
        <w:rPr>
          <w:spacing w:val="-3"/>
        </w:rPr>
        <w:t xml:space="preserve"> </w:t>
      </w:r>
      <w:r>
        <w:t xml:space="preserve">that,</w:t>
      </w:r>
      <w:r>
        <w:rPr>
          <w:spacing w:val="-3"/>
        </w:rPr>
        <w:t xml:space="preserve"> </w:t>
      </w:r>
      <w:r>
        <w:t xml:space="preserve">where</w:t>
      </w:r>
      <w:r>
        <w:rPr>
          <w:spacing w:val="-1"/>
        </w:rPr>
        <w:t xml:space="preserve"> </w:t>
      </w:r>
      <w:r>
        <w:t xml:space="preserve">possible,</w:t>
      </w:r>
      <w:r>
        <w:rPr>
          <w:spacing w:val="-2"/>
        </w:rPr>
        <w:t xml:space="preserve"> </w:t>
      </w:r>
      <w:r>
        <w:t xml:space="preserve">any</w:t>
      </w:r>
      <w:r>
        <w:rPr>
          <w:spacing w:val="-3"/>
        </w:rPr>
        <w:t xml:space="preserve"> </w:t>
      </w:r>
      <w:r>
        <w:t xml:space="preserve">excavation</w:t>
      </w:r>
      <w:r>
        <w:rPr>
          <w:spacing w:val="-1"/>
        </w:rPr>
        <w:t xml:space="preserve"> </w:t>
      </w:r>
      <w:r>
        <w:t xml:space="preserve">be</w:t>
      </w:r>
      <w:r>
        <w:rPr>
          <w:spacing w:val="-1"/>
        </w:rPr>
        <w:t xml:space="preserve"> </w:t>
      </w:r>
      <w:r>
        <w:t xml:space="preserve">delayed</w:t>
      </w:r>
      <w:r>
        <w:rPr>
          <w:spacing w:val="-3"/>
        </w:rPr>
        <w:t xml:space="preserve"> </w:t>
      </w:r>
      <w:r>
        <w:t xml:space="preserve">300mm</w:t>
      </w:r>
      <w:r>
        <w:rPr>
          <w:spacing w:val="-3"/>
        </w:rPr>
        <w:t xml:space="preserve"> </w:t>
      </w:r>
      <w:r>
        <w:t xml:space="preserve">above</w:t>
      </w:r>
      <w:r>
        <w:rPr>
          <w:spacing w:val="-1"/>
        </w:rPr>
        <w:t xml:space="preserve"> </w:t>
      </w:r>
      <w:r>
        <w:t xml:space="preserve">the</w:t>
      </w:r>
    </w:p>
    <w:p w:rsidR="00A154E5">
      <w:pPr>
        <w:pStyle w:val="BodyText"/>
        <w:spacing w:line="266" w:lineRule="auto"/>
        <w:ind w:left="120"/>
      </w:pPr>
      <w:r>
        <w:t xml:space="preserve">foundation</w:t>
      </w:r>
      <w:r>
        <w:rPr>
          <w:spacing w:val="-2"/>
        </w:rPr>
        <w:t xml:space="preserve"> </w:t>
      </w:r>
      <w:r>
        <w:t xml:space="preserve">elevation</w:t>
      </w:r>
      <w:r>
        <w:rPr>
          <w:spacing w:val="-5"/>
        </w:rPr>
        <w:t xml:space="preserve"> </w:t>
      </w:r>
      <w:r>
        <w:t xml:space="preserve">until</w:t>
      </w:r>
      <w:r>
        <w:rPr>
          <w:spacing w:val="-5"/>
        </w:rPr>
        <w:t xml:space="preserve"> </w:t>
      </w:r>
      <w:r>
        <w:t xml:space="preserve">immediately</w:t>
      </w:r>
      <w:r>
        <w:rPr>
          <w:spacing w:val="-4"/>
        </w:rPr>
        <w:t xml:space="preserve"> </w:t>
      </w:r>
      <w:r>
        <w:t xml:space="preserve">prior</w:t>
      </w:r>
      <w:r>
        <w:rPr>
          <w:spacing w:val="-2"/>
        </w:rPr>
        <w:t xml:space="preserve"> </w:t>
      </w:r>
      <w:r>
        <w:t xml:space="preserve">to</w:t>
      </w:r>
      <w:r>
        <w:rPr>
          <w:spacing w:val="-4"/>
        </w:rPr>
        <w:t xml:space="preserve"> </w:t>
      </w:r>
      <w:r>
        <w:t xml:space="preserve">foundation</w:t>
      </w:r>
      <w:r>
        <w:rPr>
          <w:spacing w:val="-2"/>
        </w:rPr>
        <w:t xml:space="preserve"> </w:t>
      </w:r>
      <w:r>
        <w:t xml:space="preserve">construction,</w:t>
      </w:r>
      <w:r>
        <w:rPr>
          <w:spacing w:val="-4"/>
        </w:rPr>
        <w:t xml:space="preserve"> </w:t>
      </w:r>
      <w:r>
        <w:t xml:space="preserve">to</w:t>
      </w:r>
      <w:r>
        <w:rPr>
          <w:spacing w:val="-3"/>
        </w:rPr>
        <w:t xml:space="preserve"> </w:t>
      </w:r>
      <w:r>
        <w:t xml:space="preserve">minimize</w:t>
      </w:r>
      <w:r>
        <w:rPr>
          <w:spacing w:val="-2"/>
        </w:rPr>
        <w:t xml:space="preserve"> </w:t>
      </w:r>
      <w:r>
        <w:t xml:space="preserve">disturbance. The</w:t>
      </w:r>
      <w:r>
        <w:rPr>
          <w:spacing w:val="-3"/>
        </w:rPr>
        <w:t xml:space="preserve"> </w:t>
      </w:r>
      <w:r>
        <w:t xml:space="preserve">final subgrade should be sealed with a smooth drum-roller, with a cross fall to prevent water ponding.</w:t>
      </w:r>
    </w:p>
    <w:p w:rsidR="00A154E5">
      <w:pPr>
        <w:pStyle w:val="BodyText"/>
        <w:spacing w:before="117" w:line="264" w:lineRule="auto"/>
        <w:ind w:left="120" w:right="186"/>
        <w:jc w:val="both"/>
      </w:pPr>
      <w:r>
        <w:t xml:space="preserve">It</w:t>
      </w:r>
      <w:r>
        <w:rPr>
          <w:spacing w:val="-2"/>
        </w:rPr>
        <w:t xml:space="preserve"> </w:t>
      </w:r>
      <w:r>
        <w:t xml:space="preserve">is</w:t>
      </w:r>
      <w:r>
        <w:rPr>
          <w:spacing w:val="-3"/>
        </w:rPr>
        <w:t xml:space="preserve"> </w:t>
      </w:r>
      <w:r>
        <w:t xml:space="preserve">likely</w:t>
      </w:r>
      <w:r>
        <w:rPr>
          <w:spacing w:val="-3"/>
        </w:rPr>
        <w:t xml:space="preserve"> </w:t>
      </w:r>
      <w:r>
        <w:t xml:space="preserve">that</w:t>
      </w:r>
      <w:r>
        <w:rPr>
          <w:spacing w:val="-1"/>
        </w:rPr>
        <w:t xml:space="preserve"> </w:t>
      </w:r>
      <w:r>
        <w:t xml:space="preserve">the</w:t>
      </w:r>
      <w:r>
        <w:rPr>
          <w:spacing w:val="-1"/>
        </w:rPr>
        <w:t xml:space="preserve"> </w:t>
      </w:r>
      <w:r>
        <w:t xml:space="preserve">soils</w:t>
      </w:r>
      <w:r>
        <w:rPr>
          <w:spacing w:val="-3"/>
        </w:rPr>
        <w:t xml:space="preserve"> </w:t>
      </w:r>
      <w:r>
        <w:t xml:space="preserve">at</w:t>
      </w:r>
      <w:r>
        <w:rPr>
          <w:spacing w:val="-2"/>
        </w:rPr>
        <w:t xml:space="preserve"> </w:t>
      </w:r>
      <w:r>
        <w:t xml:space="preserve">the</w:t>
      </w:r>
      <w:r>
        <w:rPr>
          <w:spacing w:val="-1"/>
        </w:rPr>
        <w:t xml:space="preserve"> </w:t>
      </w:r>
      <w:r>
        <w:t xml:space="preserve">foundation</w:t>
      </w:r>
      <w:r>
        <w:rPr>
          <w:spacing w:val="-1"/>
        </w:rPr>
        <w:t xml:space="preserve"> </w:t>
      </w:r>
      <w:r>
        <w:t xml:space="preserve">elevation</w:t>
      </w:r>
      <w:r>
        <w:rPr>
          <w:spacing w:val="-1"/>
        </w:rPr>
        <w:t xml:space="preserve"> </w:t>
      </w:r>
      <w:r>
        <w:t xml:space="preserve">will</w:t>
      </w:r>
      <w:r>
        <w:rPr>
          <w:spacing w:val="-3"/>
        </w:rPr>
        <w:t xml:space="preserve"> </w:t>
      </w:r>
      <w:r>
        <w:t xml:space="preserve">be</w:t>
      </w:r>
      <w:r>
        <w:rPr>
          <w:spacing w:val="-1"/>
        </w:rPr>
        <w:t xml:space="preserve"> </w:t>
      </w:r>
      <w:r>
        <w:t xml:space="preserve">prone</w:t>
      </w:r>
      <w:r>
        <w:rPr>
          <w:spacing w:val="-1"/>
        </w:rPr>
        <w:t xml:space="preserve"> </w:t>
      </w:r>
      <w:r>
        <w:t xml:space="preserve">to</w:t>
      </w:r>
      <w:r>
        <w:rPr>
          <w:spacing w:val="-3"/>
        </w:rPr>
        <w:t xml:space="preserve"> </w:t>
      </w:r>
      <w:r>
        <w:t xml:space="preserve">shrinkage</w:t>
      </w:r>
      <w:r>
        <w:rPr>
          <w:spacing w:val="-1"/>
        </w:rPr>
        <w:t xml:space="preserve"> </w:t>
      </w:r>
      <w:r>
        <w:t xml:space="preserve">and</w:t>
      </w:r>
      <w:r>
        <w:rPr>
          <w:spacing w:val="-3"/>
        </w:rPr>
        <w:t xml:space="preserve"> </w:t>
      </w:r>
      <w:r>
        <w:t xml:space="preserve">swelling</w:t>
      </w:r>
      <w:r>
        <w:rPr>
          <w:spacing w:val="-1"/>
        </w:rPr>
        <w:t xml:space="preserve"> </w:t>
      </w:r>
      <w:r>
        <w:t xml:space="preserve">when</w:t>
      </w:r>
      <w:r>
        <w:rPr>
          <w:spacing w:val="-1"/>
        </w:rPr>
        <w:t xml:space="preserve"> </w:t>
      </w:r>
      <w:r>
        <w:t xml:space="preserve">exposed</w:t>
      </w:r>
      <w:r>
        <w:rPr>
          <w:spacing w:val="-3"/>
        </w:rPr>
        <w:t xml:space="preserve"> </w:t>
      </w:r>
      <w:r>
        <w:t xml:space="preserve">to changes in moisture content. The effects on freshly exposed material in cuts may be greater than soils that have been previously subject to seasonal cycles and this needs to be considered in design of foundations.</w:t>
      </w:r>
    </w:p>
    <w:p w:rsidR="00A154E5">
      <w:pPr>
        <w:pStyle w:val="BodyText"/>
        <w:spacing w:before="47"/>
      </w:pPr>
    </w:p>
    <w:p w:rsidR="00A154E5">
      <w:pPr>
        <w:pStyle w:val="ListParagraph"/>
        <w:numPr>
          <w:ilvl w:val="2"/>
          <w:numId w:val="11"/>
        </w:numPr>
        <w:tabs>
          <w:tab w:val="left" w:pos="1200"/>
        </w:tabs>
        <w:ind w:hanging="1080"/>
        <w:rPr>
          <w:b/>
          <w:sz w:val="24"/>
        </w:rPr>
      </w:pPr>
      <w:bookmarkStart w:id="87" w:name="_bookmark23"/>
      <w:bookmarkEnd w:id="87"/>
      <w:commentRangeStart w:id="88"/>
      <w:r>
        <w:rPr>
          <w:b/>
          <w:color w:val="4DBD34"/>
          <w:sz w:val="24"/>
        </w:rPr>
        <w:t xml:space="preserve">Consolidation due to filling</w:t>
      </w:r>
      <w:r>
        <w:commentReference w:id="88"/>
      </w:r>
      <w:commentRangeEnd w:id="88"/>
    </w:p>
    <w:p w:rsidR="00A154E5">
      <w:pPr>
        <w:pStyle w:val="BodyText"/>
        <w:spacing w:before="52"/>
        <w:rPr>
          <w:b/>
          <w:sz w:val="24"/>
        </w:rPr>
      </w:pPr>
    </w:p>
    <w:p w:rsidR="00A154E5">
      <w:pPr>
        <w:pStyle w:val="BodyText"/>
        <w:spacing w:before="1" w:line="264" w:lineRule="auto"/>
        <w:ind w:left="120"/>
      </w:pPr>
      <w:commentRangeStart w:id="89"/>
      <w:r>
        <w:t xml:space="preserve">A preliminary assessment of consolidation indicates that bulk filling to increase the site level by 0.5m would result in total settlements on the order of 10 mm.</w:t>
      </w:r>
      <w:r>
        <w:commentReference w:id="89"/>
      </w:r>
      <w:commentRangeEnd w:id="89"/>
      <w:r>
        <w:t xml:space="preserve"> If fills to a greater height are proposed, an assessment of consolidation </w:t>
      </w:r>
      <w:commentRangeStart w:id="90"/>
      <w:r>
        <w:t xml:space="preserve">settlement</w:t>
      </w:r>
      <w:r>
        <w:commentReference w:id="90"/>
      </w:r>
      <w:commentRangeEnd w:id="90"/>
      <w:r>
        <w:t xml:space="preserve"> should be carried out, including potential differential settlements and their effect upon buildings.</w:t>
      </w:r>
    </w:p>
    <w:p w:rsidR="00A154E5">
      <w:pPr>
        <w:pStyle w:val="BodyText"/>
        <w:spacing w:before="122" w:line="264" w:lineRule="auto"/>
        <w:ind w:left="120" w:right="210"/>
      </w:pPr>
      <w:r>
        <w:t xml:space="preserve">A</w:t>
      </w:r>
      <w:r>
        <w:rPr>
          <w:spacing w:val="-2"/>
        </w:rPr>
        <w:t xml:space="preserve"> </w:t>
      </w:r>
      <w:r>
        <w:t xml:space="preserve">plot</w:t>
      </w:r>
      <w:r>
        <w:rPr>
          <w:spacing w:val="-2"/>
        </w:rPr>
        <w:t xml:space="preserve"> </w:t>
      </w:r>
      <w:r>
        <w:t xml:space="preserve">of</w:t>
      </w:r>
      <w:r>
        <w:rPr>
          <w:spacing w:val="-2"/>
        </w:rPr>
        <w:t xml:space="preserve"> </w:t>
      </w:r>
      <w:r>
        <w:t xml:space="preserve">the</w:t>
      </w:r>
      <w:r>
        <w:rPr>
          <w:spacing w:val="-1"/>
        </w:rPr>
        <w:t xml:space="preserve"> </w:t>
      </w:r>
      <w:r>
        <w:t xml:space="preserve">Constrained</w:t>
      </w:r>
      <w:r>
        <w:rPr>
          <w:spacing w:val="-1"/>
        </w:rPr>
        <w:t xml:space="preserve"> </w:t>
      </w:r>
      <w:r>
        <w:t xml:space="preserve">Modulus</w:t>
      </w:r>
      <w:r>
        <w:rPr>
          <w:spacing w:val="-2"/>
        </w:rPr>
        <w:t xml:space="preserve"> </w:t>
      </w:r>
      <w:r>
        <w:t xml:space="preserve">(M),</w:t>
      </w:r>
      <w:r>
        <w:rPr>
          <w:spacing w:val="-2"/>
        </w:rPr>
        <w:t xml:space="preserve"> </w:t>
      </w:r>
      <w:r>
        <w:t xml:space="preserve">derived</w:t>
      </w:r>
      <w:r>
        <w:rPr>
          <w:spacing w:val="-2"/>
        </w:rPr>
        <w:t xml:space="preserve"> </w:t>
      </w:r>
      <w:r>
        <w:t xml:space="preserve">from</w:t>
      </w:r>
      <w:r>
        <w:rPr>
          <w:spacing w:val="-2"/>
        </w:rPr>
        <w:t xml:space="preserve"> </w:t>
      </w:r>
      <w:r>
        <w:t xml:space="preserve">CPT</w:t>
      </w:r>
      <w:r>
        <w:rPr>
          <w:spacing w:val="-2"/>
        </w:rPr>
        <w:t xml:space="preserve"> </w:t>
      </w:r>
      <w:r>
        <w:t xml:space="preserve">and</w:t>
      </w:r>
      <w:r>
        <w:rPr>
          <w:spacing w:val="-2"/>
        </w:rPr>
        <w:t xml:space="preserve"> </w:t>
      </w:r>
      <w:r>
        <w:t xml:space="preserve">1-D consolidation</w:t>
      </w:r>
      <w:r>
        <w:rPr>
          <w:spacing w:val="-3"/>
        </w:rPr>
        <w:t xml:space="preserve"> </w:t>
      </w:r>
      <w:r>
        <w:t xml:space="preserve">testing</w:t>
      </w:r>
      <w:r>
        <w:rPr>
          <w:spacing w:val="-1"/>
        </w:rPr>
        <w:t xml:space="preserve"> </w:t>
      </w:r>
      <w:r>
        <w:t xml:space="preserve">outputs,</w:t>
      </w:r>
      <w:r>
        <w:rPr>
          <w:spacing w:val="-2"/>
        </w:rPr>
        <w:t xml:space="preserve"> </w:t>
      </w:r>
      <w:r>
        <w:t xml:space="preserve">from within the </w:t>
      </w:r>
      <w:r>
        <w:t xml:space="preserve">superlot</w:t>
      </w:r>
      <w:r>
        <w:t xml:space="preserve"> has been provided in Appendix C.</w:t>
      </w:r>
    </w:p>
    <w:p w:rsidR="00A154E5">
      <w:pPr>
        <w:pStyle w:val="BodyText"/>
        <w:spacing w:before="47"/>
      </w:pPr>
    </w:p>
    <w:p w:rsidR="00A154E5">
      <w:pPr>
        <w:pStyle w:val="ListParagraph"/>
        <w:numPr>
          <w:ilvl w:val="2"/>
          <w:numId w:val="11"/>
        </w:numPr>
        <w:tabs>
          <w:tab w:val="left" w:pos="1200"/>
        </w:tabs>
        <w:spacing w:before="1"/>
        <w:ind w:hanging="1080"/>
        <w:rPr>
          <w:b/>
          <w:sz w:val="24"/>
        </w:rPr>
      </w:pPr>
      <w:bookmarkStart w:id="91" w:name="_bookmark24"/>
      <w:bookmarkEnd w:id="91"/>
      <w:r>
        <w:rPr>
          <w:b/>
          <w:color w:val="4DBD34"/>
          <w:spacing w:val="-2"/>
          <w:sz w:val="24"/>
        </w:rPr>
        <w:t xml:space="preserve">Excavations</w:t>
      </w:r>
    </w:p>
    <w:p w:rsidR="00A154E5">
      <w:pPr>
        <w:pStyle w:val="BodyText"/>
        <w:spacing w:before="52"/>
        <w:rPr>
          <w:b/>
          <w:sz w:val="24"/>
        </w:rPr>
      </w:pPr>
    </w:p>
    <w:p w:rsidR="00A154E5">
      <w:pPr>
        <w:pStyle w:val="BodyText"/>
        <w:spacing w:line="264" w:lineRule="auto"/>
        <w:ind w:left="120" w:right="133"/>
      </w:pPr>
      <w:r>
        <w:t xml:space="preserve">If</w:t>
      </w:r>
      <w:r>
        <w:rPr>
          <w:spacing w:val="-3"/>
        </w:rPr>
        <w:t xml:space="preserve"> </w:t>
      </w:r>
      <w:r>
        <w:t xml:space="preserve">excavations</w:t>
      </w:r>
      <w:r>
        <w:rPr>
          <w:spacing w:val="-3"/>
        </w:rPr>
        <w:t xml:space="preserve"> </w:t>
      </w:r>
      <w:r>
        <w:t xml:space="preserve">extend</w:t>
      </w:r>
      <w:r>
        <w:rPr>
          <w:spacing w:val="-3"/>
        </w:rPr>
        <w:t xml:space="preserve"> </w:t>
      </w:r>
      <w:r>
        <w:t xml:space="preserve">deeper</w:t>
      </w:r>
      <w:r>
        <w:rPr>
          <w:spacing w:val="-2"/>
        </w:rPr>
        <w:t xml:space="preserve"> </w:t>
      </w:r>
      <w:r>
        <w:t xml:space="preserve">than</w:t>
      </w:r>
      <w:r>
        <w:rPr>
          <w:spacing w:val="-1"/>
        </w:rPr>
        <w:t xml:space="preserve"> </w:t>
      </w:r>
      <w:r>
        <w:t xml:space="preserve">1</w:t>
      </w:r>
      <w:r>
        <w:rPr>
          <w:spacing w:val="-3"/>
        </w:rPr>
        <w:t xml:space="preserve"> </w:t>
      </w:r>
      <w:r>
        <w:t xml:space="preserve">m,</w:t>
      </w:r>
      <w:r>
        <w:rPr>
          <w:spacing w:val="-1"/>
        </w:rPr>
        <w:t xml:space="preserve"> </w:t>
      </w:r>
      <w:r>
        <w:t xml:space="preserve">soft</w:t>
      </w:r>
      <w:r>
        <w:rPr>
          <w:spacing w:val="-2"/>
        </w:rPr>
        <w:t xml:space="preserve"> </w:t>
      </w:r>
      <w:r>
        <w:t xml:space="preserve">soil</w:t>
      </w:r>
      <w:r>
        <w:rPr>
          <w:spacing w:val="-3"/>
        </w:rPr>
        <w:t xml:space="preserve"> </w:t>
      </w:r>
      <w:r>
        <w:t xml:space="preserve">and</w:t>
      </w:r>
      <w:r>
        <w:rPr>
          <w:spacing w:val="-3"/>
        </w:rPr>
        <w:t xml:space="preserve"> </w:t>
      </w:r>
      <w:commentRangeStart w:id="92"/>
      <w:r>
        <w:t xml:space="preserve">groundwater</w:t>
      </w:r>
      <w:r>
        <w:commentReference w:id="92"/>
      </w:r>
      <w:commentRangeEnd w:id="92"/>
      <w:r>
        <w:t xml:space="preserve"> are</w:t>
      </w:r>
      <w:r>
        <w:rPr>
          <w:spacing w:val="-2"/>
        </w:rPr>
        <w:t xml:space="preserve"> </w:t>
      </w:r>
      <w:r>
        <w:t xml:space="preserve">likely</w:t>
      </w:r>
      <w:r>
        <w:rPr>
          <w:spacing w:val="-3"/>
        </w:rPr>
        <w:t xml:space="preserve"> </w:t>
      </w:r>
      <w:r>
        <w:t xml:space="preserve">to</w:t>
      </w:r>
      <w:r>
        <w:rPr>
          <w:spacing w:val="-2"/>
        </w:rPr>
        <w:t xml:space="preserve"> </w:t>
      </w:r>
      <w:r>
        <w:t xml:space="preserve">be</w:t>
      </w:r>
      <w:r>
        <w:rPr>
          <w:spacing w:val="-4"/>
        </w:rPr>
        <w:t xml:space="preserve"> </w:t>
      </w:r>
      <w:r>
        <w:t xml:space="preserve">encountered.</w:t>
      </w:r>
      <w:r>
        <w:rPr>
          <w:spacing w:val="-3"/>
        </w:rPr>
        <w:t xml:space="preserve"> </w:t>
      </w:r>
      <w:r>
        <w:t xml:space="preserve">It</w:t>
      </w:r>
      <w:r>
        <w:rPr>
          <w:spacing w:val="-2"/>
        </w:rPr>
        <w:t xml:space="preserve"> </w:t>
      </w:r>
      <w:r>
        <w:t xml:space="preserve">is</w:t>
      </w:r>
      <w:r>
        <w:rPr>
          <w:spacing w:val="-1"/>
        </w:rPr>
        <w:t xml:space="preserve"> </w:t>
      </w:r>
      <w:r>
        <w:t xml:space="preserve">therefore anticipated that such excavations will require careful planning and temporary works design. Shoring or sheet piling may be required where batters are not feasible. Where possible, it is recommended to keep</w:t>
      </w:r>
    </w:p>
    <w:p w:rsidR="00A154E5">
      <w:pPr>
        <w:pStyle w:val="BodyText"/>
        <w:spacing w:before="2"/>
        <w:ind w:left="120"/>
      </w:pPr>
      <w:r>
        <w:t xml:space="preserve">trench</w:t>
      </w:r>
      <w:r>
        <w:rPr>
          <w:spacing w:val="-6"/>
        </w:rPr>
        <w:t xml:space="preserve"> </w:t>
      </w:r>
      <w:r>
        <w:t xml:space="preserve">excavations</w:t>
      </w:r>
      <w:r>
        <w:rPr>
          <w:spacing w:val="-4"/>
        </w:rPr>
        <w:t xml:space="preserve"> </w:t>
      </w:r>
      <w:r>
        <w:t xml:space="preserve">to</w:t>
      </w:r>
      <w:r>
        <w:rPr>
          <w:spacing w:val="-3"/>
        </w:rPr>
        <w:t xml:space="preserve"> </w:t>
      </w:r>
      <w:r>
        <w:t xml:space="preserve">a</w:t>
      </w:r>
      <w:r>
        <w:rPr>
          <w:spacing w:val="-4"/>
        </w:rPr>
        <w:t xml:space="preserve"> </w:t>
      </w:r>
      <w:r>
        <w:t xml:space="preserve">minimum</w:t>
      </w:r>
      <w:r>
        <w:rPr>
          <w:spacing w:val="-5"/>
        </w:rPr>
        <w:t xml:space="preserve"> </w:t>
      </w:r>
      <w:r>
        <w:t xml:space="preserve">of</w:t>
      </w:r>
      <w:r>
        <w:rPr>
          <w:spacing w:val="-4"/>
        </w:rPr>
        <w:t xml:space="preserve"> </w:t>
      </w:r>
      <w:r>
        <w:t xml:space="preserve">three</w:t>
      </w:r>
      <w:r>
        <w:rPr>
          <w:spacing w:val="-3"/>
        </w:rPr>
        <w:t xml:space="preserve"> </w:t>
      </w:r>
      <w:r>
        <w:t xml:space="preserve">times</w:t>
      </w:r>
      <w:r>
        <w:rPr>
          <w:spacing w:val="-5"/>
        </w:rPr>
        <w:t xml:space="preserve"> </w:t>
      </w:r>
      <w:r>
        <w:t xml:space="preserve">the</w:t>
      </w:r>
      <w:r>
        <w:rPr>
          <w:spacing w:val="-5"/>
        </w:rPr>
        <w:t xml:space="preserve"> </w:t>
      </w:r>
      <w:r>
        <w:t xml:space="preserve">excavation</w:t>
      </w:r>
      <w:r>
        <w:rPr>
          <w:spacing w:val="-3"/>
        </w:rPr>
        <w:t xml:space="preserve"> </w:t>
      </w:r>
      <w:r>
        <w:t xml:space="preserve">depth</w:t>
      </w:r>
      <w:r>
        <w:rPr>
          <w:spacing w:val="-4"/>
        </w:rPr>
        <w:t xml:space="preserve"> </w:t>
      </w:r>
      <w:r>
        <w:t xml:space="preserve">away</w:t>
      </w:r>
      <w:r>
        <w:rPr>
          <w:spacing w:val="-4"/>
        </w:rPr>
        <w:t xml:space="preserve"> </w:t>
      </w:r>
      <w:r>
        <w:t xml:space="preserve">from</w:t>
      </w:r>
      <w:r>
        <w:rPr>
          <w:spacing w:val="-5"/>
        </w:rPr>
        <w:t xml:space="preserve"> </w:t>
      </w:r>
      <w:r>
        <w:t xml:space="preserve">existing</w:t>
      </w:r>
      <w:r>
        <w:rPr>
          <w:spacing w:val="-2"/>
        </w:rPr>
        <w:t xml:space="preserve"> structures.</w:t>
      </w:r>
    </w:p>
    <w:p w:rsidR="00A154E5">
      <w:pPr>
        <w:pStyle w:val="BodyText"/>
        <w:spacing w:before="26"/>
        <w:ind w:left="120"/>
      </w:pPr>
      <w:r>
        <w:t xml:space="preserve">Excavations</w:t>
      </w:r>
      <w:r>
        <w:rPr>
          <w:spacing w:val="-8"/>
        </w:rPr>
        <w:t xml:space="preserve"> </w:t>
      </w:r>
      <w:r>
        <w:t xml:space="preserve">closer</w:t>
      </w:r>
      <w:r>
        <w:rPr>
          <w:spacing w:val="-3"/>
        </w:rPr>
        <w:t xml:space="preserve"> </w:t>
      </w:r>
      <w:r>
        <w:t xml:space="preserve">than</w:t>
      </w:r>
      <w:r>
        <w:rPr>
          <w:spacing w:val="-4"/>
        </w:rPr>
        <w:t xml:space="preserve"> </w:t>
      </w:r>
      <w:r>
        <w:t xml:space="preserve">this</w:t>
      </w:r>
      <w:r>
        <w:rPr>
          <w:spacing w:val="-5"/>
        </w:rPr>
        <w:t xml:space="preserve"> </w:t>
      </w:r>
      <w:r>
        <w:t xml:space="preserve">would</w:t>
      </w:r>
      <w:r>
        <w:rPr>
          <w:spacing w:val="-5"/>
        </w:rPr>
        <w:t xml:space="preserve"> </w:t>
      </w:r>
      <w:r>
        <w:t xml:space="preserve">require</w:t>
      </w:r>
      <w:r>
        <w:rPr>
          <w:spacing w:val="-4"/>
        </w:rPr>
        <w:t xml:space="preserve"> </w:t>
      </w:r>
      <w:r>
        <w:t xml:space="preserve">an</w:t>
      </w:r>
      <w:r>
        <w:rPr>
          <w:spacing w:val="-3"/>
        </w:rPr>
        <w:t xml:space="preserve"> </w:t>
      </w:r>
      <w:r>
        <w:t xml:space="preserve">assessment</w:t>
      </w:r>
      <w:r>
        <w:rPr>
          <w:spacing w:val="-5"/>
        </w:rPr>
        <w:t xml:space="preserve"> </w:t>
      </w:r>
      <w:r>
        <w:t xml:space="preserve">of</w:t>
      </w:r>
      <w:r>
        <w:rPr>
          <w:spacing w:val="-5"/>
        </w:rPr>
        <w:t xml:space="preserve"> </w:t>
      </w:r>
      <w:r>
        <w:t xml:space="preserve">possible</w:t>
      </w:r>
      <w:r>
        <w:rPr>
          <w:spacing w:val="-2"/>
        </w:rPr>
        <w:t xml:space="preserve"> </w:t>
      </w:r>
      <w:r>
        <w:t xml:space="preserve">mechanical</w:t>
      </w:r>
      <w:r>
        <w:rPr>
          <w:spacing w:val="-5"/>
        </w:rPr>
        <w:t xml:space="preserve"> </w:t>
      </w:r>
      <w:commentRangeStart w:id="93"/>
      <w:r>
        <w:t xml:space="preserve">settlement</w:t>
      </w:r>
      <w:r>
        <w:commentReference w:id="93"/>
      </w:r>
      <w:commentRangeEnd w:id="93"/>
      <w:r>
        <w:rPr>
          <w:spacing w:val="-4"/>
        </w:rPr>
        <w:t xml:space="preserve"> </w:t>
      </w:r>
      <w:r>
        <w:t xml:space="preserve">effects</w:t>
      </w:r>
      <w:r>
        <w:rPr>
          <w:spacing w:val="-5"/>
        </w:rPr>
        <w:t xml:space="preserve"> on</w:t>
      </w:r>
    </w:p>
    <w:p w:rsidR="00A154E5">
      <w:pPr>
        <w:pStyle w:val="BodyText"/>
        <w:spacing w:before="28" w:line="264" w:lineRule="auto"/>
        <w:ind w:left="120"/>
      </w:pPr>
      <w:r>
        <w:t xml:space="preserve">surrounding</w:t>
      </w:r>
      <w:r>
        <w:rPr>
          <w:spacing w:val="-2"/>
        </w:rPr>
        <w:t xml:space="preserve"> </w:t>
      </w:r>
      <w:r>
        <w:t xml:space="preserve">structures</w:t>
      </w:r>
      <w:r>
        <w:rPr>
          <w:spacing w:val="-3"/>
        </w:rPr>
        <w:t xml:space="preserve"> </w:t>
      </w:r>
      <w:r>
        <w:t xml:space="preserve">or</w:t>
      </w:r>
      <w:r>
        <w:rPr>
          <w:spacing w:val="-3"/>
        </w:rPr>
        <w:t xml:space="preserve"> </w:t>
      </w:r>
      <w:r>
        <w:t xml:space="preserve">infrastructure</w:t>
      </w:r>
      <w:r>
        <w:rPr>
          <w:spacing w:val="-2"/>
        </w:rPr>
        <w:t xml:space="preserve"> </w:t>
      </w:r>
      <w:r>
        <w:t xml:space="preserve">caused</w:t>
      </w:r>
      <w:r>
        <w:rPr>
          <w:spacing w:val="-4"/>
        </w:rPr>
        <w:t xml:space="preserve"> </w:t>
      </w:r>
      <w:r>
        <w:t xml:space="preserve">by</w:t>
      </w:r>
      <w:r>
        <w:rPr>
          <w:spacing w:val="-4"/>
        </w:rPr>
        <w:t xml:space="preserve"> </w:t>
      </w:r>
      <w:r>
        <w:t xml:space="preserve">the</w:t>
      </w:r>
      <w:r>
        <w:rPr>
          <w:spacing w:val="-3"/>
        </w:rPr>
        <w:t xml:space="preserve"> </w:t>
      </w:r>
      <w:r>
        <w:t xml:space="preserve">trench.</w:t>
      </w:r>
      <w:r>
        <w:rPr>
          <w:spacing w:val="-2"/>
        </w:rPr>
        <w:t xml:space="preserve"> </w:t>
      </w:r>
      <w:r>
        <w:t xml:space="preserve">Dewatering</w:t>
      </w:r>
      <w:r>
        <w:rPr>
          <w:spacing w:val="-2"/>
        </w:rPr>
        <w:t xml:space="preserve"> </w:t>
      </w:r>
      <w:r>
        <w:t xml:space="preserve">should</w:t>
      </w:r>
      <w:r>
        <w:rPr>
          <w:spacing w:val="-4"/>
        </w:rPr>
        <w:t xml:space="preserve"> </w:t>
      </w:r>
      <w:r>
        <w:t xml:space="preserve">be</w:t>
      </w:r>
      <w:r>
        <w:rPr>
          <w:spacing w:val="-2"/>
        </w:rPr>
        <w:t xml:space="preserve"> </w:t>
      </w:r>
      <w:r>
        <w:t xml:space="preserve">carefully</w:t>
      </w:r>
      <w:r>
        <w:rPr>
          <w:spacing w:val="-4"/>
        </w:rPr>
        <w:t xml:space="preserve"> </w:t>
      </w:r>
      <w:r>
        <w:t xml:space="preserve">assessed,</w:t>
      </w:r>
      <w:r>
        <w:rPr>
          <w:spacing w:val="-4"/>
        </w:rPr>
        <w:t xml:space="preserve"> </w:t>
      </w:r>
      <w:r>
        <w:t xml:space="preserve">as </w:t>
      </w:r>
      <w:commentRangeStart w:id="94"/>
      <w:r>
        <w:t xml:space="preserve">groundwater</w:t>
      </w:r>
      <w:r>
        <w:commentReference w:id="94"/>
      </w:r>
      <w:commentRangeEnd w:id="94"/>
      <w:r>
        <w:t xml:space="preserve"> drawdown effects can result in consolidation of the surrounding ground and potentially</w:t>
      </w:r>
    </w:p>
    <w:p w:rsidR="00A154E5">
      <w:pPr>
        <w:pStyle w:val="BodyText"/>
        <w:spacing w:line="268" w:lineRule="exact"/>
        <w:ind w:left="120"/>
      </w:pPr>
      <w:r>
        <w:t xml:space="preserve">damage</w:t>
      </w:r>
      <w:r>
        <w:rPr>
          <w:spacing w:val="-3"/>
        </w:rPr>
        <w:t xml:space="preserve"> </w:t>
      </w:r>
      <w:r>
        <w:t xml:space="preserve">to</w:t>
      </w:r>
      <w:r>
        <w:rPr>
          <w:spacing w:val="-4"/>
        </w:rPr>
        <w:t xml:space="preserve"> </w:t>
      </w:r>
      <w:r>
        <w:t xml:space="preserve">buildings</w:t>
      </w:r>
      <w:r>
        <w:rPr>
          <w:spacing w:val="-4"/>
        </w:rPr>
        <w:t xml:space="preserve"> </w:t>
      </w:r>
      <w:r>
        <w:t xml:space="preserve">and</w:t>
      </w:r>
      <w:r>
        <w:rPr>
          <w:spacing w:val="-4"/>
        </w:rPr>
        <w:t xml:space="preserve"> </w:t>
      </w:r>
      <w:r>
        <w:rPr>
          <w:spacing w:val="-2"/>
        </w:rPr>
        <w:t xml:space="preserve">infrastructure.</w:t>
      </w: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173"/>
        <w:rPr>
          <w:sz w:val="20"/>
        </w:rPr>
      </w:pPr>
      <w:r>
        <w:rPr>
          <w:noProof/>
        </w:rPr>
        <mc:AlternateContent>
          <mc:Choice Requires="wps">
            <w:drawing>
              <wp:anchor distT="0" distB="0" distL="0" distR="0" simplePos="0" relativeHeight="251667456" behindDoc="1" locked="0" layoutInCell="1" allowOverlap="1">
                <wp:simplePos x="0" y="0"/>
                <wp:positionH relativeFrom="page">
                  <wp:posOffset>685800</wp:posOffset>
                </wp:positionH>
                <wp:positionV relativeFrom="paragraph">
                  <wp:posOffset>280571</wp:posOffset>
                </wp:positionV>
                <wp:extent cx="1829435" cy="7620"/>
                <wp:effectExtent l="0" t="0" r="0" b="0"/>
                <wp:wrapTopAndBottom/>
                <wp:docPr id="26" name="Graphic 26"/>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6" o:spid="_x0000_s1044" style="width:144.05pt;height:0.6pt;margin-top:22.1pt;margin-left:54pt;mso-position-horizontal-relative:page;mso-wrap-distance-bottom:0;mso-wrap-distance-left:0;mso-wrap-distance-right:0;mso-wrap-distance-top:0;mso-wrap-style:square;position:absolute;v-text-anchor:top;visibility:visible;z-index:-251648000" coordsize="1829435,7620" path="m1829054,l,,,7619l1829054,7619l1829054,xe" fillcolor="black" stroked="f">
                <v:path arrowok="t"/>
                <w10:wrap type="topAndBottom"/>
              </v:shape>
            </w:pict>
          </mc:Fallback>
        </mc:AlternateContent>
      </w:r>
    </w:p>
    <w:p w:rsidR="00A154E5">
      <w:pPr>
        <w:spacing w:before="104"/>
        <w:ind w:left="120"/>
        <w:rPr>
          <w:sz w:val="18"/>
        </w:rPr>
      </w:pPr>
      <w:r>
        <w:rPr>
          <w:position w:val="5"/>
          <w:sz w:val="12"/>
        </w:rPr>
        <w:t xml:space="preserve">2</w:t>
      </w:r>
      <w:r>
        <w:rPr>
          <w:spacing w:val="11"/>
          <w:position w:val="5"/>
          <w:sz w:val="12"/>
        </w:rPr>
        <w:t xml:space="preserve"> </w:t>
      </w:r>
      <w:r>
        <w:rPr>
          <w:sz w:val="18"/>
        </w:rPr>
        <w:t xml:space="preserve">New</w:t>
      </w:r>
      <w:r>
        <w:rPr>
          <w:spacing w:val="-2"/>
          <w:sz w:val="18"/>
        </w:rPr>
        <w:t xml:space="preserve"> </w:t>
      </w:r>
      <w:r>
        <w:rPr>
          <w:sz w:val="18"/>
        </w:rPr>
        <w:t xml:space="preserve">Zealand</w:t>
      </w:r>
      <w:r>
        <w:rPr>
          <w:spacing w:val="-2"/>
          <w:sz w:val="18"/>
        </w:rPr>
        <w:t xml:space="preserve"> </w:t>
      </w:r>
      <w:r>
        <w:rPr>
          <w:sz w:val="18"/>
        </w:rPr>
        <w:t xml:space="preserve">Standards,</w:t>
      </w:r>
      <w:r>
        <w:rPr>
          <w:spacing w:val="-1"/>
          <w:sz w:val="18"/>
        </w:rPr>
        <w:t xml:space="preserve"> </w:t>
      </w:r>
      <w:r>
        <w:rPr>
          <w:sz w:val="18"/>
        </w:rPr>
        <w:t xml:space="preserve">1989. NZS</w:t>
      </w:r>
      <w:r>
        <w:rPr>
          <w:spacing w:val="-3"/>
          <w:sz w:val="18"/>
        </w:rPr>
        <w:t xml:space="preserve"> </w:t>
      </w:r>
      <w:r>
        <w:rPr>
          <w:sz w:val="18"/>
        </w:rPr>
        <w:t xml:space="preserve">4431:1989 Code</w:t>
      </w:r>
      <w:r>
        <w:rPr>
          <w:spacing w:val="-3"/>
          <w:sz w:val="18"/>
        </w:rPr>
        <w:t xml:space="preserve"> </w:t>
      </w:r>
      <w:r>
        <w:rPr>
          <w:sz w:val="18"/>
        </w:rPr>
        <w:t xml:space="preserve">of</w:t>
      </w:r>
      <w:r>
        <w:rPr>
          <w:spacing w:val="-2"/>
          <w:sz w:val="18"/>
        </w:rPr>
        <w:t xml:space="preserve"> </w:t>
      </w:r>
      <w:r>
        <w:rPr>
          <w:sz w:val="18"/>
        </w:rPr>
        <w:t xml:space="preserve">practice</w:t>
      </w:r>
      <w:r>
        <w:rPr>
          <w:spacing w:val="-1"/>
          <w:sz w:val="18"/>
        </w:rPr>
        <w:t xml:space="preserve"> </w:t>
      </w:r>
      <w:r>
        <w:rPr>
          <w:sz w:val="18"/>
        </w:rPr>
        <w:t xml:space="preserve">for</w:t>
      </w:r>
      <w:r>
        <w:rPr>
          <w:spacing w:val="-2"/>
          <w:sz w:val="18"/>
        </w:rPr>
        <w:t xml:space="preserve"> </w:t>
      </w:r>
      <w:r>
        <w:rPr>
          <w:sz w:val="18"/>
        </w:rPr>
        <w:t xml:space="preserve">earth</w:t>
      </w:r>
      <w:r>
        <w:rPr>
          <w:spacing w:val="-2"/>
          <w:sz w:val="18"/>
        </w:rPr>
        <w:t xml:space="preserve"> </w:t>
      </w:r>
      <w:r>
        <w:rPr>
          <w:sz w:val="18"/>
        </w:rPr>
        <w:t xml:space="preserve">fill</w:t>
      </w:r>
      <w:r>
        <w:rPr>
          <w:spacing w:val="-3"/>
          <w:sz w:val="18"/>
        </w:rPr>
        <w:t xml:space="preserve"> </w:t>
      </w:r>
      <w:r>
        <w:rPr>
          <w:sz w:val="18"/>
        </w:rPr>
        <w:t xml:space="preserve">for</w:t>
      </w:r>
      <w:r>
        <w:rPr>
          <w:spacing w:val="-2"/>
          <w:sz w:val="18"/>
        </w:rPr>
        <w:t xml:space="preserve"> </w:t>
      </w:r>
      <w:r>
        <w:rPr>
          <w:sz w:val="18"/>
        </w:rPr>
        <w:t xml:space="preserve">residential</w:t>
      </w:r>
      <w:r>
        <w:rPr>
          <w:spacing w:val="-3"/>
          <w:sz w:val="18"/>
        </w:rPr>
        <w:t xml:space="preserve"> </w:t>
      </w:r>
      <w:r>
        <w:rPr>
          <w:spacing w:val="-2"/>
          <w:sz w:val="18"/>
        </w:rPr>
        <w:t xml:space="preserve">development.</w:t>
      </w:r>
    </w:p>
    <w:p w:rsidR="00A154E5">
      <w:pPr>
        <w:rPr>
          <w:sz w:val="18"/>
        </w:rPr>
        <w:sectPr>
          <w:footerReference w:type="default" r:id="rId18"/>
          <w:pgSz w:w="11910" w:h="16840" w:orient="portrait"/>
          <w:pgMar w:top="1420" w:right="960" w:bottom="1140" w:left="960" w:header="0" w:footer="953" w:gutter="0"/>
          <w:cols w:num="1" w:space="720">
            <w:col w:w="9990" w:space="720"/>
          </w:cols>
        </w:sectPr>
      </w:pPr>
    </w:p>
    <w:p w:rsidR="00A154E5">
      <w:pPr>
        <w:pStyle w:val="ListParagraph"/>
        <w:numPr>
          <w:ilvl w:val="2"/>
          <w:numId w:val="11"/>
        </w:numPr>
        <w:tabs>
          <w:tab w:val="left" w:pos="1200"/>
        </w:tabs>
        <w:spacing w:before="21"/>
        <w:ind w:hanging="1080"/>
        <w:rPr>
          <w:b/>
          <w:sz w:val="24"/>
        </w:rPr>
      </w:pPr>
      <w:bookmarkStart w:id="95" w:name="_bookmark25"/>
      <w:bookmarkEnd w:id="95"/>
      <w:commentRangeStart w:id="96"/>
      <w:commentRangeStart w:id="97"/>
      <w:r>
        <w:rPr>
          <w:b/>
          <w:color w:val="4DBD34"/>
          <w:sz w:val="24"/>
        </w:rPr>
        <w:t xml:space="preserve">Suitability of site-won fill</w:t>
      </w:r>
      <w:r>
        <w:commentReference w:id="97"/>
      </w:r>
      <w:commentRangeEnd w:id="97"/>
      <w:r>
        <w:commentReference w:id="96"/>
      </w:r>
      <w:commentRangeEnd w:id="96"/>
    </w:p>
    <w:p w:rsidR="00A154E5">
      <w:pPr>
        <w:pStyle w:val="BodyText"/>
        <w:spacing w:before="52"/>
        <w:rPr>
          <w:b/>
          <w:sz w:val="24"/>
        </w:rPr>
      </w:pPr>
    </w:p>
    <w:p w:rsidR="00A154E5">
      <w:pPr>
        <w:pStyle w:val="BodyText"/>
        <w:spacing w:line="264" w:lineRule="auto"/>
        <w:ind w:left="120"/>
      </w:pPr>
      <w:r>
        <w:t xml:space="preserve">The volcanic ash soils encountered </w:t>
      </w:r>
      <w:commentRangeStart w:id="98"/>
      <w:r>
        <w:t xml:space="preserve">at the hand auger locations</w:t>
      </w:r>
      <w:commentRangeEnd w:id="98"/>
      <w:r>
        <w:commentReference w:id="98"/>
      </w:r>
      <w:r>
        <w:t xml:space="preserve"> from within the stiff upper crust are moderately to extra sensitive, with low </w:t>
      </w:r>
      <w:r>
        <w:t xml:space="preserve">remoulded</w:t>
      </w:r>
      <w:r>
        <w:t xml:space="preserve"> strengths when disturbed (especially in saturated conditions).</w:t>
      </w:r>
      <w:r>
        <w:rPr>
          <w:spacing w:val="-3"/>
        </w:rPr>
        <w:t xml:space="preserve"> </w:t>
      </w:r>
      <w:r>
        <w:t xml:space="preserve">Volcanic</w:t>
      </w:r>
      <w:r>
        <w:rPr>
          <w:spacing w:val="-3"/>
        </w:rPr>
        <w:t xml:space="preserve"> </w:t>
      </w:r>
      <w:r>
        <w:t xml:space="preserve">soils</w:t>
      </w:r>
      <w:r>
        <w:rPr>
          <w:spacing w:val="-3"/>
        </w:rPr>
        <w:t xml:space="preserve"> </w:t>
      </w:r>
      <w:r>
        <w:t xml:space="preserve">typically</w:t>
      </w:r>
      <w:r>
        <w:rPr>
          <w:spacing w:val="-3"/>
        </w:rPr>
        <w:t xml:space="preserve"> </w:t>
      </w:r>
      <w:r>
        <w:t xml:space="preserve">have</w:t>
      </w:r>
      <w:r>
        <w:rPr>
          <w:spacing w:val="-1"/>
        </w:rPr>
        <w:t xml:space="preserve"> </w:t>
      </w:r>
      <w:r>
        <w:t xml:space="preserve">a</w:t>
      </w:r>
      <w:r>
        <w:rPr>
          <w:spacing w:val="-3"/>
        </w:rPr>
        <w:t xml:space="preserve"> </w:t>
      </w:r>
      <w:r>
        <w:t xml:space="preserve">natural</w:t>
      </w:r>
      <w:r>
        <w:rPr>
          <w:spacing w:val="-3"/>
        </w:rPr>
        <w:t xml:space="preserve"> </w:t>
      </w:r>
      <w:r>
        <w:t xml:space="preserve">moisture</w:t>
      </w:r>
      <w:r>
        <w:rPr>
          <w:spacing w:val="-1"/>
        </w:rPr>
        <w:t xml:space="preserve"> </w:t>
      </w:r>
      <w:r>
        <w:t xml:space="preserve">content</w:t>
      </w:r>
      <w:r>
        <w:rPr>
          <w:spacing w:val="-2"/>
        </w:rPr>
        <w:t xml:space="preserve"> </w:t>
      </w:r>
      <w:r>
        <w:t xml:space="preserve">wet</w:t>
      </w:r>
      <w:r>
        <w:rPr>
          <w:spacing w:val="-1"/>
        </w:rPr>
        <w:t xml:space="preserve"> </w:t>
      </w:r>
      <w:r>
        <w:t xml:space="preserve">of</w:t>
      </w:r>
      <w:r>
        <w:rPr>
          <w:spacing w:val="-3"/>
        </w:rPr>
        <w:t xml:space="preserve"> </w:t>
      </w:r>
      <w:r>
        <w:t xml:space="preserve">optimum,</w:t>
      </w:r>
      <w:r>
        <w:rPr>
          <w:spacing w:val="-4"/>
        </w:rPr>
        <w:t xml:space="preserve"> </w:t>
      </w:r>
      <w:r>
        <w:t xml:space="preserve">and</w:t>
      </w:r>
      <w:r>
        <w:rPr>
          <w:spacing w:val="-3"/>
        </w:rPr>
        <w:t xml:space="preserve"> </w:t>
      </w:r>
      <w:r>
        <w:t xml:space="preserve">re-use</w:t>
      </w:r>
      <w:r>
        <w:rPr>
          <w:spacing w:val="-2"/>
        </w:rPr>
        <w:t xml:space="preserve"> </w:t>
      </w:r>
      <w:r>
        <w:t xml:space="preserve">of</w:t>
      </w:r>
      <w:r>
        <w:rPr>
          <w:spacing w:val="-3"/>
        </w:rPr>
        <w:t xml:space="preserve"> </w:t>
      </w:r>
      <w:r>
        <w:t xml:space="preserve">the volcanic soils from the crust layer as engineered fill is likely to be achievable in the summer months</w:t>
      </w:r>
    </w:p>
    <w:p w:rsidR="00A154E5">
      <w:pPr>
        <w:pStyle w:val="BodyText"/>
        <w:spacing w:before="2" w:line="264" w:lineRule="auto"/>
        <w:ind w:left="120"/>
      </w:pPr>
      <w:r>
        <w:t xml:space="preserve">(November</w:t>
      </w:r>
      <w:r>
        <w:rPr>
          <w:spacing w:val="-3"/>
        </w:rPr>
        <w:t xml:space="preserve"> </w:t>
      </w:r>
      <w:r>
        <w:t xml:space="preserve">to</w:t>
      </w:r>
      <w:r>
        <w:rPr>
          <w:spacing w:val="-3"/>
        </w:rPr>
        <w:t xml:space="preserve"> </w:t>
      </w:r>
      <w:r>
        <w:t xml:space="preserve">April).</w:t>
      </w:r>
      <w:r>
        <w:rPr>
          <w:spacing w:val="-4"/>
        </w:rPr>
        <w:t xml:space="preserve"> </w:t>
      </w:r>
      <w:r>
        <w:t xml:space="preserve">Achieving</w:t>
      </w:r>
      <w:r>
        <w:rPr>
          <w:spacing w:val="-2"/>
        </w:rPr>
        <w:t xml:space="preserve"> </w:t>
      </w:r>
      <w:r>
        <w:t xml:space="preserve">engineered</w:t>
      </w:r>
      <w:r>
        <w:rPr>
          <w:spacing w:val="-4"/>
        </w:rPr>
        <w:t xml:space="preserve"> </w:t>
      </w:r>
      <w:r>
        <w:t xml:space="preserve">compaction</w:t>
      </w:r>
      <w:r>
        <w:rPr>
          <w:spacing w:val="-2"/>
        </w:rPr>
        <w:t xml:space="preserve"> </w:t>
      </w:r>
      <w:r>
        <w:t xml:space="preserve">criteria</w:t>
      </w:r>
      <w:r>
        <w:rPr>
          <w:spacing w:val="-2"/>
        </w:rPr>
        <w:t xml:space="preserve"> </w:t>
      </w:r>
      <w:r>
        <w:t xml:space="preserve">for</w:t>
      </w:r>
      <w:r>
        <w:rPr>
          <w:spacing w:val="-2"/>
        </w:rPr>
        <w:t xml:space="preserve"> </w:t>
      </w:r>
      <w:r>
        <w:t xml:space="preserve">volcanic</w:t>
      </w:r>
      <w:r>
        <w:rPr>
          <w:spacing w:val="-4"/>
        </w:rPr>
        <w:t xml:space="preserve"> </w:t>
      </w:r>
      <w:r>
        <w:t xml:space="preserve">ash</w:t>
      </w:r>
      <w:r>
        <w:rPr>
          <w:spacing w:val="-4"/>
        </w:rPr>
        <w:t xml:space="preserve"> </w:t>
      </w:r>
      <w:r>
        <w:t xml:space="preserve">in</w:t>
      </w:r>
      <w:r>
        <w:rPr>
          <w:spacing w:val="-2"/>
        </w:rPr>
        <w:t xml:space="preserve"> </w:t>
      </w:r>
      <w:r>
        <w:t xml:space="preserve">the</w:t>
      </w:r>
      <w:r>
        <w:rPr>
          <w:spacing w:val="-3"/>
        </w:rPr>
        <w:t xml:space="preserve"> </w:t>
      </w:r>
      <w:r>
        <w:t xml:space="preserve">wetter</w:t>
      </w:r>
      <w:r>
        <w:rPr>
          <w:spacing w:val="-2"/>
        </w:rPr>
        <w:t xml:space="preserve"> </w:t>
      </w:r>
      <w:r>
        <w:t xml:space="preserve">winter</w:t>
      </w:r>
      <w:r>
        <w:rPr>
          <w:spacing w:val="-2"/>
        </w:rPr>
        <w:t xml:space="preserve"> </w:t>
      </w:r>
      <w:r>
        <w:t xml:space="preserve">months may be difficult.</w:t>
      </w:r>
      <w:r>
        <w:rPr>
          <w:spacing w:val="40"/>
        </w:rPr>
        <w:t xml:space="preserve"> </w:t>
      </w:r>
      <w:r>
        <w:t xml:space="preserve">If earthworks proceed outside of summer, lime </w:t>
      </w:r>
      <w:r>
        <w:t xml:space="preserve">stabilisation</w:t>
      </w:r>
      <w:r>
        <w:t xml:space="preserve"> or other conditioning of the</w:t>
      </w:r>
    </w:p>
    <w:p w:rsidR="00A154E5">
      <w:pPr>
        <w:pStyle w:val="BodyText"/>
        <w:spacing w:line="268" w:lineRule="exact"/>
        <w:ind w:left="120"/>
      </w:pPr>
      <w:r>
        <w:t xml:space="preserve">site-won</w:t>
      </w:r>
      <w:r>
        <w:rPr>
          <w:spacing w:val="-3"/>
        </w:rPr>
        <w:t xml:space="preserve"> </w:t>
      </w:r>
      <w:r>
        <w:t xml:space="preserve">soil</w:t>
      </w:r>
      <w:r>
        <w:rPr>
          <w:spacing w:val="-3"/>
        </w:rPr>
        <w:t xml:space="preserve"> </w:t>
      </w:r>
      <w:r>
        <w:t xml:space="preserve">is</w:t>
      </w:r>
      <w:r>
        <w:rPr>
          <w:spacing w:val="-4"/>
        </w:rPr>
        <w:t xml:space="preserve"> </w:t>
      </w:r>
      <w:r>
        <w:t xml:space="preserve">likely</w:t>
      </w:r>
      <w:r>
        <w:rPr>
          <w:spacing w:val="-4"/>
        </w:rPr>
        <w:t xml:space="preserve"> </w:t>
      </w:r>
      <w:r>
        <w:t xml:space="preserve">to</w:t>
      </w:r>
      <w:r>
        <w:rPr>
          <w:spacing w:val="-3"/>
        </w:rPr>
        <w:t xml:space="preserve"> </w:t>
      </w:r>
      <w:r>
        <w:t xml:space="preserve">be</w:t>
      </w:r>
      <w:r>
        <w:rPr>
          <w:spacing w:val="-1"/>
        </w:rPr>
        <w:t xml:space="preserve"> </w:t>
      </w:r>
      <w:r>
        <w:rPr>
          <w:spacing w:val="-2"/>
        </w:rPr>
        <w:t xml:space="preserve">required.</w:t>
      </w:r>
    </w:p>
    <w:p w:rsidR="00A154E5">
      <w:pPr>
        <w:pStyle w:val="BodyText"/>
        <w:spacing w:before="147" w:line="264" w:lineRule="auto"/>
        <w:ind w:left="120"/>
      </w:pPr>
      <w:r>
        <w:t xml:space="preserve">Soils</w:t>
      </w:r>
      <w:r>
        <w:rPr>
          <w:spacing w:val="-3"/>
        </w:rPr>
        <w:t xml:space="preserve"> </w:t>
      </w:r>
      <w:r>
        <w:t xml:space="preserve">from</w:t>
      </w:r>
      <w:r>
        <w:rPr>
          <w:spacing w:val="-3"/>
        </w:rPr>
        <w:t xml:space="preserve"> </w:t>
      </w:r>
      <w:r>
        <w:t xml:space="preserve">below</w:t>
      </w:r>
      <w:r>
        <w:rPr>
          <w:spacing w:val="-2"/>
        </w:rPr>
        <w:t xml:space="preserve"> </w:t>
      </w:r>
      <w:r>
        <w:t xml:space="preserve">this</w:t>
      </w:r>
      <w:r>
        <w:rPr>
          <w:spacing w:val="-3"/>
        </w:rPr>
        <w:t xml:space="preserve"> </w:t>
      </w:r>
      <w:r>
        <w:t xml:space="preserve">upper</w:t>
      </w:r>
      <w:r>
        <w:rPr>
          <w:spacing w:val="-1"/>
        </w:rPr>
        <w:t xml:space="preserve"> </w:t>
      </w:r>
      <w:r>
        <w:t xml:space="preserve">(0.6</w:t>
      </w:r>
      <w:r>
        <w:rPr>
          <w:spacing w:val="-3"/>
        </w:rPr>
        <w:t xml:space="preserve"> </w:t>
      </w:r>
      <w:r>
        <w:t xml:space="preserve">to</w:t>
      </w:r>
      <w:r>
        <w:rPr>
          <w:spacing w:val="-2"/>
        </w:rPr>
        <w:t xml:space="preserve"> </w:t>
      </w:r>
      <w:r>
        <w:t xml:space="preserve">2.1</w:t>
      </w:r>
      <w:r>
        <w:rPr>
          <w:spacing w:val="-1"/>
        </w:rPr>
        <w:t xml:space="preserve"> </w:t>
      </w:r>
      <w:r>
        <w:t xml:space="preserve">m</w:t>
      </w:r>
      <w:r>
        <w:rPr>
          <w:spacing w:val="-3"/>
        </w:rPr>
        <w:t xml:space="preserve"> </w:t>
      </w:r>
      <w:r>
        <w:t xml:space="preserve">deep)</w:t>
      </w:r>
      <w:r>
        <w:rPr>
          <w:spacing w:val="-1"/>
        </w:rPr>
        <w:t xml:space="preserve"> </w:t>
      </w:r>
      <w:r>
        <w:t xml:space="preserve">crust</w:t>
      </w:r>
      <w:r>
        <w:rPr>
          <w:spacing w:val="-5"/>
        </w:rPr>
        <w:t xml:space="preserve"> </w:t>
      </w:r>
      <w:r>
        <w:t xml:space="preserve">are</w:t>
      </w:r>
      <w:r>
        <w:rPr>
          <w:spacing w:val="-2"/>
        </w:rPr>
        <w:t xml:space="preserve"> </w:t>
      </w:r>
      <w:r>
        <w:t xml:space="preserve">unlikely</w:t>
      </w:r>
      <w:r>
        <w:rPr>
          <w:spacing w:val="-3"/>
        </w:rPr>
        <w:t xml:space="preserve"> </w:t>
      </w:r>
      <w:r>
        <w:t xml:space="preserve">to</w:t>
      </w:r>
      <w:r>
        <w:rPr>
          <w:spacing w:val="-2"/>
        </w:rPr>
        <w:t xml:space="preserve"> </w:t>
      </w:r>
      <w:r>
        <w:t xml:space="preserve">be</w:t>
      </w:r>
      <w:r>
        <w:rPr>
          <w:spacing w:val="-1"/>
        </w:rPr>
        <w:t xml:space="preserve"> </w:t>
      </w:r>
      <w:r>
        <w:t xml:space="preserve">suitable</w:t>
      </w:r>
      <w:r>
        <w:rPr>
          <w:spacing w:val="-1"/>
        </w:rPr>
        <w:t xml:space="preserve"> </w:t>
      </w:r>
      <w:r>
        <w:t xml:space="preserve">for</w:t>
      </w:r>
      <w:r>
        <w:rPr>
          <w:spacing w:val="-1"/>
        </w:rPr>
        <w:t xml:space="preserve"> </w:t>
      </w:r>
      <w:r>
        <w:t xml:space="preserve">use</w:t>
      </w:r>
      <w:r>
        <w:rPr>
          <w:spacing w:val="-2"/>
        </w:rPr>
        <w:t xml:space="preserve"> </w:t>
      </w:r>
      <w:r>
        <w:t xml:space="preserve">as</w:t>
      </w:r>
      <w:r>
        <w:rPr>
          <w:spacing w:val="-3"/>
        </w:rPr>
        <w:t xml:space="preserve"> </w:t>
      </w:r>
      <w:r>
        <w:t xml:space="preserve">engineered</w:t>
      </w:r>
      <w:r>
        <w:rPr>
          <w:spacing w:val="-3"/>
        </w:rPr>
        <w:t xml:space="preserve"> </w:t>
      </w:r>
      <w:r>
        <w:t xml:space="preserve">fill without significant conditioning.</w:t>
      </w:r>
    </w:p>
    <w:p w:rsidR="00A154E5">
      <w:pPr>
        <w:pStyle w:val="BodyText"/>
        <w:spacing w:before="119"/>
        <w:ind w:left="120"/>
      </w:pPr>
      <w:r>
        <w:t xml:space="preserve">It</w:t>
      </w:r>
      <w:r>
        <w:rPr>
          <w:spacing w:val="-8"/>
        </w:rPr>
        <w:t xml:space="preserve"> </w:t>
      </w:r>
      <w:r>
        <w:t xml:space="preserve">is</w:t>
      </w:r>
      <w:r>
        <w:rPr>
          <w:spacing w:val="-5"/>
        </w:rPr>
        <w:t xml:space="preserve"> </w:t>
      </w:r>
      <w:r>
        <w:t xml:space="preserve">recommended</w:t>
      </w:r>
      <w:r>
        <w:rPr>
          <w:spacing w:val="-6"/>
        </w:rPr>
        <w:t xml:space="preserve"> </w:t>
      </w:r>
      <w:r>
        <w:t xml:space="preserve">that</w:t>
      </w:r>
      <w:r>
        <w:rPr>
          <w:spacing w:val="-4"/>
        </w:rPr>
        <w:t xml:space="preserve"> </w:t>
      </w:r>
      <w:r>
        <w:t xml:space="preserve">specific</w:t>
      </w:r>
      <w:r>
        <w:rPr>
          <w:spacing w:val="-6"/>
        </w:rPr>
        <w:t xml:space="preserve"> </w:t>
      </w:r>
      <w:r>
        <w:t xml:space="preserve">laboratory</w:t>
      </w:r>
      <w:r>
        <w:rPr>
          <w:spacing w:val="-6"/>
        </w:rPr>
        <w:t xml:space="preserve"> </w:t>
      </w:r>
      <w:r>
        <w:t xml:space="preserve">reactivity</w:t>
      </w:r>
      <w:r>
        <w:rPr>
          <w:spacing w:val="-6"/>
        </w:rPr>
        <w:t xml:space="preserve"> </w:t>
      </w:r>
      <w:r>
        <w:t xml:space="preserve">tests</w:t>
      </w:r>
      <w:r>
        <w:rPr>
          <w:spacing w:val="-5"/>
        </w:rPr>
        <w:t xml:space="preserve"> </w:t>
      </w:r>
      <w:r>
        <w:t xml:space="preserve">including</w:t>
      </w:r>
      <w:r>
        <w:rPr>
          <w:spacing w:val="-4"/>
        </w:rPr>
        <w:t xml:space="preserve"> </w:t>
      </w:r>
      <w:r>
        <w:t xml:space="preserve">compaction,</w:t>
      </w:r>
      <w:r>
        <w:rPr>
          <w:spacing w:val="-6"/>
        </w:rPr>
        <w:t xml:space="preserve"> </w:t>
      </w:r>
      <w:r>
        <w:t xml:space="preserve">moisture</w:t>
      </w:r>
      <w:r>
        <w:rPr>
          <w:spacing w:val="-4"/>
        </w:rPr>
        <w:t xml:space="preserve"> </w:t>
      </w:r>
      <w:r>
        <w:t xml:space="preserve">content</w:t>
      </w:r>
      <w:r>
        <w:rPr>
          <w:spacing w:val="-5"/>
        </w:rPr>
        <w:t xml:space="preserve"> and</w:t>
      </w:r>
    </w:p>
    <w:p w:rsidR="00A154E5">
      <w:pPr>
        <w:pStyle w:val="BodyText"/>
        <w:spacing w:before="27" w:line="264" w:lineRule="auto"/>
        <w:ind w:left="120"/>
      </w:pPr>
      <w:r>
        <w:t xml:space="preserve">specific</w:t>
      </w:r>
      <w:r>
        <w:rPr>
          <w:spacing w:val="-4"/>
        </w:rPr>
        <w:t xml:space="preserve"> </w:t>
      </w:r>
      <w:r>
        <w:t xml:space="preserve">gravity</w:t>
      </w:r>
      <w:r>
        <w:rPr>
          <w:spacing w:val="-3"/>
        </w:rPr>
        <w:t xml:space="preserve"> </w:t>
      </w:r>
      <w:r>
        <w:t xml:space="preserve">be</w:t>
      </w:r>
      <w:r>
        <w:rPr>
          <w:spacing w:val="-2"/>
        </w:rPr>
        <w:t xml:space="preserve"> </w:t>
      </w:r>
      <w:r>
        <w:t xml:space="preserve">carried</w:t>
      </w:r>
      <w:r>
        <w:rPr>
          <w:spacing w:val="-4"/>
        </w:rPr>
        <w:t xml:space="preserve"> </w:t>
      </w:r>
      <w:r>
        <w:t xml:space="preserve">out</w:t>
      </w:r>
      <w:r>
        <w:rPr>
          <w:spacing w:val="-3"/>
        </w:rPr>
        <w:t xml:space="preserve"> </w:t>
      </w:r>
      <w:r>
        <w:t xml:space="preserve">to</w:t>
      </w:r>
      <w:r>
        <w:rPr>
          <w:spacing w:val="-3"/>
        </w:rPr>
        <w:t xml:space="preserve"> </w:t>
      </w:r>
      <w:r>
        <w:t xml:space="preserve">confirm</w:t>
      </w:r>
      <w:r>
        <w:rPr>
          <w:spacing w:val="-3"/>
        </w:rPr>
        <w:t xml:space="preserve"> </w:t>
      </w:r>
      <w:r>
        <w:t xml:space="preserve">compaction</w:t>
      </w:r>
      <w:r>
        <w:rPr>
          <w:spacing w:val="-5"/>
        </w:rPr>
        <w:t xml:space="preserve"> </w:t>
      </w:r>
      <w:r>
        <w:t xml:space="preserve">acceptance</w:t>
      </w:r>
      <w:r>
        <w:rPr>
          <w:spacing w:val="-2"/>
        </w:rPr>
        <w:t xml:space="preserve"> </w:t>
      </w:r>
      <w:r>
        <w:t xml:space="preserve">criteria</w:t>
      </w:r>
      <w:r>
        <w:rPr>
          <w:spacing w:val="-4"/>
        </w:rPr>
        <w:t xml:space="preserve"> </w:t>
      </w:r>
      <w:r>
        <w:t xml:space="preserve">and</w:t>
      </w:r>
      <w:r>
        <w:rPr>
          <w:spacing w:val="-4"/>
        </w:rPr>
        <w:t xml:space="preserve"> </w:t>
      </w:r>
      <w:r>
        <w:t xml:space="preserve">suitable</w:t>
      </w:r>
      <w:r>
        <w:rPr>
          <w:spacing w:val="-2"/>
        </w:rPr>
        <w:t xml:space="preserve"> </w:t>
      </w:r>
      <w:r>
        <w:t xml:space="preserve">conditioning</w:t>
      </w:r>
      <w:r>
        <w:rPr>
          <w:spacing w:val="-2"/>
        </w:rPr>
        <w:t xml:space="preserve"> </w:t>
      </w:r>
      <w:r>
        <w:t xml:space="preserve">methods (lime blends or disking and drying) if filling using the ash soils is intended.</w:t>
      </w:r>
    </w:p>
    <w:p w:rsidR="00A154E5">
      <w:pPr>
        <w:pStyle w:val="BodyText"/>
        <w:spacing w:before="120"/>
        <w:ind w:left="120"/>
      </w:pPr>
      <w:r>
        <w:t xml:space="preserve">Alternatively,</w:t>
      </w:r>
      <w:r>
        <w:rPr>
          <w:spacing w:val="-7"/>
        </w:rPr>
        <w:t xml:space="preserve"> </w:t>
      </w:r>
      <w:r>
        <w:t xml:space="preserve">an</w:t>
      </w:r>
      <w:r>
        <w:rPr>
          <w:spacing w:val="-2"/>
        </w:rPr>
        <w:t xml:space="preserve"> </w:t>
      </w:r>
      <w:r>
        <w:t xml:space="preserve">imported</w:t>
      </w:r>
      <w:r>
        <w:rPr>
          <w:spacing w:val="-4"/>
        </w:rPr>
        <w:t xml:space="preserve"> </w:t>
      </w:r>
      <w:r>
        <w:t xml:space="preserve">fill</w:t>
      </w:r>
      <w:r>
        <w:rPr>
          <w:spacing w:val="-4"/>
        </w:rPr>
        <w:t xml:space="preserve"> </w:t>
      </w:r>
      <w:r>
        <w:t xml:space="preserve">material</w:t>
      </w:r>
      <w:r>
        <w:rPr>
          <w:spacing w:val="-4"/>
        </w:rPr>
        <w:t xml:space="preserve"> </w:t>
      </w:r>
      <w:r>
        <w:t xml:space="preserve">could</w:t>
      </w:r>
      <w:r>
        <w:rPr>
          <w:spacing w:val="-5"/>
        </w:rPr>
        <w:t xml:space="preserve"> </w:t>
      </w:r>
      <w:r>
        <w:t xml:space="preserve">be</w:t>
      </w:r>
      <w:r>
        <w:rPr>
          <w:spacing w:val="-2"/>
        </w:rPr>
        <w:t xml:space="preserve"> </w:t>
      </w:r>
      <w:r>
        <w:t xml:space="preserve">used</w:t>
      </w:r>
      <w:r>
        <w:rPr>
          <w:spacing w:val="-4"/>
        </w:rPr>
        <w:t xml:space="preserve"> </w:t>
      </w:r>
      <w:r>
        <w:t xml:space="preserve">to</w:t>
      </w:r>
      <w:r>
        <w:rPr>
          <w:spacing w:val="-4"/>
        </w:rPr>
        <w:t xml:space="preserve"> </w:t>
      </w:r>
      <w:r>
        <w:t xml:space="preserve">lift</w:t>
      </w:r>
      <w:r>
        <w:rPr>
          <w:spacing w:val="-4"/>
        </w:rPr>
        <w:t xml:space="preserve"> </w:t>
      </w:r>
      <w:r>
        <w:t xml:space="preserve">the</w:t>
      </w:r>
      <w:r>
        <w:rPr>
          <w:spacing w:val="-4"/>
        </w:rPr>
        <w:t xml:space="preserve"> </w:t>
      </w:r>
      <w:r>
        <w:t xml:space="preserve">site</w:t>
      </w:r>
      <w:r>
        <w:rPr>
          <w:spacing w:val="-2"/>
        </w:rPr>
        <w:t xml:space="preserve"> </w:t>
      </w:r>
      <w:r>
        <w:t xml:space="preserve">to</w:t>
      </w:r>
      <w:r>
        <w:rPr>
          <w:spacing w:val="-1"/>
        </w:rPr>
        <w:t xml:space="preserve"> </w:t>
      </w:r>
      <w:r>
        <w:t xml:space="preserve">design</w:t>
      </w:r>
      <w:r>
        <w:rPr>
          <w:spacing w:val="-3"/>
        </w:rPr>
        <w:t xml:space="preserve"> </w:t>
      </w:r>
      <w:r>
        <w:t xml:space="preserve">levels.</w:t>
      </w:r>
      <w:r>
        <w:rPr>
          <w:spacing w:val="37"/>
        </w:rPr>
        <w:t xml:space="preserve"> </w:t>
      </w:r>
      <w:r>
        <w:t xml:space="preserve">Suitable</w:t>
      </w:r>
      <w:r>
        <w:rPr>
          <w:spacing w:val="-2"/>
        </w:rPr>
        <w:t xml:space="preserve"> </w:t>
      </w:r>
      <w:r>
        <w:t xml:space="preserve">bulk</w:t>
      </w:r>
      <w:r>
        <w:rPr>
          <w:spacing w:val="-2"/>
        </w:rPr>
        <w:t xml:space="preserve"> </w:t>
      </w:r>
      <w:r>
        <w:rPr>
          <w:spacing w:val="-4"/>
        </w:rPr>
        <w:t xml:space="preserve">fill</w:t>
      </w:r>
    </w:p>
    <w:p w:rsidR="00A154E5">
      <w:pPr>
        <w:pStyle w:val="BodyText"/>
        <w:spacing w:before="27" w:line="266" w:lineRule="auto"/>
        <w:ind w:left="120" w:right="210"/>
      </w:pPr>
      <w:r>
        <w:t xml:space="preserve">materials</w:t>
      </w:r>
      <w:r>
        <w:rPr>
          <w:spacing w:val="-4"/>
        </w:rPr>
        <w:t xml:space="preserve"> </w:t>
      </w:r>
      <w:r>
        <w:t xml:space="preserve">for</w:t>
      </w:r>
      <w:r>
        <w:rPr>
          <w:spacing w:val="-2"/>
        </w:rPr>
        <w:t xml:space="preserve"> </w:t>
      </w:r>
      <w:r>
        <w:t xml:space="preserve">compaction</w:t>
      </w:r>
      <w:r>
        <w:rPr>
          <w:spacing w:val="-2"/>
        </w:rPr>
        <w:t xml:space="preserve"> </w:t>
      </w:r>
      <w:r>
        <w:t xml:space="preserve">during</w:t>
      </w:r>
      <w:r>
        <w:rPr>
          <w:spacing w:val="-2"/>
        </w:rPr>
        <w:t xml:space="preserve"> </w:t>
      </w:r>
      <w:r>
        <w:t xml:space="preserve">winter</w:t>
      </w:r>
      <w:r>
        <w:rPr>
          <w:spacing w:val="-2"/>
        </w:rPr>
        <w:t xml:space="preserve"> </w:t>
      </w:r>
      <w:r>
        <w:t xml:space="preserve">includes</w:t>
      </w:r>
      <w:r>
        <w:rPr>
          <w:spacing w:val="-3"/>
        </w:rPr>
        <w:t xml:space="preserve"> </w:t>
      </w:r>
      <w:r>
        <w:t xml:space="preserve">Soft</w:t>
      </w:r>
      <w:r>
        <w:rPr>
          <w:spacing w:val="-3"/>
        </w:rPr>
        <w:t xml:space="preserve"> </w:t>
      </w:r>
      <w:r>
        <w:t xml:space="preserve">Pit</w:t>
      </w:r>
      <w:r>
        <w:rPr>
          <w:spacing w:val="-3"/>
        </w:rPr>
        <w:t xml:space="preserve"> </w:t>
      </w:r>
      <w:r>
        <w:t xml:space="preserve">Run</w:t>
      </w:r>
      <w:r>
        <w:rPr>
          <w:spacing w:val="-2"/>
        </w:rPr>
        <w:t xml:space="preserve"> </w:t>
      </w:r>
      <w:r>
        <w:t xml:space="preserve">(SPR),</w:t>
      </w:r>
      <w:r>
        <w:rPr>
          <w:spacing w:val="-4"/>
        </w:rPr>
        <w:t xml:space="preserve"> </w:t>
      </w:r>
      <w:r>
        <w:t xml:space="preserve">recycled</w:t>
      </w:r>
      <w:r>
        <w:rPr>
          <w:spacing w:val="-4"/>
        </w:rPr>
        <w:t xml:space="preserve"> </w:t>
      </w:r>
      <w:r>
        <w:t xml:space="preserve">crushed</w:t>
      </w:r>
      <w:r>
        <w:rPr>
          <w:spacing w:val="-4"/>
        </w:rPr>
        <w:t xml:space="preserve"> </w:t>
      </w:r>
      <w:r>
        <w:t xml:space="preserve">concrete</w:t>
      </w:r>
      <w:r>
        <w:rPr>
          <w:spacing w:val="-2"/>
        </w:rPr>
        <w:t xml:space="preserve"> </w:t>
      </w:r>
      <w:r>
        <w:t xml:space="preserve">(RCC)</w:t>
      </w:r>
      <w:r>
        <w:rPr>
          <w:spacing w:val="-3"/>
        </w:rPr>
        <w:t xml:space="preserve"> </w:t>
      </w:r>
      <w:r>
        <w:t xml:space="preserve">or quarry graded materials such as GAP40 or GAP65.</w:t>
      </w:r>
    </w:p>
    <w:p w:rsidR="00A154E5">
      <w:pPr>
        <w:pStyle w:val="BodyText"/>
        <w:spacing w:before="116" w:line="264" w:lineRule="auto"/>
        <w:ind w:left="120" w:right="133"/>
      </w:pPr>
      <w:r>
        <w:t xml:space="preserve">Topsoil</w:t>
      </w:r>
      <w:r>
        <w:rPr>
          <w:spacing w:val="-3"/>
        </w:rPr>
        <w:t xml:space="preserve"> </w:t>
      </w:r>
      <w:r>
        <w:t xml:space="preserve">is</w:t>
      </w:r>
      <w:r>
        <w:rPr>
          <w:spacing w:val="-3"/>
        </w:rPr>
        <w:t xml:space="preserve"> </w:t>
      </w:r>
      <w:r>
        <w:t xml:space="preserve">not</w:t>
      </w:r>
      <w:r>
        <w:rPr>
          <w:spacing w:val="-2"/>
        </w:rPr>
        <w:t xml:space="preserve"> </w:t>
      </w:r>
      <w:r>
        <w:t xml:space="preserve">suitable</w:t>
      </w:r>
      <w:r>
        <w:rPr>
          <w:spacing w:val="-1"/>
        </w:rPr>
        <w:t xml:space="preserve"> </w:t>
      </w:r>
      <w:r>
        <w:t xml:space="preserve">as</w:t>
      </w:r>
      <w:r>
        <w:rPr>
          <w:spacing w:val="-3"/>
        </w:rPr>
        <w:t xml:space="preserve"> </w:t>
      </w:r>
      <w:r>
        <w:t xml:space="preserve">a fill</w:t>
      </w:r>
      <w:r>
        <w:rPr>
          <w:spacing w:val="-3"/>
        </w:rPr>
        <w:t xml:space="preserve"> </w:t>
      </w:r>
      <w:r>
        <w:t xml:space="preserve">material</w:t>
      </w:r>
      <w:r>
        <w:rPr>
          <w:spacing w:val="-3"/>
        </w:rPr>
        <w:t xml:space="preserve"> </w:t>
      </w:r>
      <w:r>
        <w:t xml:space="preserve">and</w:t>
      </w:r>
      <w:r>
        <w:rPr>
          <w:spacing w:val="-3"/>
        </w:rPr>
        <w:t xml:space="preserve"> </w:t>
      </w:r>
      <w:r>
        <w:t xml:space="preserve">should</w:t>
      </w:r>
      <w:r>
        <w:rPr>
          <w:spacing w:val="-3"/>
        </w:rPr>
        <w:t xml:space="preserve"> </w:t>
      </w:r>
      <w:r>
        <w:t xml:space="preserve">be stripped/excavated</w:t>
      </w:r>
      <w:r>
        <w:rPr>
          <w:spacing w:val="-3"/>
        </w:rPr>
        <w:t xml:space="preserve"> </w:t>
      </w:r>
      <w:r>
        <w:t xml:space="preserve">prior</w:t>
      </w:r>
      <w:r>
        <w:rPr>
          <w:spacing w:val="-1"/>
        </w:rPr>
        <w:t xml:space="preserve"> </w:t>
      </w:r>
      <w:r>
        <w:t xml:space="preserve">to</w:t>
      </w:r>
      <w:r>
        <w:rPr>
          <w:spacing w:val="-5"/>
        </w:rPr>
        <w:t xml:space="preserve"> </w:t>
      </w:r>
      <w:r>
        <w:t xml:space="preserve">earthworks</w:t>
      </w:r>
      <w:r>
        <w:rPr>
          <w:spacing w:val="-3"/>
        </w:rPr>
        <w:t xml:space="preserve"> </w:t>
      </w:r>
      <w:r>
        <w:t xml:space="preserve">and</w:t>
      </w:r>
      <w:r>
        <w:rPr>
          <w:spacing w:val="-3"/>
        </w:rPr>
        <w:t xml:space="preserve"> </w:t>
      </w:r>
      <w:r>
        <w:t xml:space="preserve">stockpiled for reuse if applicable.</w:t>
      </w:r>
    </w:p>
    <w:p w:rsidR="00A154E5">
      <w:pPr>
        <w:spacing w:line="264" w:lineRule="auto"/>
        <w:sectPr>
          <w:pgSz w:w="11910" w:h="16840" w:orient="portrait"/>
          <w:pgMar w:top="1400" w:right="960" w:bottom="1140" w:left="960" w:header="0" w:footer="953" w:gutter="0"/>
          <w:cols w:num="1" w:space="720">
            <w:col w:w="9990" w:space="720"/>
          </w:cols>
        </w:sectPr>
      </w:pPr>
    </w:p>
    <w:p w:rsidR="00A154E5">
      <w:pPr>
        <w:pStyle w:val="ListParagraph"/>
        <w:numPr>
          <w:ilvl w:val="2"/>
          <w:numId w:val="11"/>
        </w:numPr>
        <w:tabs>
          <w:tab w:val="left" w:pos="1200"/>
        </w:tabs>
        <w:spacing w:before="21"/>
        <w:ind w:hanging="1080"/>
        <w:rPr>
          <w:b/>
          <w:sz w:val="24"/>
        </w:rPr>
      </w:pPr>
      <w:bookmarkStart w:id="99" w:name="_bookmark26"/>
      <w:bookmarkEnd w:id="99"/>
      <w:commentRangeStart w:id="100"/>
      <w:commentRangeStart w:id="101"/>
      <w:r>
        <w:rPr>
          <w:b/>
          <w:color w:val="4DBD34"/>
          <w:sz w:val="24"/>
        </w:rPr>
        <w:t xml:space="preserve">Preliminary compaction specifications</w:t>
      </w:r>
      <w:r>
        <w:commentReference w:id="101"/>
      </w:r>
      <w:commentRangeEnd w:id="101"/>
      <w:r>
        <w:commentReference w:id="100"/>
      </w:r>
      <w:commentRangeEnd w:id="100"/>
    </w:p>
    <w:p w:rsidR="00A154E5">
      <w:pPr>
        <w:pStyle w:val="BodyText"/>
        <w:spacing w:before="52"/>
        <w:rPr>
          <w:b/>
          <w:sz w:val="24"/>
        </w:rPr>
      </w:pPr>
    </w:p>
    <w:p w:rsidR="00A154E5">
      <w:pPr>
        <w:pStyle w:val="BodyText"/>
        <w:spacing w:line="264" w:lineRule="auto"/>
        <w:ind w:left="120"/>
      </w:pPr>
      <w:r>
        <w:t xml:space="preserve">A</w:t>
      </w:r>
      <w:r>
        <w:rPr>
          <w:spacing w:val="-4"/>
        </w:rPr>
        <w:t xml:space="preserve"> </w:t>
      </w:r>
      <w:r>
        <w:t xml:space="preserve">preliminary</w:t>
      </w:r>
      <w:r>
        <w:rPr>
          <w:spacing w:val="-3"/>
        </w:rPr>
        <w:t xml:space="preserve"> </w:t>
      </w:r>
      <w:r>
        <w:t xml:space="preserve">compaction</w:t>
      </w:r>
      <w:r>
        <w:rPr>
          <w:spacing w:val="-5"/>
        </w:rPr>
        <w:t xml:space="preserve"> </w:t>
      </w:r>
      <w:r>
        <w:t xml:space="preserve">specification</w:t>
      </w:r>
      <w:r>
        <w:rPr>
          <w:spacing w:val="-2"/>
        </w:rPr>
        <w:t xml:space="preserve"> </w:t>
      </w:r>
      <w:r>
        <w:t xml:space="preserve">for</w:t>
      </w:r>
      <w:r>
        <w:rPr>
          <w:spacing w:val="-2"/>
        </w:rPr>
        <w:t xml:space="preserve"> </w:t>
      </w:r>
      <w:r>
        <w:t xml:space="preserve">bulk</w:t>
      </w:r>
      <w:r>
        <w:rPr>
          <w:spacing w:val="-2"/>
        </w:rPr>
        <w:t xml:space="preserve"> </w:t>
      </w:r>
      <w:r>
        <w:t xml:space="preserve">fill</w:t>
      </w:r>
      <w:r>
        <w:rPr>
          <w:spacing w:val="-4"/>
        </w:rPr>
        <w:t xml:space="preserve"> </w:t>
      </w:r>
      <w:r>
        <w:t xml:space="preserve">using</w:t>
      </w:r>
      <w:r>
        <w:rPr>
          <w:spacing w:val="-2"/>
        </w:rPr>
        <w:t xml:space="preserve"> </w:t>
      </w:r>
      <w:r>
        <w:t xml:space="preserve">site-won</w:t>
      </w:r>
      <w:r>
        <w:rPr>
          <w:spacing w:val="-2"/>
        </w:rPr>
        <w:t xml:space="preserve"> </w:t>
      </w:r>
      <w:r>
        <w:t xml:space="preserve">volcanic</w:t>
      </w:r>
      <w:r>
        <w:rPr>
          <w:spacing w:val="-4"/>
        </w:rPr>
        <w:t xml:space="preserve"> </w:t>
      </w:r>
      <w:r>
        <w:t xml:space="preserve">soils,</w:t>
      </w:r>
      <w:r>
        <w:rPr>
          <w:spacing w:val="-4"/>
        </w:rPr>
        <w:t xml:space="preserve"> </w:t>
      </w:r>
      <w:r>
        <w:t xml:space="preserve">imported</w:t>
      </w:r>
      <w:r>
        <w:rPr>
          <w:spacing w:val="-4"/>
        </w:rPr>
        <w:t xml:space="preserve"> </w:t>
      </w:r>
      <w:r>
        <w:t xml:space="preserve">cohesive</w:t>
      </w:r>
      <w:r>
        <w:rPr>
          <w:spacing w:val="-2"/>
        </w:rPr>
        <w:t xml:space="preserve"> </w:t>
      </w:r>
      <w:r>
        <w:t xml:space="preserve">fill</w:t>
      </w:r>
      <w:r>
        <w:rPr>
          <w:spacing w:val="-4"/>
        </w:rPr>
        <w:t xml:space="preserve"> </w:t>
      </w:r>
      <w:r>
        <w:t xml:space="preserve">or imported hardfill materials is provided below:</w:t>
      </w:r>
    </w:p>
    <w:p w:rsidR="00A154E5">
      <w:pPr>
        <w:pStyle w:val="Heading4"/>
        <w:spacing w:before="122"/>
      </w:pPr>
      <w:r>
        <w:t xml:space="preserve">Table</w:t>
      </w:r>
      <w:r>
        <w:rPr>
          <w:spacing w:val="-6"/>
        </w:rPr>
        <w:t xml:space="preserve"> </w:t>
      </w:r>
      <w:r>
        <w:t xml:space="preserve">4:</w:t>
      </w:r>
      <w:r>
        <w:rPr>
          <w:spacing w:val="-5"/>
        </w:rPr>
        <w:t xml:space="preserve"> </w:t>
      </w:r>
      <w:r>
        <w:t xml:space="preserve">Preliminary</w:t>
      </w:r>
      <w:r>
        <w:rPr>
          <w:spacing w:val="-6"/>
        </w:rPr>
        <w:t xml:space="preserve"> </w:t>
      </w:r>
      <w:r>
        <w:t xml:space="preserve">earthworks</w:t>
      </w:r>
      <w:r>
        <w:rPr>
          <w:spacing w:val="-5"/>
        </w:rPr>
        <w:t xml:space="preserve"> </w:t>
      </w:r>
      <w:r>
        <w:rPr>
          <w:spacing w:val="-2"/>
        </w:rPr>
        <w:t xml:space="preserve">specifications</w:t>
      </w:r>
    </w:p>
    <w:p w:rsidR="00A154E5">
      <w:pPr>
        <w:pStyle w:val="BodyText"/>
        <w:rPr>
          <w:b/>
          <w:sz w:val="17"/>
        </w:rPr>
      </w:pPr>
    </w:p>
    <w:tbl>
      <w:tblPr>
        <w:tblStyle w:val="NormalTable"/>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
      <w:tblGrid>
        <w:gridCol w:w="4305"/>
        <w:gridCol w:w="5344"/>
      </w:tblGrid>
      <w:tr w14:paraId="2C5B5C0C" w14:textId="77777777">
        <w:tblPrEx>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Ex>
        <w:trPr>
          <w:trHeight w:val="496"/>
        </w:trPr>
        <w:tc>
          <w:tcPr>
            <w:tcW w:w="4305" w:type="dxa"/>
            <w:tcBorders>
              <w:top w:val="nil"/>
              <w:left w:val="nil"/>
            </w:tcBorders>
            <w:shd w:val="clear" w:color="auto" w:fill="48B757"/>
          </w:tcPr>
          <w:p w:rsidR="00A154E5">
            <w:pPr>
              <w:pStyle w:val="TableParagraph"/>
              <w:spacing w:before="81"/>
              <w:ind w:left="1301"/>
              <w:rPr>
                <w:b/>
              </w:rPr>
            </w:pPr>
            <w:r>
              <w:rPr>
                <w:b/>
                <w:color w:val="FFFFFF"/>
              </w:rPr>
              <w:t xml:space="preserve">COHESIVE</w:t>
            </w:r>
            <w:r>
              <w:rPr>
                <w:b/>
                <w:color w:val="FFFFFF"/>
                <w:spacing w:val="-7"/>
              </w:rPr>
              <w:t xml:space="preserve"> </w:t>
            </w:r>
            <w:r>
              <w:rPr>
                <w:b/>
                <w:color w:val="FFFFFF"/>
                <w:spacing w:val="-2"/>
              </w:rPr>
              <w:t xml:space="preserve">SOILS</w:t>
            </w:r>
          </w:p>
        </w:tc>
        <w:tc>
          <w:tcPr>
            <w:tcW w:w="5344" w:type="dxa"/>
            <w:tcBorders>
              <w:top w:val="nil"/>
              <w:right w:val="nil"/>
            </w:tcBorders>
            <w:shd w:val="clear" w:color="auto" w:fill="48B757"/>
          </w:tcPr>
          <w:p w:rsidR="00A154E5">
            <w:pPr>
              <w:pStyle w:val="TableParagraph"/>
              <w:rPr>
                <w:rFonts w:ascii="Times New Roman"/>
              </w:rPr>
            </w:pPr>
          </w:p>
        </w:tc>
      </w:tr>
      <w:tr w14:paraId="05EB7D2F" w14:textId="77777777">
        <w:tblPrEx>
          <w:tblW w:w="0" w:type="auto"/>
          <w:tblInd w:w="216" w:type="dxa"/>
          <w:tblLayout w:type="fixed"/>
          <w:tblCellMar>
            <w:left w:w="0" w:type="dxa"/>
            <w:right w:w="0" w:type="dxa"/>
          </w:tblCellMar>
          <w:tblLook w:val="01E0"/>
        </w:tblPrEx>
        <w:trPr>
          <w:trHeight w:val="910"/>
        </w:trPr>
        <w:tc>
          <w:tcPr>
            <w:tcW w:w="4305" w:type="dxa"/>
            <w:tcBorders>
              <w:left w:val="nil"/>
            </w:tcBorders>
            <w:shd w:val="clear" w:color="auto" w:fill="F1F1F1"/>
          </w:tcPr>
          <w:p w:rsidR="00A154E5">
            <w:pPr>
              <w:pStyle w:val="TableParagraph"/>
              <w:spacing w:before="80"/>
              <w:ind w:left="64"/>
            </w:pPr>
            <w:r>
              <w:t xml:space="preserve">Undrained</w:t>
            </w:r>
            <w:r>
              <w:rPr>
                <w:spacing w:val="-6"/>
              </w:rPr>
              <w:t xml:space="preserve"> </w:t>
            </w:r>
            <w:r>
              <w:t xml:space="preserve">Shear</w:t>
            </w:r>
            <w:r>
              <w:rPr>
                <w:spacing w:val="-4"/>
              </w:rPr>
              <w:t xml:space="preserve"> </w:t>
            </w:r>
            <w:r>
              <w:rPr>
                <w:spacing w:val="-2"/>
              </w:rPr>
              <w:t xml:space="preserve">Strength</w:t>
            </w:r>
          </w:p>
        </w:tc>
        <w:tc>
          <w:tcPr>
            <w:tcW w:w="5344" w:type="dxa"/>
            <w:tcBorders>
              <w:right w:val="nil"/>
            </w:tcBorders>
            <w:shd w:val="clear" w:color="auto" w:fill="F1F1F1"/>
          </w:tcPr>
          <w:p w:rsidR="00A154E5">
            <w:pPr>
              <w:pStyle w:val="TableParagraph"/>
              <w:spacing w:before="80"/>
              <w:ind w:left="64"/>
            </w:pPr>
            <w:r>
              <w:t xml:space="preserve">Minimum</w:t>
            </w:r>
            <w:r>
              <w:rPr>
                <w:spacing w:val="-4"/>
              </w:rPr>
              <w:t xml:space="preserve"> </w:t>
            </w:r>
            <w:r>
              <w:t xml:space="preserve">single</w:t>
            </w:r>
            <w:r>
              <w:rPr>
                <w:spacing w:val="-3"/>
              </w:rPr>
              <w:t xml:space="preserve"> </w:t>
            </w:r>
            <w:r>
              <w:t xml:space="preserve">value</w:t>
            </w:r>
            <w:r>
              <w:rPr>
                <w:spacing w:val="-2"/>
              </w:rPr>
              <w:t xml:space="preserve"> </w:t>
            </w:r>
            <w:r>
              <w:t xml:space="preserve">≥</w:t>
            </w:r>
            <w:r>
              <w:rPr>
                <w:spacing w:val="-4"/>
              </w:rPr>
              <w:t xml:space="preserve"> </w:t>
            </w:r>
            <w:r>
              <w:t xml:space="preserve">120</w:t>
            </w:r>
            <w:r>
              <w:rPr>
                <w:spacing w:val="-4"/>
              </w:rPr>
              <w:t xml:space="preserve"> </w:t>
            </w:r>
            <w:r>
              <w:rPr>
                <w:spacing w:val="-5"/>
              </w:rPr>
              <w:t xml:space="preserve">kPa</w:t>
            </w:r>
          </w:p>
          <w:p w:rsidR="00A154E5">
            <w:pPr>
              <w:pStyle w:val="TableParagraph"/>
              <w:spacing w:before="147"/>
              <w:ind w:left="64"/>
            </w:pPr>
            <w:r>
              <w:t xml:space="preserve">Average</w:t>
            </w:r>
            <w:r>
              <w:rPr>
                <w:spacing w:val="-3"/>
              </w:rPr>
              <w:t xml:space="preserve"> </w:t>
            </w:r>
            <w:r>
              <w:t xml:space="preserve">(5</w:t>
            </w:r>
            <w:r>
              <w:rPr>
                <w:spacing w:val="-4"/>
              </w:rPr>
              <w:t xml:space="preserve"> </w:t>
            </w:r>
            <w:r>
              <w:t xml:space="preserve">consecutive</w:t>
            </w:r>
            <w:r>
              <w:rPr>
                <w:spacing w:val="-2"/>
              </w:rPr>
              <w:t xml:space="preserve"> </w:t>
            </w:r>
            <w:r>
              <w:t xml:space="preserve">tests) ≥</w:t>
            </w:r>
            <w:r>
              <w:rPr>
                <w:spacing w:val="-4"/>
              </w:rPr>
              <w:t xml:space="preserve"> </w:t>
            </w:r>
            <w:r>
              <w:t xml:space="preserve">130</w:t>
            </w:r>
            <w:r>
              <w:rPr>
                <w:spacing w:val="-2"/>
              </w:rPr>
              <w:t xml:space="preserve"> </w:t>
            </w:r>
            <w:r>
              <w:rPr>
                <w:spacing w:val="-5"/>
              </w:rPr>
              <w:t xml:space="preserve">kPa</w:t>
            </w:r>
          </w:p>
        </w:tc>
      </w:tr>
      <w:tr w14:paraId="42533B29" w14:textId="77777777">
        <w:tblPrEx>
          <w:tblW w:w="0" w:type="auto"/>
          <w:tblInd w:w="216" w:type="dxa"/>
          <w:tblLayout w:type="fixed"/>
          <w:tblCellMar>
            <w:left w:w="0" w:type="dxa"/>
            <w:right w:w="0" w:type="dxa"/>
          </w:tblCellMar>
          <w:tblLook w:val="01E0"/>
        </w:tblPrEx>
        <w:trPr>
          <w:trHeight w:val="911"/>
        </w:trPr>
        <w:tc>
          <w:tcPr>
            <w:tcW w:w="4305" w:type="dxa"/>
            <w:tcBorders>
              <w:left w:val="nil"/>
              <w:bottom w:val="nil"/>
            </w:tcBorders>
            <w:shd w:val="clear" w:color="auto" w:fill="F1F1F1"/>
          </w:tcPr>
          <w:p w:rsidR="00A154E5">
            <w:pPr>
              <w:pStyle w:val="TableParagraph"/>
              <w:spacing w:before="80"/>
              <w:ind w:left="64"/>
            </w:pPr>
            <w:r>
              <w:t xml:space="preserve">And</w:t>
            </w:r>
            <w:r>
              <w:rPr>
                <w:spacing w:val="-4"/>
              </w:rPr>
              <w:t xml:space="preserve"> </w:t>
            </w:r>
            <w:r>
              <w:t xml:space="preserve">Air</w:t>
            </w:r>
            <w:r>
              <w:rPr>
                <w:spacing w:val="-2"/>
              </w:rPr>
              <w:t xml:space="preserve"> Voids</w:t>
            </w:r>
          </w:p>
        </w:tc>
        <w:tc>
          <w:tcPr>
            <w:tcW w:w="5344" w:type="dxa"/>
            <w:tcBorders>
              <w:bottom w:val="nil"/>
              <w:right w:val="nil"/>
            </w:tcBorders>
            <w:shd w:val="clear" w:color="auto" w:fill="F1F1F1"/>
          </w:tcPr>
          <w:p w:rsidR="00A154E5">
            <w:pPr>
              <w:pStyle w:val="TableParagraph"/>
              <w:spacing w:before="80"/>
              <w:ind w:left="64"/>
            </w:pPr>
            <w:r>
              <w:t xml:space="preserve">Maximum</w:t>
            </w:r>
            <w:r>
              <w:rPr>
                <w:spacing w:val="-4"/>
              </w:rPr>
              <w:t xml:space="preserve"> </w:t>
            </w:r>
            <w:r>
              <w:t xml:space="preserve">single</w:t>
            </w:r>
            <w:r>
              <w:rPr>
                <w:spacing w:val="-3"/>
              </w:rPr>
              <w:t xml:space="preserve"> </w:t>
            </w:r>
            <w:r>
              <w:t xml:space="preserve">value</w:t>
            </w:r>
            <w:r>
              <w:rPr>
                <w:spacing w:val="-3"/>
              </w:rPr>
              <w:t xml:space="preserve"> </w:t>
            </w:r>
            <w:r>
              <w:t xml:space="preserve">≤</w:t>
            </w:r>
            <w:r>
              <w:rPr>
                <w:spacing w:val="-4"/>
              </w:rPr>
              <w:t xml:space="preserve"> </w:t>
            </w:r>
            <w:r>
              <w:t xml:space="preserve">10</w:t>
            </w:r>
            <w:r>
              <w:rPr>
                <w:spacing w:val="-3"/>
              </w:rPr>
              <w:t xml:space="preserve"> </w:t>
            </w:r>
            <w:r>
              <w:rPr>
                <w:spacing w:val="-10"/>
              </w:rPr>
              <w:t xml:space="preserve">%</w:t>
            </w:r>
          </w:p>
          <w:p w:rsidR="00A154E5">
            <w:pPr>
              <w:pStyle w:val="TableParagraph"/>
              <w:spacing w:before="147"/>
              <w:ind w:left="64"/>
            </w:pPr>
            <w:r>
              <w:t xml:space="preserve">Average</w:t>
            </w:r>
            <w:r>
              <w:rPr>
                <w:spacing w:val="-3"/>
              </w:rPr>
              <w:t xml:space="preserve"> </w:t>
            </w:r>
            <w:r>
              <w:t xml:space="preserve">(5</w:t>
            </w:r>
            <w:r>
              <w:rPr>
                <w:spacing w:val="-5"/>
              </w:rPr>
              <w:t xml:space="preserve"> </w:t>
            </w:r>
            <w:r>
              <w:t xml:space="preserve">consecutive</w:t>
            </w:r>
            <w:r>
              <w:rPr>
                <w:spacing w:val="-3"/>
              </w:rPr>
              <w:t xml:space="preserve"> </w:t>
            </w:r>
            <w:r>
              <w:t xml:space="preserve">tests)</w:t>
            </w:r>
            <w:r>
              <w:rPr>
                <w:spacing w:val="-3"/>
              </w:rPr>
              <w:t xml:space="preserve"> </w:t>
            </w:r>
            <w:r>
              <w:t xml:space="preserve">≤</w:t>
            </w:r>
            <w:r>
              <w:rPr>
                <w:spacing w:val="-5"/>
              </w:rPr>
              <w:t xml:space="preserve"> </w:t>
            </w:r>
            <w:r>
              <w:t xml:space="preserve">8</w:t>
            </w:r>
            <w:r>
              <w:rPr>
                <w:spacing w:val="-4"/>
              </w:rPr>
              <w:t xml:space="preserve"> </w:t>
            </w:r>
            <w:r>
              <w:rPr>
                <w:spacing w:val="-10"/>
              </w:rPr>
              <w:t xml:space="preserve">%</w:t>
            </w:r>
          </w:p>
        </w:tc>
      </w:tr>
      <w:tr w14:paraId="370BEA34" w14:textId="77777777">
        <w:tblPrEx>
          <w:tblW w:w="0" w:type="auto"/>
          <w:tblInd w:w="216" w:type="dxa"/>
          <w:tblLayout w:type="fixed"/>
          <w:tblCellMar>
            <w:left w:w="0" w:type="dxa"/>
            <w:right w:w="0" w:type="dxa"/>
          </w:tblCellMar>
          <w:tblLook w:val="01E0"/>
        </w:tblPrEx>
        <w:trPr>
          <w:trHeight w:val="674"/>
        </w:trPr>
        <w:tc>
          <w:tcPr>
            <w:tcW w:w="4305" w:type="dxa"/>
            <w:tcBorders>
              <w:top w:val="nil"/>
              <w:left w:val="nil"/>
              <w:bottom w:val="nil"/>
            </w:tcBorders>
          </w:tcPr>
          <w:p w:rsidR="00A154E5">
            <w:pPr>
              <w:pStyle w:val="TableParagraph"/>
              <w:rPr>
                <w:rFonts w:ascii="Times New Roman"/>
              </w:rPr>
            </w:pPr>
          </w:p>
        </w:tc>
        <w:tc>
          <w:tcPr>
            <w:tcW w:w="5344" w:type="dxa"/>
            <w:tcBorders>
              <w:top w:val="nil"/>
              <w:bottom w:val="nil"/>
              <w:right w:val="nil"/>
            </w:tcBorders>
          </w:tcPr>
          <w:p w:rsidR="00A154E5">
            <w:pPr>
              <w:pStyle w:val="TableParagraph"/>
              <w:rPr>
                <w:rFonts w:ascii="Times New Roman"/>
              </w:rPr>
            </w:pPr>
          </w:p>
        </w:tc>
      </w:tr>
      <w:tr w14:paraId="7DD8733E" w14:textId="77777777">
        <w:tblPrEx>
          <w:tblW w:w="0" w:type="auto"/>
          <w:tblInd w:w="216" w:type="dxa"/>
          <w:tblLayout w:type="fixed"/>
          <w:tblCellMar>
            <w:left w:w="0" w:type="dxa"/>
            <w:right w:w="0" w:type="dxa"/>
          </w:tblCellMar>
          <w:tblLook w:val="01E0"/>
        </w:tblPrEx>
        <w:trPr>
          <w:trHeight w:val="496"/>
        </w:trPr>
        <w:tc>
          <w:tcPr>
            <w:tcW w:w="4305" w:type="dxa"/>
            <w:tcBorders>
              <w:top w:val="nil"/>
              <w:left w:val="nil"/>
            </w:tcBorders>
            <w:shd w:val="clear" w:color="auto" w:fill="48B757"/>
          </w:tcPr>
          <w:p w:rsidR="00A154E5">
            <w:pPr>
              <w:pStyle w:val="TableParagraph"/>
              <w:spacing w:before="81"/>
              <w:ind w:left="226"/>
              <w:rPr>
                <w:b/>
              </w:rPr>
            </w:pPr>
            <w:r>
              <w:rPr>
                <w:b/>
                <w:color w:val="FFFFFF"/>
              </w:rPr>
              <w:t xml:space="preserve">MATERIAL</w:t>
            </w:r>
            <w:r>
              <w:rPr>
                <w:b/>
                <w:color w:val="FFFFFF"/>
                <w:spacing w:val="-8"/>
              </w:rPr>
              <w:t xml:space="preserve"> </w:t>
            </w:r>
            <w:r>
              <w:rPr>
                <w:b/>
                <w:color w:val="FFFFFF"/>
              </w:rPr>
              <w:t xml:space="preserve">FROM</w:t>
            </w:r>
            <w:r>
              <w:rPr>
                <w:b/>
                <w:color w:val="FFFFFF"/>
                <w:spacing w:val="-6"/>
              </w:rPr>
              <w:t xml:space="preserve"> </w:t>
            </w:r>
            <w:r>
              <w:rPr>
                <w:b/>
                <w:color w:val="FFFFFF"/>
              </w:rPr>
              <w:t xml:space="preserve">EXTERNAL</w:t>
            </w:r>
            <w:r>
              <w:rPr>
                <w:b/>
                <w:color w:val="FFFFFF"/>
                <w:spacing w:val="-7"/>
              </w:rPr>
              <w:t xml:space="preserve"> </w:t>
            </w:r>
            <w:r>
              <w:rPr>
                <w:b/>
                <w:color w:val="FFFFFF"/>
                <w:spacing w:val="-2"/>
              </w:rPr>
              <w:t xml:space="preserve">SOURCES</w:t>
            </w:r>
          </w:p>
        </w:tc>
        <w:tc>
          <w:tcPr>
            <w:tcW w:w="5344" w:type="dxa"/>
            <w:tcBorders>
              <w:top w:val="nil"/>
              <w:right w:val="nil"/>
            </w:tcBorders>
            <w:shd w:val="clear" w:color="auto" w:fill="48B757"/>
          </w:tcPr>
          <w:p w:rsidR="00A154E5">
            <w:pPr>
              <w:pStyle w:val="TableParagraph"/>
              <w:rPr>
                <w:rFonts w:ascii="Times New Roman"/>
              </w:rPr>
            </w:pPr>
          </w:p>
        </w:tc>
      </w:tr>
      <w:tr w14:paraId="40D9358A" w14:textId="77777777">
        <w:tblPrEx>
          <w:tblW w:w="0" w:type="auto"/>
          <w:tblInd w:w="216" w:type="dxa"/>
          <w:tblLayout w:type="fixed"/>
          <w:tblCellMar>
            <w:left w:w="0" w:type="dxa"/>
            <w:right w:w="0" w:type="dxa"/>
          </w:tblCellMar>
          <w:tblLook w:val="01E0"/>
        </w:tblPrEx>
        <w:trPr>
          <w:trHeight w:val="495"/>
        </w:trPr>
        <w:tc>
          <w:tcPr>
            <w:tcW w:w="4305" w:type="dxa"/>
            <w:tcBorders>
              <w:left w:val="nil"/>
            </w:tcBorders>
            <w:shd w:val="clear" w:color="auto" w:fill="F1F1F1"/>
          </w:tcPr>
          <w:p w:rsidR="00A154E5">
            <w:pPr>
              <w:pStyle w:val="TableParagraph"/>
              <w:spacing w:before="80"/>
              <w:ind w:left="64"/>
            </w:pPr>
            <w:r>
              <w:t xml:space="preserve">Density</w:t>
            </w:r>
            <w:r>
              <w:rPr>
                <w:spacing w:val="-4"/>
              </w:rPr>
              <w:t xml:space="preserve"> </w:t>
            </w:r>
            <w:r>
              <w:t xml:space="preserve">(nuclear</w:t>
            </w:r>
            <w:r>
              <w:rPr>
                <w:spacing w:val="-4"/>
              </w:rPr>
              <w:t xml:space="preserve"> </w:t>
            </w:r>
            <w:r>
              <w:rPr>
                <w:spacing w:val="-2"/>
              </w:rPr>
              <w:t xml:space="preserve">densometer)</w:t>
            </w:r>
          </w:p>
        </w:tc>
        <w:tc>
          <w:tcPr>
            <w:tcW w:w="5344" w:type="dxa"/>
            <w:tcBorders>
              <w:right w:val="nil"/>
            </w:tcBorders>
            <w:shd w:val="clear" w:color="auto" w:fill="F1F1F1"/>
          </w:tcPr>
          <w:p w:rsidR="00A154E5">
            <w:pPr>
              <w:pStyle w:val="TableParagraph"/>
              <w:spacing w:before="80"/>
              <w:ind w:left="64"/>
            </w:pPr>
            <w:r>
              <w:t xml:space="preserve">≥</w:t>
            </w:r>
            <w:r>
              <w:rPr>
                <w:spacing w:val="-4"/>
              </w:rPr>
              <w:t xml:space="preserve"> </w:t>
            </w:r>
            <w:r>
              <w:t xml:space="preserve">95%</w:t>
            </w:r>
            <w:r>
              <w:rPr>
                <w:spacing w:val="-3"/>
              </w:rPr>
              <w:t xml:space="preserve"> </w:t>
            </w:r>
            <w:r>
              <w:t xml:space="preserve">of</w:t>
            </w:r>
            <w:r>
              <w:rPr>
                <w:spacing w:val="-3"/>
              </w:rPr>
              <w:t xml:space="preserve"> </w:t>
            </w:r>
            <w:r>
              <w:t xml:space="preserve">Maximum</w:t>
            </w:r>
            <w:r>
              <w:rPr>
                <w:spacing w:val="-4"/>
              </w:rPr>
              <w:t xml:space="preserve"> </w:t>
            </w:r>
            <w:r>
              <w:t xml:space="preserve">Dry</w:t>
            </w:r>
            <w:r>
              <w:rPr>
                <w:spacing w:val="-3"/>
              </w:rPr>
              <w:t xml:space="preserve"> </w:t>
            </w:r>
            <w:r>
              <w:t xml:space="preserve">Density</w:t>
            </w:r>
            <w:r>
              <w:rPr>
                <w:spacing w:val="-2"/>
              </w:rPr>
              <w:t xml:space="preserve"> </w:t>
            </w:r>
            <w:r>
              <w:t xml:space="preserve">(Standard</w:t>
            </w:r>
            <w:r>
              <w:rPr>
                <w:spacing w:val="-3"/>
              </w:rPr>
              <w:t xml:space="preserve"> </w:t>
            </w:r>
            <w:r>
              <w:rPr>
                <w:spacing w:val="-2"/>
              </w:rPr>
              <w:t xml:space="preserve">Compaction)</w:t>
            </w:r>
          </w:p>
        </w:tc>
      </w:tr>
      <w:tr w14:paraId="5B07E1E2" w14:textId="77777777">
        <w:tblPrEx>
          <w:tblW w:w="0" w:type="auto"/>
          <w:tblInd w:w="216" w:type="dxa"/>
          <w:tblLayout w:type="fixed"/>
          <w:tblCellMar>
            <w:left w:w="0" w:type="dxa"/>
            <w:right w:w="0" w:type="dxa"/>
          </w:tblCellMar>
          <w:tblLook w:val="01E0"/>
        </w:tblPrEx>
        <w:trPr>
          <w:trHeight w:val="911"/>
        </w:trPr>
        <w:tc>
          <w:tcPr>
            <w:tcW w:w="4305" w:type="dxa"/>
            <w:tcBorders>
              <w:left w:val="nil"/>
              <w:bottom w:val="nil"/>
            </w:tcBorders>
            <w:shd w:val="clear" w:color="auto" w:fill="F1F1F1"/>
          </w:tcPr>
          <w:p w:rsidR="00A154E5">
            <w:pPr>
              <w:pStyle w:val="TableParagraph"/>
              <w:spacing w:before="80"/>
              <w:ind w:left="64"/>
            </w:pPr>
            <w:r>
              <w:t xml:space="preserve">Supplemented</w:t>
            </w:r>
            <w:r>
              <w:rPr>
                <w:spacing w:val="-4"/>
              </w:rPr>
              <w:t xml:space="preserve"> </w:t>
            </w:r>
            <w:r>
              <w:t xml:space="preserve">by</w:t>
            </w:r>
            <w:r>
              <w:rPr>
                <w:spacing w:val="-5"/>
              </w:rPr>
              <w:t xml:space="preserve"> </w:t>
            </w:r>
            <w:r>
              <w:t xml:space="preserve">Clegg</w:t>
            </w:r>
            <w:r>
              <w:rPr>
                <w:spacing w:val="-3"/>
              </w:rPr>
              <w:t xml:space="preserve"> </w:t>
            </w:r>
            <w:r>
              <w:t xml:space="preserve">hammer</w:t>
            </w:r>
            <w:r>
              <w:rPr>
                <w:spacing w:val="-4"/>
              </w:rPr>
              <w:t xml:space="preserve"> test</w:t>
            </w:r>
          </w:p>
        </w:tc>
        <w:tc>
          <w:tcPr>
            <w:tcW w:w="5344" w:type="dxa"/>
            <w:tcBorders>
              <w:bottom w:val="nil"/>
              <w:right w:val="nil"/>
            </w:tcBorders>
            <w:shd w:val="clear" w:color="auto" w:fill="F1F1F1"/>
          </w:tcPr>
          <w:p w:rsidR="00A154E5">
            <w:pPr>
              <w:pStyle w:val="TableParagraph"/>
              <w:spacing w:before="80"/>
              <w:ind w:left="64"/>
            </w:pPr>
            <w:r>
              <w:t xml:space="preserve">Minimum</w:t>
            </w:r>
            <w:r>
              <w:rPr>
                <w:spacing w:val="-6"/>
              </w:rPr>
              <w:t xml:space="preserve"> </w:t>
            </w:r>
            <w:r>
              <w:t xml:space="preserve">Clegg</w:t>
            </w:r>
            <w:r>
              <w:rPr>
                <w:spacing w:val="-4"/>
              </w:rPr>
              <w:t xml:space="preserve"> </w:t>
            </w:r>
            <w:r>
              <w:t xml:space="preserve">Impact</w:t>
            </w:r>
            <w:r>
              <w:rPr>
                <w:spacing w:val="-4"/>
              </w:rPr>
              <w:t xml:space="preserve"> </w:t>
            </w:r>
            <w:r>
              <w:t xml:space="preserve">Value</w:t>
            </w:r>
            <w:r>
              <w:rPr>
                <w:spacing w:val="-2"/>
              </w:rPr>
              <w:t xml:space="preserve"> </w:t>
            </w:r>
            <w:r>
              <w:t xml:space="preserve">≥</w:t>
            </w:r>
            <w:r>
              <w:rPr>
                <w:spacing w:val="-5"/>
              </w:rPr>
              <w:t xml:space="preserve"> 20</w:t>
            </w:r>
          </w:p>
          <w:p w:rsidR="00A154E5">
            <w:pPr>
              <w:pStyle w:val="TableParagraph"/>
              <w:spacing w:before="147"/>
              <w:ind w:left="64"/>
            </w:pPr>
            <w:r>
              <w:t xml:space="preserve">Average</w:t>
            </w:r>
            <w:r>
              <w:rPr>
                <w:spacing w:val="-4"/>
              </w:rPr>
              <w:t xml:space="preserve"> </w:t>
            </w:r>
            <w:r>
              <w:t xml:space="preserve">Clegg</w:t>
            </w:r>
            <w:r>
              <w:rPr>
                <w:spacing w:val="-4"/>
              </w:rPr>
              <w:t xml:space="preserve"> </w:t>
            </w:r>
            <w:r>
              <w:t xml:space="preserve">Impact</w:t>
            </w:r>
            <w:r>
              <w:rPr>
                <w:spacing w:val="-4"/>
              </w:rPr>
              <w:t xml:space="preserve"> </w:t>
            </w:r>
            <w:r>
              <w:t xml:space="preserve">Value</w:t>
            </w:r>
            <w:r>
              <w:rPr>
                <w:spacing w:val="-3"/>
              </w:rPr>
              <w:t xml:space="preserve"> </w:t>
            </w:r>
            <w:r>
              <w:t xml:space="preserve">(5</w:t>
            </w:r>
            <w:r>
              <w:rPr>
                <w:spacing w:val="-5"/>
              </w:rPr>
              <w:t xml:space="preserve"> </w:t>
            </w:r>
            <w:r>
              <w:t xml:space="preserve">consecutive</w:t>
            </w:r>
            <w:r>
              <w:rPr>
                <w:spacing w:val="-3"/>
              </w:rPr>
              <w:t xml:space="preserve"> </w:t>
            </w:r>
            <w:r>
              <w:t xml:space="preserve">tests)</w:t>
            </w:r>
            <w:r>
              <w:rPr>
                <w:spacing w:val="-2"/>
              </w:rPr>
              <w:t xml:space="preserve"> </w:t>
            </w:r>
            <w:r>
              <w:t xml:space="preserve">≥</w:t>
            </w:r>
            <w:r>
              <w:rPr>
                <w:spacing w:val="-5"/>
              </w:rPr>
              <w:t xml:space="preserve"> 23</w:t>
            </w:r>
          </w:p>
        </w:tc>
      </w:tr>
    </w:tbl>
    <w:p w:rsidR="00A154E5">
      <w:pPr>
        <w:pStyle w:val="BodyText"/>
        <w:spacing w:before="186"/>
        <w:rPr>
          <w:b/>
        </w:rPr>
      </w:pPr>
    </w:p>
    <w:p w:rsidR="00A154E5">
      <w:pPr>
        <w:pStyle w:val="Heading2"/>
        <w:numPr>
          <w:ilvl w:val="1"/>
          <w:numId w:val="11"/>
        </w:numPr>
        <w:tabs>
          <w:tab w:val="left" w:pos="685"/>
        </w:tabs>
        <w:ind w:left="685" w:hanging="565"/>
      </w:pPr>
      <w:bookmarkStart w:id="102" w:name="_bookmark27"/>
      <w:bookmarkEnd w:id="102"/>
      <w:r>
        <w:rPr>
          <w:color w:val="7E7E7E"/>
        </w:rPr>
        <w:t xml:space="preserve">Preliminary</w:t>
      </w:r>
      <w:r>
        <w:rPr>
          <w:color w:val="7E7E7E"/>
          <w:spacing w:val="-2"/>
        </w:rPr>
        <w:t xml:space="preserve"> </w:t>
      </w:r>
      <w:r>
        <w:rPr>
          <w:color w:val="7E7E7E"/>
        </w:rPr>
        <w:t xml:space="preserve">foundations</w:t>
      </w:r>
      <w:r>
        <w:rPr>
          <w:color w:val="7E7E7E"/>
          <w:spacing w:val="-1"/>
        </w:rPr>
        <w:t xml:space="preserve"> </w:t>
      </w:r>
      <w:r>
        <w:rPr>
          <w:color w:val="7E7E7E"/>
          <w:spacing w:val="-2"/>
        </w:rPr>
        <w:t xml:space="preserve">advice</w:t>
      </w:r>
    </w:p>
    <w:p w:rsidR="00A154E5">
      <w:pPr>
        <w:pStyle w:val="ListParagraph"/>
        <w:numPr>
          <w:ilvl w:val="2"/>
          <w:numId w:val="11"/>
        </w:numPr>
        <w:tabs>
          <w:tab w:val="left" w:pos="1200"/>
        </w:tabs>
        <w:spacing w:before="316"/>
        <w:ind w:hanging="1080"/>
        <w:rPr>
          <w:b/>
          <w:sz w:val="24"/>
        </w:rPr>
      </w:pPr>
      <w:bookmarkStart w:id="103" w:name="_bookmark28"/>
      <w:bookmarkEnd w:id="103"/>
      <w:r>
        <w:rPr>
          <w:b/>
          <w:color w:val="4DBD34"/>
          <w:spacing w:val="-2"/>
          <w:sz w:val="24"/>
        </w:rPr>
        <w:t xml:space="preserve">General</w:t>
      </w:r>
    </w:p>
    <w:p w:rsidR="00A154E5">
      <w:pPr>
        <w:pStyle w:val="BodyText"/>
        <w:spacing w:before="52"/>
        <w:rPr>
          <w:b/>
          <w:sz w:val="24"/>
        </w:rPr>
      </w:pPr>
    </w:p>
    <w:p w:rsidR="00A154E5">
      <w:pPr>
        <w:pStyle w:val="BodyText"/>
        <w:spacing w:before="1"/>
        <w:ind w:left="120"/>
      </w:pPr>
      <w:r>
        <w:t xml:space="preserve">Considering</w:t>
      </w:r>
      <w:r>
        <w:rPr>
          <w:spacing w:val="-6"/>
        </w:rPr>
        <w:t xml:space="preserve"> </w:t>
      </w:r>
      <w:r>
        <w:t xml:space="preserve">the</w:t>
      </w:r>
      <w:r>
        <w:rPr>
          <w:spacing w:val="-4"/>
        </w:rPr>
        <w:t xml:space="preserve"> </w:t>
      </w:r>
      <w:r>
        <w:t xml:space="preserve">soil</w:t>
      </w:r>
      <w:r>
        <w:rPr>
          <w:spacing w:val="-5"/>
        </w:rPr>
        <w:t xml:space="preserve"> </w:t>
      </w:r>
      <w:r>
        <w:t xml:space="preserve">conditions,</w:t>
      </w:r>
      <w:r>
        <w:rPr>
          <w:spacing w:val="-4"/>
        </w:rPr>
        <w:t xml:space="preserve"> </w:t>
      </w:r>
      <w:r>
        <w:t xml:space="preserve">it</w:t>
      </w:r>
      <w:r>
        <w:rPr>
          <w:spacing w:val="-5"/>
        </w:rPr>
        <w:t xml:space="preserve"> </w:t>
      </w:r>
      <w:r>
        <w:t xml:space="preserve">is</w:t>
      </w:r>
      <w:r>
        <w:rPr>
          <w:spacing w:val="-4"/>
        </w:rPr>
        <w:t xml:space="preserve"> </w:t>
      </w:r>
      <w:r>
        <w:t xml:space="preserve">anticipated</w:t>
      </w:r>
      <w:r>
        <w:rPr>
          <w:spacing w:val="-5"/>
        </w:rPr>
        <w:t xml:space="preserve"> </w:t>
      </w:r>
      <w:r>
        <w:t xml:space="preserve">that</w:t>
      </w:r>
      <w:r>
        <w:rPr>
          <w:spacing w:val="-3"/>
        </w:rPr>
        <w:t xml:space="preserve"> </w:t>
      </w:r>
      <w:r>
        <w:t xml:space="preserve">the</w:t>
      </w:r>
      <w:r>
        <w:rPr>
          <w:spacing w:val="-5"/>
        </w:rPr>
        <w:t xml:space="preserve"> </w:t>
      </w:r>
      <w:r>
        <w:t xml:space="preserve">primary</w:t>
      </w:r>
      <w:r>
        <w:rPr>
          <w:spacing w:val="-4"/>
        </w:rPr>
        <w:t xml:space="preserve"> </w:t>
      </w:r>
      <w:r>
        <w:t xml:space="preserve">design</w:t>
      </w:r>
      <w:r>
        <w:rPr>
          <w:spacing w:val="-3"/>
        </w:rPr>
        <w:t xml:space="preserve"> </w:t>
      </w:r>
      <w:r>
        <w:t xml:space="preserve">concerns</w:t>
      </w:r>
      <w:r>
        <w:rPr>
          <w:spacing w:val="-5"/>
        </w:rPr>
        <w:t xml:space="preserve"> </w:t>
      </w:r>
      <w:r>
        <w:t xml:space="preserve">for</w:t>
      </w:r>
      <w:r>
        <w:rPr>
          <w:spacing w:val="-3"/>
        </w:rPr>
        <w:t xml:space="preserve"> </w:t>
      </w:r>
      <w:r>
        <w:t xml:space="preserve">foundations</w:t>
      </w:r>
      <w:r>
        <w:rPr>
          <w:spacing w:val="-6"/>
        </w:rPr>
        <w:t xml:space="preserve"> </w:t>
      </w:r>
      <w:r>
        <w:t xml:space="preserve">will</w:t>
      </w:r>
      <w:r>
        <w:rPr>
          <w:spacing w:val="-4"/>
        </w:rPr>
        <w:t xml:space="preserve"> </w:t>
      </w:r>
      <w:r>
        <w:rPr>
          <w:spacing w:val="-5"/>
        </w:rPr>
        <w:t xml:space="preserve">be</w:t>
      </w:r>
    </w:p>
    <w:p w:rsidR="00A154E5">
      <w:pPr>
        <w:pStyle w:val="BodyText"/>
        <w:spacing w:before="26" w:line="264" w:lineRule="auto"/>
        <w:ind w:left="120"/>
      </w:pPr>
      <w:r>
        <w:t xml:space="preserve">shrink-swell</w:t>
      </w:r>
      <w:r>
        <w:rPr>
          <w:spacing w:val="-4"/>
        </w:rPr>
        <w:t xml:space="preserve"> </w:t>
      </w:r>
      <w:r>
        <w:t xml:space="preserve">of</w:t>
      </w:r>
      <w:r>
        <w:rPr>
          <w:spacing w:val="-4"/>
        </w:rPr>
        <w:t xml:space="preserve"> </w:t>
      </w:r>
      <w:r>
        <w:t xml:space="preserve">expansive</w:t>
      </w:r>
      <w:r>
        <w:rPr>
          <w:spacing w:val="-2"/>
        </w:rPr>
        <w:t xml:space="preserve"> </w:t>
      </w:r>
      <w:r>
        <w:t xml:space="preserve">soils.</w:t>
      </w:r>
      <w:r>
        <w:rPr>
          <w:spacing w:val="-4"/>
        </w:rPr>
        <w:t xml:space="preserve"> </w:t>
      </w:r>
      <w:r>
        <w:t xml:space="preserve">If</w:t>
      </w:r>
      <w:r>
        <w:rPr>
          <w:spacing w:val="-4"/>
        </w:rPr>
        <w:t xml:space="preserve"> </w:t>
      </w:r>
      <w:r>
        <w:t xml:space="preserve">earthworks</w:t>
      </w:r>
      <w:r>
        <w:rPr>
          <w:spacing w:val="-3"/>
        </w:rPr>
        <w:t xml:space="preserve"> </w:t>
      </w:r>
      <w:r>
        <w:t xml:space="preserve">are</w:t>
      </w:r>
      <w:r>
        <w:rPr>
          <w:spacing w:val="-3"/>
        </w:rPr>
        <w:t xml:space="preserve"> </w:t>
      </w:r>
      <w:r>
        <w:t xml:space="preserve">proposed,</w:t>
      </w:r>
      <w:r>
        <w:rPr>
          <w:spacing w:val="-4"/>
        </w:rPr>
        <w:t xml:space="preserve"> </w:t>
      </w:r>
      <w:r>
        <w:t xml:space="preserve">these</w:t>
      </w:r>
      <w:r>
        <w:rPr>
          <w:spacing w:val="-3"/>
        </w:rPr>
        <w:t xml:space="preserve"> </w:t>
      </w:r>
      <w:r>
        <w:t xml:space="preserve">may</w:t>
      </w:r>
      <w:r>
        <w:rPr>
          <w:spacing w:val="-4"/>
        </w:rPr>
        <w:t xml:space="preserve"> </w:t>
      </w:r>
      <w:r>
        <w:t xml:space="preserve">also</w:t>
      </w:r>
      <w:r>
        <w:rPr>
          <w:spacing w:val="-4"/>
        </w:rPr>
        <w:t xml:space="preserve"> </w:t>
      </w:r>
      <w:r>
        <w:t xml:space="preserve">affect</w:t>
      </w:r>
      <w:r>
        <w:rPr>
          <w:spacing w:val="-3"/>
        </w:rPr>
        <w:t xml:space="preserve"> </w:t>
      </w:r>
      <w:r>
        <w:t xml:space="preserve">foundation</w:t>
      </w:r>
      <w:r>
        <w:rPr>
          <w:spacing w:val="-2"/>
        </w:rPr>
        <w:t xml:space="preserve"> </w:t>
      </w:r>
      <w:r>
        <w:t xml:space="preserve">performance. The designer of the building foundations should specifically address these issues in their design.</w:t>
      </w:r>
    </w:p>
    <w:p w:rsidR="00A154E5">
      <w:pPr>
        <w:pStyle w:val="BodyText"/>
        <w:spacing w:before="120"/>
        <w:ind w:left="120"/>
      </w:pPr>
      <w:r>
        <w:t xml:space="preserve">On</w:t>
      </w:r>
      <w:r>
        <w:rPr>
          <w:spacing w:val="-6"/>
        </w:rPr>
        <w:t xml:space="preserve"> </w:t>
      </w:r>
      <w:r>
        <w:t xml:space="preserve">the</w:t>
      </w:r>
      <w:r>
        <w:rPr>
          <w:spacing w:val="-3"/>
        </w:rPr>
        <w:t xml:space="preserve"> </w:t>
      </w:r>
      <w:r>
        <w:t xml:space="preserve">basis</w:t>
      </w:r>
      <w:r>
        <w:rPr>
          <w:spacing w:val="-4"/>
        </w:rPr>
        <w:t xml:space="preserve"> </w:t>
      </w:r>
      <w:r>
        <w:t xml:space="preserve">of</w:t>
      </w:r>
      <w:r>
        <w:rPr>
          <w:spacing w:val="-5"/>
        </w:rPr>
        <w:t xml:space="preserve"> </w:t>
      </w:r>
      <w:r>
        <w:t xml:space="preserve">the</w:t>
      </w:r>
      <w:r>
        <w:rPr>
          <w:spacing w:val="-3"/>
        </w:rPr>
        <w:t xml:space="preserve"> </w:t>
      </w:r>
      <w:r>
        <w:t xml:space="preserve">available</w:t>
      </w:r>
      <w:r>
        <w:rPr>
          <w:spacing w:val="-3"/>
        </w:rPr>
        <w:t xml:space="preserve"> </w:t>
      </w:r>
      <w:r>
        <w:t xml:space="preserve">information,</w:t>
      </w:r>
      <w:r>
        <w:rPr>
          <w:spacing w:val="-4"/>
        </w:rPr>
        <w:t xml:space="preserve"> </w:t>
      </w:r>
      <w:r>
        <w:t xml:space="preserve">shallow</w:t>
      </w:r>
      <w:r>
        <w:rPr>
          <w:spacing w:val="-2"/>
        </w:rPr>
        <w:t xml:space="preserve"> </w:t>
      </w:r>
      <w:r>
        <w:t xml:space="preserve">or</w:t>
      </w:r>
      <w:r>
        <w:rPr>
          <w:spacing w:val="-3"/>
        </w:rPr>
        <w:t xml:space="preserve"> </w:t>
      </w:r>
      <w:r>
        <w:t xml:space="preserve">piled</w:t>
      </w:r>
      <w:r>
        <w:rPr>
          <w:spacing w:val="-4"/>
        </w:rPr>
        <w:t xml:space="preserve"> </w:t>
      </w:r>
      <w:r>
        <w:t xml:space="preserve">foundation</w:t>
      </w:r>
      <w:r>
        <w:rPr>
          <w:spacing w:val="-2"/>
        </w:rPr>
        <w:t xml:space="preserve"> </w:t>
      </w:r>
      <w:r>
        <w:t xml:space="preserve">are</w:t>
      </w:r>
      <w:r>
        <w:rPr>
          <w:spacing w:val="-3"/>
        </w:rPr>
        <w:t xml:space="preserve"> </w:t>
      </w:r>
      <w:r>
        <w:t xml:space="preserve">likely</w:t>
      </w:r>
      <w:r>
        <w:rPr>
          <w:spacing w:val="-4"/>
        </w:rPr>
        <w:t xml:space="preserve"> </w:t>
      </w:r>
      <w:r>
        <w:t xml:space="preserve">to</w:t>
      </w:r>
      <w:r>
        <w:rPr>
          <w:spacing w:val="-3"/>
        </w:rPr>
        <w:t xml:space="preserve"> </w:t>
      </w:r>
      <w:r>
        <w:t xml:space="preserve">be</w:t>
      </w:r>
      <w:r>
        <w:rPr>
          <w:spacing w:val="-3"/>
        </w:rPr>
        <w:t xml:space="preserve"> </w:t>
      </w:r>
      <w:r>
        <w:t xml:space="preserve">suitable</w:t>
      </w:r>
      <w:r>
        <w:rPr>
          <w:spacing w:val="-2"/>
        </w:rPr>
        <w:t xml:space="preserve"> </w:t>
      </w:r>
      <w:r>
        <w:t xml:space="preserve">options</w:t>
      </w:r>
      <w:r>
        <w:rPr>
          <w:spacing w:val="-4"/>
        </w:rPr>
        <w:t xml:space="preserve"> </w:t>
      </w:r>
      <w:r>
        <w:rPr>
          <w:spacing w:val="-5"/>
        </w:rPr>
        <w:t xml:space="preserve">to</w:t>
      </w:r>
    </w:p>
    <w:p w:rsidR="00A154E5">
      <w:pPr>
        <w:pStyle w:val="BodyText"/>
        <w:spacing w:before="29"/>
        <w:ind w:left="120"/>
      </w:pPr>
      <w:r>
        <w:t xml:space="preserve">support</w:t>
      </w:r>
      <w:r>
        <w:rPr>
          <w:spacing w:val="-5"/>
        </w:rPr>
        <w:t xml:space="preserve"> </w:t>
      </w:r>
      <w:r>
        <w:t xml:space="preserve">the</w:t>
      </w:r>
      <w:r>
        <w:rPr>
          <w:spacing w:val="-3"/>
        </w:rPr>
        <w:t xml:space="preserve"> </w:t>
      </w:r>
      <w:r>
        <w:t xml:space="preserve">structures,</w:t>
      </w:r>
      <w:r>
        <w:rPr>
          <w:spacing w:val="-5"/>
        </w:rPr>
        <w:t xml:space="preserve"> </w:t>
      </w:r>
      <w:r>
        <w:t xml:space="preserve">subject</w:t>
      </w:r>
      <w:r>
        <w:rPr>
          <w:spacing w:val="-4"/>
        </w:rPr>
        <w:t xml:space="preserve"> </w:t>
      </w:r>
      <w:r>
        <w:t xml:space="preserve">to</w:t>
      </w:r>
      <w:r>
        <w:rPr>
          <w:spacing w:val="-4"/>
        </w:rPr>
        <w:t xml:space="preserve"> </w:t>
      </w:r>
      <w:r>
        <w:t xml:space="preserve">the</w:t>
      </w:r>
      <w:r>
        <w:rPr>
          <w:spacing w:val="-4"/>
        </w:rPr>
        <w:t xml:space="preserve"> </w:t>
      </w:r>
      <w:r>
        <w:t xml:space="preserve">specific</w:t>
      </w:r>
      <w:r>
        <w:rPr>
          <w:spacing w:val="-5"/>
        </w:rPr>
        <w:t xml:space="preserve"> </w:t>
      </w:r>
      <w:r>
        <w:t xml:space="preserve">building</w:t>
      </w:r>
      <w:r>
        <w:rPr>
          <w:spacing w:val="-2"/>
        </w:rPr>
        <w:t xml:space="preserve"> </w:t>
      </w:r>
      <w:r>
        <w:t xml:space="preserve">loads</w:t>
      </w:r>
      <w:r>
        <w:rPr>
          <w:spacing w:val="-5"/>
        </w:rPr>
        <w:t xml:space="preserve"> </w:t>
      </w:r>
      <w:r>
        <w:t xml:space="preserve">and</w:t>
      </w:r>
      <w:r>
        <w:rPr>
          <w:spacing w:val="-5"/>
        </w:rPr>
        <w:t xml:space="preserve"> </w:t>
      </w:r>
      <w:r>
        <w:t xml:space="preserve">the</w:t>
      </w:r>
      <w:r>
        <w:rPr>
          <w:spacing w:val="-4"/>
        </w:rPr>
        <w:t xml:space="preserve"> </w:t>
      </w:r>
      <w:r>
        <w:t xml:space="preserve">preliminary</w:t>
      </w:r>
      <w:r>
        <w:rPr>
          <w:spacing w:val="-7"/>
        </w:rPr>
        <w:t xml:space="preserve"> </w:t>
      </w:r>
      <w:r>
        <w:t xml:space="preserve">design</w:t>
      </w:r>
      <w:r>
        <w:rPr>
          <w:spacing w:val="-2"/>
        </w:rPr>
        <w:t xml:space="preserve"> recommendations</w:t>
      </w:r>
    </w:p>
    <w:p w:rsidR="00A154E5">
      <w:pPr>
        <w:pStyle w:val="BodyText"/>
        <w:spacing w:before="27" w:line="264" w:lineRule="auto"/>
        <w:ind w:left="120" w:right="144"/>
      </w:pPr>
      <w:r>
        <w:t xml:space="preserve">presented</w:t>
      </w:r>
      <w:r>
        <w:rPr>
          <w:spacing w:val="-3"/>
        </w:rPr>
        <w:t xml:space="preserve"> </w:t>
      </w:r>
      <w:r>
        <w:t xml:space="preserve">in</w:t>
      </w:r>
      <w:r>
        <w:rPr>
          <w:spacing w:val="-1"/>
        </w:rPr>
        <w:t xml:space="preserve"> </w:t>
      </w:r>
      <w:r>
        <w:t xml:space="preserve">this</w:t>
      </w:r>
      <w:r>
        <w:rPr>
          <w:spacing w:val="-3"/>
        </w:rPr>
        <w:t xml:space="preserve"> </w:t>
      </w:r>
      <w:r>
        <w:t xml:space="preserve">Section.</w:t>
      </w:r>
      <w:r>
        <w:rPr>
          <w:spacing w:val="-4"/>
        </w:rPr>
        <w:t xml:space="preserve"> </w:t>
      </w:r>
      <w:r>
        <w:t xml:space="preserve">Where</w:t>
      </w:r>
      <w:r>
        <w:rPr>
          <w:spacing w:val="-1"/>
        </w:rPr>
        <w:t xml:space="preserve"> </w:t>
      </w:r>
      <w:r>
        <w:t xml:space="preserve">shallow</w:t>
      </w:r>
      <w:r>
        <w:rPr>
          <w:spacing w:val="-1"/>
        </w:rPr>
        <w:t xml:space="preserve"> </w:t>
      </w:r>
      <w:r>
        <w:t xml:space="preserve">foundations</w:t>
      </w:r>
      <w:r>
        <w:rPr>
          <w:spacing w:val="-3"/>
        </w:rPr>
        <w:t xml:space="preserve"> </w:t>
      </w:r>
      <w:r>
        <w:t xml:space="preserve">are</w:t>
      </w:r>
      <w:r>
        <w:rPr>
          <w:spacing w:val="-2"/>
        </w:rPr>
        <w:t xml:space="preserve"> </w:t>
      </w:r>
      <w:r>
        <w:t xml:space="preserve">used</w:t>
      </w:r>
      <w:r>
        <w:rPr>
          <w:spacing w:val="-3"/>
        </w:rPr>
        <w:t xml:space="preserve"> </w:t>
      </w:r>
      <w:r>
        <w:t xml:space="preserve">the</w:t>
      </w:r>
      <w:r>
        <w:rPr>
          <w:spacing w:val="-2"/>
        </w:rPr>
        <w:t xml:space="preserve"> </w:t>
      </w:r>
      <w:r>
        <w:t xml:space="preserve">footings</w:t>
      </w:r>
      <w:r>
        <w:rPr>
          <w:spacing w:val="-3"/>
        </w:rPr>
        <w:t xml:space="preserve"> </w:t>
      </w:r>
      <w:r>
        <w:t xml:space="preserve">should</w:t>
      </w:r>
      <w:r>
        <w:rPr>
          <w:spacing w:val="-3"/>
        </w:rPr>
        <w:t xml:space="preserve"> </w:t>
      </w:r>
      <w:r>
        <w:t xml:space="preserve">be</w:t>
      </w:r>
      <w:r>
        <w:rPr>
          <w:spacing w:val="-1"/>
        </w:rPr>
        <w:t xml:space="preserve"> </w:t>
      </w:r>
      <w:r>
        <w:t xml:space="preserve">robustly</w:t>
      </w:r>
      <w:r>
        <w:rPr>
          <w:spacing w:val="-3"/>
        </w:rPr>
        <w:t xml:space="preserve"> </w:t>
      </w:r>
      <w:r>
        <w:t xml:space="preserve">tied</w:t>
      </w:r>
      <w:r>
        <w:rPr>
          <w:spacing w:val="-3"/>
        </w:rPr>
        <w:t xml:space="preserve"> </w:t>
      </w:r>
      <w:r>
        <w:t xml:space="preserve">together and</w:t>
      </w:r>
      <w:r>
        <w:rPr>
          <w:spacing w:val="-2"/>
        </w:rPr>
        <w:t xml:space="preserve"> </w:t>
      </w:r>
      <w:r>
        <w:t xml:space="preserve">isolated</w:t>
      </w:r>
      <w:r>
        <w:rPr>
          <w:spacing w:val="-1"/>
        </w:rPr>
        <w:t xml:space="preserve"> </w:t>
      </w:r>
      <w:r>
        <w:t xml:space="preserve">footings</w:t>
      </w:r>
      <w:r>
        <w:rPr>
          <w:spacing w:val="-2"/>
        </w:rPr>
        <w:t xml:space="preserve"> </w:t>
      </w:r>
      <w:r>
        <w:t xml:space="preserve">should</w:t>
      </w:r>
      <w:r>
        <w:rPr>
          <w:spacing w:val="-2"/>
        </w:rPr>
        <w:t xml:space="preserve"> </w:t>
      </w:r>
      <w:r>
        <w:t xml:space="preserve">not</w:t>
      </w:r>
      <w:r>
        <w:rPr>
          <w:spacing w:val="-1"/>
        </w:rPr>
        <w:t xml:space="preserve"> </w:t>
      </w:r>
      <w:r>
        <w:t xml:space="preserve">be used.</w:t>
      </w:r>
      <w:r>
        <w:rPr>
          <w:spacing w:val="-2"/>
        </w:rPr>
        <w:t xml:space="preserve"> </w:t>
      </w:r>
      <w:r>
        <w:t xml:space="preserve">Due to</w:t>
      </w:r>
      <w:r>
        <w:rPr>
          <w:spacing w:val="-2"/>
        </w:rPr>
        <w:t xml:space="preserve"> </w:t>
      </w:r>
      <w:r>
        <w:t xml:space="preserve">the</w:t>
      </w:r>
      <w:r>
        <w:rPr>
          <w:spacing w:val="-1"/>
        </w:rPr>
        <w:t xml:space="preserve"> </w:t>
      </w:r>
      <w:r>
        <w:t xml:space="preserve">relatively</w:t>
      </w:r>
      <w:r>
        <w:rPr>
          <w:spacing w:val="-2"/>
        </w:rPr>
        <w:t xml:space="preserve"> </w:t>
      </w:r>
      <w:r>
        <w:t xml:space="preserve">thin</w:t>
      </w:r>
      <w:r>
        <w:rPr>
          <w:spacing w:val="-1"/>
        </w:rPr>
        <w:t xml:space="preserve"> </w:t>
      </w:r>
      <w:r>
        <w:t xml:space="preserve">and</w:t>
      </w:r>
      <w:r>
        <w:rPr>
          <w:spacing w:val="-2"/>
        </w:rPr>
        <w:t xml:space="preserve"> </w:t>
      </w:r>
      <w:r>
        <w:t xml:space="preserve">variable</w:t>
      </w:r>
      <w:r>
        <w:rPr>
          <w:spacing w:val="-3"/>
        </w:rPr>
        <w:t xml:space="preserve"> </w:t>
      </w:r>
      <w:r>
        <w:t xml:space="preserve">ground</w:t>
      </w:r>
      <w:r>
        <w:rPr>
          <w:spacing w:val="-2"/>
        </w:rPr>
        <w:t xml:space="preserve"> </w:t>
      </w:r>
      <w:r>
        <w:t xml:space="preserve">crust</w:t>
      </w:r>
      <w:r>
        <w:rPr>
          <w:spacing w:val="-2"/>
        </w:rPr>
        <w:t xml:space="preserve"> </w:t>
      </w:r>
      <w:r>
        <w:t xml:space="preserve">at</w:t>
      </w:r>
      <w:r>
        <w:rPr>
          <w:spacing w:val="-1"/>
        </w:rPr>
        <w:t xml:space="preserve"> </w:t>
      </w:r>
      <w:r>
        <w:t xml:space="preserve">this</w:t>
      </w:r>
      <w:r>
        <w:rPr>
          <w:spacing w:val="-2"/>
        </w:rPr>
        <w:t xml:space="preserve"> </w:t>
      </w:r>
      <w:r>
        <w:t xml:space="preserve">site and the weakness/compressibility of the underlying soils, it is important that building foundations are designed by a Chartered Professional Geotechnical Engineer.</w:t>
      </w:r>
    </w:p>
    <w:p w:rsidR="00A154E5">
      <w:pPr>
        <w:pStyle w:val="BodyText"/>
        <w:spacing w:before="48"/>
      </w:pPr>
    </w:p>
    <w:p w:rsidR="00A154E5">
      <w:pPr>
        <w:pStyle w:val="ListParagraph"/>
        <w:numPr>
          <w:ilvl w:val="3"/>
          <w:numId w:val="11"/>
        </w:numPr>
        <w:tabs>
          <w:tab w:val="left" w:pos="1197"/>
        </w:tabs>
        <w:ind w:left="1197" w:hanging="1077"/>
        <w:rPr>
          <w:b/>
          <w:sz w:val="24"/>
        </w:rPr>
      </w:pPr>
      <w:r>
        <w:rPr>
          <w:b/>
          <w:sz w:val="24"/>
        </w:rPr>
        <w:t xml:space="preserve">Bearing</w:t>
      </w:r>
      <w:r>
        <w:rPr>
          <w:b/>
          <w:spacing w:val="-6"/>
          <w:sz w:val="24"/>
        </w:rPr>
        <w:t xml:space="preserve"> </w:t>
      </w:r>
      <w:r>
        <w:rPr>
          <w:b/>
          <w:spacing w:val="-2"/>
          <w:sz w:val="24"/>
        </w:rPr>
        <w:t xml:space="preserve">capacity</w:t>
      </w:r>
    </w:p>
    <w:p w:rsidR="00A154E5">
      <w:pPr>
        <w:pStyle w:val="BodyText"/>
        <w:spacing w:before="52"/>
        <w:rPr>
          <w:b/>
          <w:sz w:val="24"/>
        </w:rPr>
      </w:pPr>
    </w:p>
    <w:p w:rsidR="00A154E5">
      <w:pPr>
        <w:pStyle w:val="BodyText"/>
        <w:spacing w:line="266" w:lineRule="auto"/>
        <w:ind w:left="120" w:right="144"/>
      </w:pPr>
      <w:r>
        <w:t xml:space="preserve">The</w:t>
      </w:r>
      <w:r>
        <w:rPr>
          <w:spacing w:val="-1"/>
        </w:rPr>
        <w:t xml:space="preserve"> </w:t>
      </w:r>
      <w:r>
        <w:t xml:space="preserve">site</w:t>
      </w:r>
      <w:r>
        <w:rPr>
          <w:spacing w:val="-1"/>
        </w:rPr>
        <w:t xml:space="preserve"> </w:t>
      </w:r>
      <w:r>
        <w:t xml:space="preserve">is</w:t>
      </w:r>
      <w:r>
        <w:rPr>
          <w:spacing w:val="-3"/>
        </w:rPr>
        <w:t xml:space="preserve"> </w:t>
      </w:r>
      <w:r>
        <w:t xml:space="preserve">underlain</w:t>
      </w:r>
      <w:r>
        <w:rPr>
          <w:spacing w:val="-1"/>
        </w:rPr>
        <w:t xml:space="preserve"> </w:t>
      </w:r>
      <w:r>
        <w:t xml:space="preserve">by</w:t>
      </w:r>
      <w:r>
        <w:rPr>
          <w:spacing w:val="-3"/>
        </w:rPr>
        <w:t xml:space="preserve"> </w:t>
      </w:r>
      <w:r>
        <w:t xml:space="preserve">topsoil,</w:t>
      </w:r>
      <w:r>
        <w:rPr>
          <w:spacing w:val="-3"/>
        </w:rPr>
        <w:t xml:space="preserve"> </w:t>
      </w:r>
      <w:r>
        <w:t xml:space="preserve">volcanic</w:t>
      </w:r>
      <w:r>
        <w:rPr>
          <w:spacing w:val="-3"/>
        </w:rPr>
        <w:t xml:space="preserve"> </w:t>
      </w:r>
      <w:r>
        <w:t xml:space="preserve">ash</w:t>
      </w:r>
      <w:r>
        <w:rPr>
          <w:spacing w:val="-3"/>
        </w:rPr>
        <w:t xml:space="preserve"> </w:t>
      </w:r>
      <w:r>
        <w:t xml:space="preserve">and</w:t>
      </w:r>
      <w:r>
        <w:rPr>
          <w:spacing w:val="-3"/>
        </w:rPr>
        <w:t xml:space="preserve"> </w:t>
      </w:r>
      <w:r>
        <w:t xml:space="preserve">Puketoka</w:t>
      </w:r>
      <w:r>
        <w:rPr>
          <w:spacing w:val="-1"/>
        </w:rPr>
        <w:t xml:space="preserve"> </w:t>
      </w:r>
      <w:r>
        <w:t xml:space="preserve">formation</w:t>
      </w:r>
      <w:r>
        <w:rPr>
          <w:spacing w:val="-1"/>
        </w:rPr>
        <w:t xml:space="preserve"> </w:t>
      </w:r>
      <w:r>
        <w:t xml:space="preserve">soils.</w:t>
      </w:r>
      <w:r>
        <w:rPr>
          <w:spacing w:val="-3"/>
        </w:rPr>
        <w:t xml:space="preserve"> </w:t>
      </w:r>
      <w:r>
        <w:t xml:space="preserve">Unsuitable</w:t>
      </w:r>
      <w:r>
        <w:rPr>
          <w:spacing w:val="-1"/>
        </w:rPr>
        <w:t xml:space="preserve"> </w:t>
      </w:r>
      <w:r>
        <w:t xml:space="preserve">material</w:t>
      </w:r>
      <w:r>
        <w:rPr>
          <w:spacing w:val="-3"/>
        </w:rPr>
        <w:t xml:space="preserve"> </w:t>
      </w:r>
      <w:r>
        <w:t xml:space="preserve">beneath</w:t>
      </w:r>
      <w:r>
        <w:rPr>
          <w:spacing w:val="-2"/>
        </w:rPr>
        <w:t xml:space="preserve"> </w:t>
      </w:r>
      <w:r>
        <w:t xml:space="preserve">the proposed buildings such as topsoil or any other unsuitable soil should be excavated and replaced with</w:t>
      </w:r>
    </w:p>
    <w:p w:rsidR="00A154E5">
      <w:pPr>
        <w:pStyle w:val="BodyText"/>
        <w:spacing w:line="265" w:lineRule="exact"/>
        <w:ind w:left="120"/>
      </w:pPr>
      <w:r>
        <w:t xml:space="preserve">engineered</w:t>
      </w:r>
      <w:r>
        <w:rPr>
          <w:spacing w:val="-5"/>
        </w:rPr>
        <w:t xml:space="preserve"> </w:t>
      </w:r>
      <w:r>
        <w:t xml:space="preserve">fill</w:t>
      </w:r>
      <w:r>
        <w:rPr>
          <w:spacing w:val="-5"/>
        </w:rPr>
        <w:t xml:space="preserve"> </w:t>
      </w:r>
      <w:r>
        <w:t xml:space="preserve">compacted</w:t>
      </w:r>
      <w:r>
        <w:rPr>
          <w:spacing w:val="-5"/>
        </w:rPr>
        <w:t xml:space="preserve"> </w:t>
      </w:r>
      <w:r>
        <w:t xml:space="preserve">to</w:t>
      </w:r>
      <w:r>
        <w:rPr>
          <w:spacing w:val="-4"/>
        </w:rPr>
        <w:t xml:space="preserve"> </w:t>
      </w:r>
      <w:r>
        <w:t xml:space="preserve">the</w:t>
      </w:r>
      <w:r>
        <w:rPr>
          <w:spacing w:val="-4"/>
        </w:rPr>
        <w:t xml:space="preserve"> </w:t>
      </w:r>
      <w:r>
        <w:t xml:space="preserve">specification</w:t>
      </w:r>
      <w:r>
        <w:rPr>
          <w:spacing w:val="-3"/>
        </w:rPr>
        <w:t xml:space="preserve"> </w:t>
      </w:r>
      <w:r>
        <w:t xml:space="preserve">in</w:t>
      </w:r>
      <w:r>
        <w:rPr>
          <w:spacing w:val="-3"/>
        </w:rPr>
        <w:t xml:space="preserve"> </w:t>
      </w:r>
      <w:r>
        <w:t xml:space="preserve">Section</w:t>
      </w:r>
      <w:r>
        <w:rPr>
          <w:spacing w:val="-2"/>
        </w:rPr>
        <w:t xml:space="preserve"> </w:t>
      </w:r>
      <w:r>
        <w:rPr>
          <w:spacing w:val="-4"/>
        </w:rPr>
        <w:t xml:space="preserve">6.4.</w:t>
      </w:r>
    </w:p>
    <w:p w:rsidR="00A154E5">
      <w:pPr>
        <w:spacing w:line="265" w:lineRule="exact"/>
        <w:sectPr>
          <w:pgSz w:w="11910" w:h="16840" w:orient="portrait"/>
          <w:pgMar w:top="1400" w:right="960" w:bottom="1140" w:left="960" w:header="0" w:footer="953" w:gutter="0"/>
          <w:cols w:num="1" w:space="720">
            <w:col w:w="9990" w:space="720"/>
          </w:cols>
        </w:sectPr>
      </w:pPr>
    </w:p>
    <w:p w:rsidR="00A154E5">
      <w:pPr>
        <w:pStyle w:val="BodyText"/>
        <w:spacing w:before="41" w:line="264" w:lineRule="auto"/>
        <w:ind w:left="120"/>
      </w:pPr>
      <w:r>
        <w:t xml:space="preserve">Based</w:t>
      </w:r>
      <w:r>
        <w:rPr>
          <w:spacing w:val="-3"/>
        </w:rPr>
        <w:t xml:space="preserve"> </w:t>
      </w:r>
      <w:r>
        <w:t xml:space="preserve">on</w:t>
      </w:r>
      <w:r>
        <w:rPr>
          <w:spacing w:val="-1"/>
        </w:rPr>
        <w:t xml:space="preserve"> </w:t>
      </w:r>
      <w:r>
        <w:t xml:space="preserve">the</w:t>
      </w:r>
      <w:r>
        <w:rPr>
          <w:spacing w:val="-1"/>
        </w:rPr>
        <w:t xml:space="preserve"> </w:t>
      </w:r>
      <w:r>
        <w:t xml:space="preserve">investigation</w:t>
      </w:r>
      <w:r>
        <w:rPr>
          <w:spacing w:val="-1"/>
        </w:rPr>
        <w:t xml:space="preserve"> </w:t>
      </w:r>
      <w:r>
        <w:t xml:space="preserve">results,</w:t>
      </w:r>
      <w:r>
        <w:rPr>
          <w:spacing w:val="-4"/>
        </w:rPr>
        <w:t xml:space="preserve"> </w:t>
      </w:r>
      <w:r>
        <w:t xml:space="preserve">the</w:t>
      </w:r>
      <w:r>
        <w:rPr>
          <w:spacing w:val="-2"/>
        </w:rPr>
        <w:t xml:space="preserve"> </w:t>
      </w:r>
      <w:r>
        <w:t xml:space="preserve">depth</w:t>
      </w:r>
      <w:r>
        <w:rPr>
          <w:spacing w:val="-2"/>
        </w:rPr>
        <w:t xml:space="preserve"> </w:t>
      </w:r>
      <w:r>
        <w:t xml:space="preserve">and</w:t>
      </w:r>
      <w:r>
        <w:rPr>
          <w:spacing w:val="-3"/>
        </w:rPr>
        <w:t xml:space="preserve"> </w:t>
      </w:r>
      <w:r>
        <w:t xml:space="preserve">extent</w:t>
      </w:r>
      <w:r>
        <w:rPr>
          <w:spacing w:val="-2"/>
        </w:rPr>
        <w:t xml:space="preserve"> </w:t>
      </w:r>
      <w:r>
        <w:t xml:space="preserve">of</w:t>
      </w:r>
      <w:r>
        <w:rPr>
          <w:spacing w:val="-3"/>
        </w:rPr>
        <w:t xml:space="preserve"> </w:t>
      </w:r>
      <w:r>
        <w:t xml:space="preserve">topsoil</w:t>
      </w:r>
      <w:r>
        <w:rPr>
          <w:spacing w:val="-3"/>
        </w:rPr>
        <w:t xml:space="preserve"> </w:t>
      </w:r>
      <w:r>
        <w:t xml:space="preserve">is</w:t>
      </w:r>
      <w:r>
        <w:rPr>
          <w:spacing w:val="-3"/>
        </w:rPr>
        <w:t xml:space="preserve"> </w:t>
      </w:r>
      <w:r>
        <w:t xml:space="preserve">expected</w:t>
      </w:r>
      <w:r>
        <w:rPr>
          <w:spacing w:val="-2"/>
        </w:rPr>
        <w:t xml:space="preserve"> </w:t>
      </w:r>
      <w:r>
        <w:t xml:space="preserve">to</w:t>
      </w:r>
      <w:r>
        <w:rPr>
          <w:spacing w:val="-2"/>
        </w:rPr>
        <w:t xml:space="preserve"> </w:t>
      </w:r>
      <w:r>
        <w:t xml:space="preserve">be</w:t>
      </w:r>
      <w:r>
        <w:rPr>
          <w:spacing w:val="-1"/>
        </w:rPr>
        <w:t xml:space="preserve"> </w:t>
      </w:r>
      <w:r>
        <w:t xml:space="preserve">between</w:t>
      </w:r>
      <w:r>
        <w:rPr>
          <w:spacing w:val="-1"/>
        </w:rPr>
        <w:t xml:space="preserve"> </w:t>
      </w:r>
      <w:r>
        <w:t xml:space="preserve">0.2m</w:t>
      </w:r>
      <w:r>
        <w:rPr>
          <w:spacing w:val="-3"/>
        </w:rPr>
        <w:t xml:space="preserve"> </w:t>
      </w:r>
      <w:r>
        <w:t xml:space="preserve">to</w:t>
      </w:r>
      <w:r>
        <w:rPr>
          <w:spacing w:val="-2"/>
        </w:rPr>
        <w:t xml:space="preserve"> </w:t>
      </w:r>
      <w:r>
        <w:t xml:space="preserve">0.6m deep.</w:t>
      </w:r>
      <w:r>
        <w:rPr>
          <w:spacing w:val="40"/>
        </w:rPr>
        <w:t xml:space="preserve"> </w:t>
      </w:r>
      <w:r>
        <w:t xml:space="preserve">Topsoil should be removed and future building foundations should be formed on natural soils</w:t>
      </w:r>
    </w:p>
    <w:p w:rsidR="00A154E5">
      <w:pPr>
        <w:pStyle w:val="BodyText"/>
        <w:ind w:left="120"/>
      </w:pPr>
      <w:r>
        <w:rPr>
          <w:spacing w:val="-2"/>
        </w:rPr>
        <w:t xml:space="preserve">beneath.</w:t>
      </w:r>
    </w:p>
    <w:p w:rsidR="00A154E5">
      <w:pPr>
        <w:pStyle w:val="BodyText"/>
        <w:spacing w:before="146" w:line="264" w:lineRule="auto"/>
        <w:ind w:left="120" w:right="5"/>
      </w:pPr>
      <w:r>
        <w:t xml:space="preserve">Due</w:t>
      </w:r>
      <w:r>
        <w:rPr>
          <w:spacing w:val="-1"/>
        </w:rPr>
        <w:t xml:space="preserve"> </w:t>
      </w:r>
      <w:r>
        <w:t xml:space="preserve">to</w:t>
      </w:r>
      <w:r>
        <w:rPr>
          <w:spacing w:val="-3"/>
        </w:rPr>
        <w:t xml:space="preserve"> </w:t>
      </w:r>
      <w:r>
        <w:t xml:space="preserve">the</w:t>
      </w:r>
      <w:r>
        <w:rPr>
          <w:spacing w:val="-1"/>
        </w:rPr>
        <w:t xml:space="preserve"> </w:t>
      </w:r>
      <w:r>
        <w:t xml:space="preserve">variable</w:t>
      </w:r>
      <w:r>
        <w:rPr>
          <w:spacing w:val="-1"/>
        </w:rPr>
        <w:t xml:space="preserve"> </w:t>
      </w:r>
      <w:r>
        <w:t xml:space="preserve">crust</w:t>
      </w:r>
      <w:r>
        <w:rPr>
          <w:spacing w:val="-3"/>
        </w:rPr>
        <w:t xml:space="preserve"> </w:t>
      </w:r>
      <w:r>
        <w:t xml:space="preserve">at</w:t>
      </w:r>
      <w:r>
        <w:rPr>
          <w:spacing w:val="-5"/>
        </w:rPr>
        <w:t xml:space="preserve"> </w:t>
      </w:r>
      <w:r>
        <w:t xml:space="preserve">this</w:t>
      </w:r>
      <w:r>
        <w:rPr>
          <w:spacing w:val="-3"/>
        </w:rPr>
        <w:t xml:space="preserve"> </w:t>
      </w:r>
      <w:r>
        <w:t xml:space="preserve">site,</w:t>
      </w:r>
      <w:r>
        <w:rPr>
          <w:spacing w:val="-2"/>
        </w:rPr>
        <w:t xml:space="preserve"> </w:t>
      </w:r>
      <w:r>
        <w:t xml:space="preserve">shallow foundations</w:t>
      </w:r>
      <w:r>
        <w:rPr>
          <w:spacing w:val="-2"/>
        </w:rPr>
        <w:t xml:space="preserve"> </w:t>
      </w:r>
      <w:r>
        <w:t xml:space="preserve">should</w:t>
      </w:r>
      <w:r>
        <w:rPr>
          <w:spacing w:val="-3"/>
        </w:rPr>
        <w:t xml:space="preserve"> </w:t>
      </w:r>
      <w:r>
        <w:t xml:space="preserve">be</w:t>
      </w:r>
      <w:r>
        <w:rPr>
          <w:spacing w:val="-2"/>
        </w:rPr>
        <w:t xml:space="preserve"> </w:t>
      </w:r>
      <w:r>
        <w:t xml:space="preserve">robustly</w:t>
      </w:r>
      <w:r>
        <w:rPr>
          <w:spacing w:val="-3"/>
        </w:rPr>
        <w:t xml:space="preserve"> </w:t>
      </w:r>
      <w:r>
        <w:t xml:space="preserve">tied</w:t>
      </w:r>
      <w:r>
        <w:rPr>
          <w:spacing w:val="-5"/>
        </w:rPr>
        <w:t xml:space="preserve"> </w:t>
      </w:r>
      <w:r>
        <w:t xml:space="preserve">together</w:t>
      </w:r>
      <w:r>
        <w:rPr>
          <w:spacing w:val="-1"/>
        </w:rPr>
        <w:t xml:space="preserve"> </w:t>
      </w:r>
      <w:r>
        <w:t xml:space="preserve">with</w:t>
      </w:r>
      <w:r>
        <w:rPr>
          <w:spacing w:val="-1"/>
        </w:rPr>
        <w:t xml:space="preserve"> </w:t>
      </w:r>
      <w:r>
        <w:t xml:space="preserve">grade</w:t>
      </w:r>
      <w:r>
        <w:rPr>
          <w:spacing w:val="-2"/>
        </w:rPr>
        <w:t xml:space="preserve"> </w:t>
      </w:r>
      <w:r>
        <w:t xml:space="preserve">beams or foundation walls. A stiffened raft may be a suitable foundation option. The crust thickness below the</w:t>
      </w:r>
    </w:p>
    <w:p w:rsidR="00A154E5">
      <w:pPr>
        <w:pStyle w:val="BodyText"/>
        <w:spacing w:line="266" w:lineRule="auto"/>
        <w:ind w:left="120"/>
      </w:pPr>
      <w:r>
        <w:t xml:space="preserve">base</w:t>
      </w:r>
      <w:r>
        <w:rPr>
          <w:spacing w:val="-3"/>
        </w:rPr>
        <w:t xml:space="preserve"> </w:t>
      </w:r>
      <w:r>
        <w:t xml:space="preserve">of</w:t>
      </w:r>
      <w:r>
        <w:rPr>
          <w:spacing w:val="-4"/>
        </w:rPr>
        <w:t xml:space="preserve"> </w:t>
      </w:r>
      <w:r>
        <w:t xml:space="preserve">any</w:t>
      </w:r>
      <w:r>
        <w:rPr>
          <w:spacing w:val="-4"/>
        </w:rPr>
        <w:t xml:space="preserve"> </w:t>
      </w:r>
      <w:r>
        <w:t xml:space="preserve">proposed</w:t>
      </w:r>
      <w:r>
        <w:rPr>
          <w:spacing w:val="-4"/>
        </w:rPr>
        <w:t xml:space="preserve"> </w:t>
      </w:r>
      <w:r>
        <w:t xml:space="preserve">shallow</w:t>
      </w:r>
      <w:r>
        <w:rPr>
          <w:spacing w:val="-2"/>
        </w:rPr>
        <w:t xml:space="preserve"> </w:t>
      </w:r>
      <w:r>
        <w:t xml:space="preserve">footings</w:t>
      </w:r>
      <w:r>
        <w:rPr>
          <w:spacing w:val="-4"/>
        </w:rPr>
        <w:t xml:space="preserve"> </w:t>
      </w:r>
      <w:r>
        <w:t xml:space="preserve">should</w:t>
      </w:r>
      <w:r>
        <w:rPr>
          <w:spacing w:val="-4"/>
        </w:rPr>
        <w:t xml:space="preserve"> </w:t>
      </w:r>
      <w:r>
        <w:t xml:space="preserve">be</w:t>
      </w:r>
      <w:r>
        <w:rPr>
          <w:spacing w:val="-2"/>
        </w:rPr>
        <w:t xml:space="preserve"> </w:t>
      </w:r>
      <w:r>
        <w:t xml:space="preserve">considered</w:t>
      </w:r>
      <w:r>
        <w:rPr>
          <w:spacing w:val="-4"/>
        </w:rPr>
        <w:t xml:space="preserve"> </w:t>
      </w:r>
      <w:r>
        <w:t xml:space="preserve">during</w:t>
      </w:r>
      <w:r>
        <w:rPr>
          <w:spacing w:val="-2"/>
        </w:rPr>
        <w:t xml:space="preserve"> </w:t>
      </w:r>
      <w:r>
        <w:t xml:space="preserve">site</w:t>
      </w:r>
      <w:r>
        <w:rPr>
          <w:spacing w:val="-2"/>
        </w:rPr>
        <w:t xml:space="preserve"> </w:t>
      </w:r>
      <w:r>
        <w:t xml:space="preserve">specific</w:t>
      </w:r>
      <w:r>
        <w:rPr>
          <w:spacing w:val="-4"/>
        </w:rPr>
        <w:t xml:space="preserve"> </w:t>
      </w:r>
      <w:r>
        <w:t xml:space="preserve">design</w:t>
      </w:r>
      <w:r>
        <w:rPr>
          <w:spacing w:val="-2"/>
        </w:rPr>
        <w:t xml:space="preserve"> </w:t>
      </w:r>
      <w:r>
        <w:t xml:space="preserve">calculations.</w:t>
      </w:r>
      <w:r>
        <w:rPr>
          <w:spacing w:val="-1"/>
        </w:rPr>
        <w:t xml:space="preserve"> </w:t>
      </w:r>
      <w:r>
        <w:t xml:space="preserve">For</w:t>
      </w:r>
      <w:r>
        <w:rPr>
          <w:spacing w:val="-2"/>
        </w:rPr>
        <w:t xml:space="preserve"> </w:t>
      </w:r>
      <w:r>
        <w:t xml:space="preserve">this reason, it may be preferable to </w:t>
      </w:r>
      <w:r>
        <w:t xml:space="preserve">minimise</w:t>
      </w:r>
      <w:r>
        <w:t xml:space="preserve"> the embedment of the foundations; however expansivity of the</w:t>
      </w:r>
    </w:p>
    <w:p w:rsidR="00A154E5">
      <w:pPr>
        <w:pStyle w:val="BodyText"/>
        <w:spacing w:line="265" w:lineRule="exact"/>
        <w:ind w:left="120"/>
      </w:pPr>
      <w:r>
        <w:t xml:space="preserve">soils</w:t>
      </w:r>
      <w:r>
        <w:rPr>
          <w:spacing w:val="-6"/>
        </w:rPr>
        <w:t xml:space="preserve"> </w:t>
      </w:r>
      <w:r>
        <w:t xml:space="preserve">will</w:t>
      </w:r>
      <w:r>
        <w:rPr>
          <w:spacing w:val="-6"/>
        </w:rPr>
        <w:t xml:space="preserve"> </w:t>
      </w:r>
      <w:r>
        <w:t xml:space="preserve">also</w:t>
      </w:r>
      <w:r>
        <w:rPr>
          <w:spacing w:val="-4"/>
        </w:rPr>
        <w:t xml:space="preserve"> </w:t>
      </w:r>
      <w:r>
        <w:t xml:space="preserve">need</w:t>
      </w:r>
      <w:r>
        <w:rPr>
          <w:spacing w:val="-6"/>
        </w:rPr>
        <w:t xml:space="preserve"> </w:t>
      </w:r>
      <w:r>
        <w:t xml:space="preserve">to</w:t>
      </w:r>
      <w:r>
        <w:rPr>
          <w:spacing w:val="-5"/>
        </w:rPr>
        <w:t xml:space="preserve"> </w:t>
      </w:r>
      <w:r>
        <w:t xml:space="preserve">be</w:t>
      </w:r>
      <w:r>
        <w:rPr>
          <w:spacing w:val="-4"/>
        </w:rPr>
        <w:t xml:space="preserve"> </w:t>
      </w:r>
      <w:r>
        <w:t xml:space="preserve">considered</w:t>
      </w:r>
      <w:r>
        <w:rPr>
          <w:spacing w:val="-5"/>
        </w:rPr>
        <w:t xml:space="preserve"> </w:t>
      </w:r>
      <w:r>
        <w:t xml:space="preserve">(discussed</w:t>
      </w:r>
      <w:r>
        <w:rPr>
          <w:spacing w:val="-6"/>
        </w:rPr>
        <w:t xml:space="preserve"> </w:t>
      </w:r>
      <w:r>
        <w:t xml:space="preserve">further</w:t>
      </w:r>
      <w:r>
        <w:rPr>
          <w:spacing w:val="-6"/>
        </w:rPr>
        <w:t xml:space="preserve"> </w:t>
      </w:r>
      <w:r>
        <w:t xml:space="preserve">in</w:t>
      </w:r>
      <w:r>
        <w:rPr>
          <w:spacing w:val="-4"/>
        </w:rPr>
        <w:t xml:space="preserve"> </w:t>
      </w:r>
      <w:r>
        <w:t xml:space="preserve">section</w:t>
      </w:r>
      <w:r>
        <w:rPr>
          <w:spacing w:val="-1"/>
        </w:rPr>
        <w:t xml:space="preserve"> </w:t>
      </w:r>
      <w:hyperlink w:anchor="_bookmark30" w:history="1">
        <w:r>
          <w:t xml:space="preserve">6.5.2,</w:t>
        </w:r>
      </w:hyperlink>
      <w:r>
        <w:rPr>
          <w:spacing w:val="-6"/>
        </w:rPr>
        <w:t xml:space="preserve"> </w:t>
      </w:r>
      <w:hyperlink w:anchor="_bookmark30" w:history="1">
        <w:r>
          <w:rPr>
            <w:spacing w:val="-2"/>
          </w:rPr>
          <w:t xml:space="preserve">below</w:t>
        </w:r>
      </w:hyperlink>
      <w:r>
        <w:rPr>
          <w:spacing w:val="-2"/>
        </w:rPr>
        <w:t xml:space="preserve">).</w:t>
      </w:r>
    </w:p>
    <w:p w:rsidR="00A154E5">
      <w:pPr>
        <w:pStyle w:val="BodyText"/>
        <w:spacing w:before="146" w:line="264" w:lineRule="auto"/>
        <w:ind w:left="120" w:right="144"/>
      </w:pPr>
      <w:r>
        <w:t xml:space="preserve">Due to the variable crust thickness and soft underlying soils, wide footings may not be appropriate, particularly</w:t>
      </w:r>
      <w:r>
        <w:rPr>
          <w:spacing w:val="-3"/>
        </w:rPr>
        <w:t xml:space="preserve"> </w:t>
      </w:r>
      <w:r>
        <w:t xml:space="preserve">in</w:t>
      </w:r>
      <w:r>
        <w:rPr>
          <w:spacing w:val="-1"/>
        </w:rPr>
        <w:t xml:space="preserve"> </w:t>
      </w:r>
      <w:r>
        <w:t xml:space="preserve">the</w:t>
      </w:r>
      <w:r>
        <w:rPr>
          <w:spacing w:val="-2"/>
        </w:rPr>
        <w:t xml:space="preserve"> </w:t>
      </w:r>
      <w:r>
        <w:t xml:space="preserve">south-eastern part</w:t>
      </w:r>
      <w:r>
        <w:rPr>
          <w:spacing w:val="-1"/>
        </w:rPr>
        <w:t xml:space="preserve"> </w:t>
      </w:r>
      <w:r>
        <w:t xml:space="preserve">of</w:t>
      </w:r>
      <w:r>
        <w:rPr>
          <w:spacing w:val="-3"/>
        </w:rPr>
        <w:t xml:space="preserve"> </w:t>
      </w:r>
      <w:r>
        <w:t xml:space="preserve">the</w:t>
      </w:r>
      <w:r>
        <w:rPr>
          <w:spacing w:val="-2"/>
        </w:rPr>
        <w:t xml:space="preserve"> </w:t>
      </w:r>
      <w:r>
        <w:t xml:space="preserve">site.</w:t>
      </w:r>
      <w:r>
        <w:rPr>
          <w:spacing w:val="-3"/>
        </w:rPr>
        <w:t xml:space="preserve"> </w:t>
      </w:r>
      <w:r>
        <w:t xml:space="preserve">For</w:t>
      </w:r>
      <w:r>
        <w:rPr>
          <w:spacing w:val="-1"/>
        </w:rPr>
        <w:t xml:space="preserve"> </w:t>
      </w:r>
      <w:r>
        <w:t xml:space="preserve">the</w:t>
      </w:r>
      <w:r>
        <w:rPr>
          <w:spacing w:val="-2"/>
        </w:rPr>
        <w:t xml:space="preserve"> </w:t>
      </w:r>
      <w:r>
        <w:t xml:space="preserve">north-western</w:t>
      </w:r>
      <w:r>
        <w:rPr>
          <w:spacing w:val="-1"/>
        </w:rPr>
        <w:t xml:space="preserve"> </w:t>
      </w:r>
      <w:r>
        <w:t xml:space="preserve">part</w:t>
      </w:r>
      <w:r>
        <w:rPr>
          <w:spacing w:val="-2"/>
        </w:rPr>
        <w:t xml:space="preserve"> </w:t>
      </w:r>
      <w:r>
        <w:t xml:space="preserve">of</w:t>
      </w:r>
      <w:r>
        <w:rPr>
          <w:spacing w:val="-3"/>
        </w:rPr>
        <w:t xml:space="preserve"> </w:t>
      </w:r>
      <w:r>
        <w:t xml:space="preserve">the</w:t>
      </w:r>
      <w:r>
        <w:rPr>
          <w:spacing w:val="-1"/>
        </w:rPr>
        <w:t xml:space="preserve"> </w:t>
      </w:r>
      <w:r>
        <w:t xml:space="preserve">site,</w:t>
      </w:r>
      <w:r>
        <w:rPr>
          <w:spacing w:val="-2"/>
        </w:rPr>
        <w:t xml:space="preserve"> </w:t>
      </w:r>
      <w:r>
        <w:t xml:space="preserve">pad</w:t>
      </w:r>
      <w:r>
        <w:rPr>
          <w:spacing w:val="-3"/>
        </w:rPr>
        <w:t xml:space="preserve"> </w:t>
      </w:r>
      <w:r>
        <w:t xml:space="preserve">footings</w:t>
      </w:r>
      <w:r>
        <w:rPr>
          <w:spacing w:val="-2"/>
        </w:rPr>
        <w:t xml:space="preserve"> </w:t>
      </w:r>
      <w:r>
        <w:t xml:space="preserve">should generally be no larger than 1.5m x 1.5m and strip footings no wider than 1.0m. The design of raft</w:t>
      </w:r>
    </w:p>
    <w:p w:rsidR="00A154E5">
      <w:pPr>
        <w:pStyle w:val="BodyText"/>
        <w:spacing w:line="268" w:lineRule="exact"/>
        <w:ind w:left="120"/>
      </w:pPr>
      <w:r>
        <w:t xml:space="preserve">foundations</w:t>
      </w:r>
      <w:r>
        <w:rPr>
          <w:spacing w:val="-6"/>
        </w:rPr>
        <w:t xml:space="preserve"> </w:t>
      </w:r>
      <w:r>
        <w:t xml:space="preserve">are</w:t>
      </w:r>
      <w:r>
        <w:rPr>
          <w:spacing w:val="-4"/>
        </w:rPr>
        <w:t xml:space="preserve"> </w:t>
      </w:r>
      <w:r>
        <w:t xml:space="preserve">likely</w:t>
      </w:r>
      <w:r>
        <w:rPr>
          <w:spacing w:val="-5"/>
        </w:rPr>
        <w:t xml:space="preserve"> </w:t>
      </w:r>
      <w:r>
        <w:t xml:space="preserve">to</w:t>
      </w:r>
      <w:r>
        <w:rPr>
          <w:spacing w:val="-4"/>
        </w:rPr>
        <w:t xml:space="preserve"> </w:t>
      </w:r>
      <w:r>
        <w:t xml:space="preserve">be</w:t>
      </w:r>
      <w:r>
        <w:rPr>
          <w:spacing w:val="-6"/>
        </w:rPr>
        <w:t xml:space="preserve"> </w:t>
      </w:r>
      <w:r>
        <w:t xml:space="preserve">governed</w:t>
      </w:r>
      <w:r>
        <w:rPr>
          <w:spacing w:val="-5"/>
        </w:rPr>
        <w:t xml:space="preserve"> </w:t>
      </w:r>
      <w:r>
        <w:t xml:space="preserve">by</w:t>
      </w:r>
      <w:r>
        <w:rPr>
          <w:spacing w:val="-5"/>
        </w:rPr>
        <w:t xml:space="preserve"> </w:t>
      </w:r>
      <w:commentRangeStart w:id="104"/>
      <w:r>
        <w:t xml:space="preserve">settlement</w:t>
      </w:r>
      <w:r>
        <w:commentReference w:id="104"/>
      </w:r>
      <w:commentRangeEnd w:id="104"/>
      <w:r>
        <w:rPr>
          <w:spacing w:val="-4"/>
        </w:rPr>
        <w:t xml:space="preserve"> </w:t>
      </w:r>
      <w:r>
        <w:t xml:space="preserve">considerations</w:t>
      </w:r>
      <w:r>
        <w:rPr>
          <w:spacing w:val="-5"/>
        </w:rPr>
        <w:t xml:space="preserve"> </w:t>
      </w:r>
      <w:r>
        <w:t xml:space="preserve">(discussed</w:t>
      </w:r>
      <w:r>
        <w:rPr>
          <w:spacing w:val="-5"/>
        </w:rPr>
        <w:t xml:space="preserve"> </w:t>
      </w:r>
      <w:r>
        <w:t xml:space="preserve">in</w:t>
      </w:r>
      <w:r>
        <w:rPr>
          <w:spacing w:val="-5"/>
        </w:rPr>
        <w:t xml:space="preserve"> </w:t>
      </w:r>
      <w:r>
        <w:t xml:space="preserve">section</w:t>
      </w:r>
      <w:r>
        <w:rPr>
          <w:spacing w:val="-2"/>
        </w:rPr>
        <w:t xml:space="preserve"> </w:t>
      </w:r>
      <w:hyperlink w:anchor="_bookmark29" w:history="1">
        <w:r>
          <w:t xml:space="preserve">6.5.1.2,</w:t>
        </w:r>
      </w:hyperlink>
      <w:r>
        <w:rPr>
          <w:spacing w:val="-5"/>
        </w:rPr>
        <w:t xml:space="preserve"> </w:t>
      </w:r>
      <w:hyperlink w:anchor="_bookmark29" w:history="1">
        <w:r>
          <w:rPr>
            <w:spacing w:val="-2"/>
          </w:rPr>
          <w:t xml:space="preserve">below</w:t>
        </w:r>
      </w:hyperlink>
      <w:r>
        <w:rPr>
          <w:spacing w:val="-2"/>
        </w:rPr>
        <w:t xml:space="preserve">).</w:t>
      </w:r>
    </w:p>
    <w:p w:rsidR="00A154E5">
      <w:pPr>
        <w:pStyle w:val="BodyText"/>
        <w:spacing w:before="147" w:line="264" w:lineRule="auto"/>
        <w:ind w:left="120"/>
      </w:pPr>
      <w:r>
        <w:t xml:space="preserve">Where</w:t>
      </w:r>
      <w:r>
        <w:rPr>
          <w:spacing w:val="-1"/>
        </w:rPr>
        <w:t xml:space="preserve"> </w:t>
      </w:r>
      <w:r>
        <w:t xml:space="preserve">the</w:t>
      </w:r>
      <w:r>
        <w:rPr>
          <w:spacing w:val="-2"/>
        </w:rPr>
        <w:t xml:space="preserve"> </w:t>
      </w:r>
      <w:r>
        <w:t xml:space="preserve">crust</w:t>
      </w:r>
      <w:r>
        <w:rPr>
          <w:spacing w:val="-3"/>
        </w:rPr>
        <w:t xml:space="preserve"> </w:t>
      </w:r>
      <w:r>
        <w:t xml:space="preserve">is</w:t>
      </w:r>
      <w:r>
        <w:rPr>
          <w:spacing w:val="-3"/>
        </w:rPr>
        <w:t xml:space="preserve"> </w:t>
      </w:r>
      <w:r>
        <w:t xml:space="preserve">thin</w:t>
      </w:r>
      <w:r>
        <w:rPr>
          <w:spacing w:val="-2"/>
        </w:rPr>
        <w:t xml:space="preserve"> </w:t>
      </w:r>
      <w:r>
        <w:t xml:space="preserve">(i.e.</w:t>
      </w:r>
      <w:r>
        <w:rPr>
          <w:spacing w:val="-5"/>
        </w:rPr>
        <w:t xml:space="preserve"> </w:t>
      </w:r>
      <w:r>
        <w:t xml:space="preserve">the</w:t>
      </w:r>
      <w:r>
        <w:rPr>
          <w:spacing w:val="-2"/>
        </w:rPr>
        <w:t xml:space="preserve"> </w:t>
      </w:r>
      <w:r>
        <w:t xml:space="preserve">south-eastern</w:t>
      </w:r>
      <w:r>
        <w:rPr>
          <w:spacing w:val="-1"/>
        </w:rPr>
        <w:t xml:space="preserve"> </w:t>
      </w:r>
      <w:r>
        <w:t xml:space="preserve">part</w:t>
      </w:r>
      <w:r>
        <w:rPr>
          <w:spacing w:val="-2"/>
        </w:rPr>
        <w:t xml:space="preserve"> </w:t>
      </w:r>
      <w:r>
        <w:t xml:space="preserve">of</w:t>
      </w:r>
      <w:r>
        <w:rPr>
          <w:spacing w:val="-3"/>
        </w:rPr>
        <w:t xml:space="preserve"> </w:t>
      </w:r>
      <w:r>
        <w:t xml:space="preserve">the</w:t>
      </w:r>
      <w:r>
        <w:rPr>
          <w:spacing w:val="-1"/>
        </w:rPr>
        <w:t xml:space="preserve"> </w:t>
      </w:r>
      <w:r>
        <w:t xml:space="preserve">site),</w:t>
      </w:r>
      <w:r>
        <w:rPr>
          <w:spacing w:val="-3"/>
        </w:rPr>
        <w:t xml:space="preserve"> </w:t>
      </w:r>
      <w:r>
        <w:t xml:space="preserve">undercutting</w:t>
      </w:r>
      <w:r>
        <w:rPr>
          <w:spacing w:val="-1"/>
        </w:rPr>
        <w:t xml:space="preserve"> </w:t>
      </w:r>
      <w:r>
        <w:t xml:space="preserve">and</w:t>
      </w:r>
      <w:r>
        <w:rPr>
          <w:spacing w:val="-5"/>
        </w:rPr>
        <w:t xml:space="preserve"> </w:t>
      </w:r>
      <w:r>
        <w:t xml:space="preserve">backfill</w:t>
      </w:r>
      <w:r>
        <w:rPr>
          <w:spacing w:val="-3"/>
        </w:rPr>
        <w:t xml:space="preserve"> </w:t>
      </w:r>
      <w:r>
        <w:t xml:space="preserve">with engineered</w:t>
      </w:r>
      <w:r>
        <w:rPr>
          <w:spacing w:val="-3"/>
        </w:rPr>
        <w:t xml:space="preserve"> </w:t>
      </w:r>
      <w:r>
        <w:t xml:space="preserve">fill placed in accordance with Section 6.4 of this report could be used to construct this layer, subject to</w:t>
      </w:r>
    </w:p>
    <w:p w:rsidR="00A154E5">
      <w:pPr>
        <w:pStyle w:val="BodyText"/>
        <w:spacing w:line="264" w:lineRule="auto"/>
        <w:ind w:left="120"/>
      </w:pPr>
      <w:r>
        <w:t xml:space="preserve">consideration</w:t>
      </w:r>
      <w:r>
        <w:rPr>
          <w:spacing w:val="-2"/>
        </w:rPr>
        <w:t xml:space="preserve"> </w:t>
      </w:r>
      <w:r>
        <w:t xml:space="preserve">of</w:t>
      </w:r>
      <w:r>
        <w:rPr>
          <w:spacing w:val="-4"/>
        </w:rPr>
        <w:t xml:space="preserve"> </w:t>
      </w:r>
      <w:commentRangeStart w:id="105"/>
      <w:r>
        <w:t xml:space="preserve">settlement</w:t>
      </w:r>
      <w:r>
        <w:commentReference w:id="105"/>
      </w:r>
      <w:commentRangeEnd w:id="105"/>
      <w:r>
        <w:rPr>
          <w:spacing w:val="-3"/>
        </w:rPr>
        <w:t xml:space="preserve"> </w:t>
      </w:r>
      <w:r>
        <w:t xml:space="preserve">effects.</w:t>
      </w:r>
      <w:r>
        <w:rPr>
          <w:spacing w:val="-4"/>
        </w:rPr>
        <w:t xml:space="preserve"> </w:t>
      </w:r>
      <w:r>
        <w:t xml:space="preserve">Alternatively,</w:t>
      </w:r>
      <w:r>
        <w:rPr>
          <w:spacing w:val="-4"/>
        </w:rPr>
        <w:t xml:space="preserve"> </w:t>
      </w:r>
      <w:r>
        <w:t xml:space="preserve">piled</w:t>
      </w:r>
      <w:r>
        <w:rPr>
          <w:spacing w:val="-4"/>
        </w:rPr>
        <w:t xml:space="preserve"> </w:t>
      </w:r>
      <w:r>
        <w:t xml:space="preserve">foundations</w:t>
      </w:r>
      <w:r>
        <w:rPr>
          <w:spacing w:val="-4"/>
        </w:rPr>
        <w:t xml:space="preserve"> </w:t>
      </w:r>
      <w:r>
        <w:t xml:space="preserve">extending</w:t>
      </w:r>
      <w:r>
        <w:rPr>
          <w:spacing w:val="-2"/>
        </w:rPr>
        <w:t xml:space="preserve"> </w:t>
      </w:r>
      <w:r>
        <w:t xml:space="preserve">to</w:t>
      </w:r>
      <w:r>
        <w:rPr>
          <w:spacing w:val="-4"/>
        </w:rPr>
        <w:t xml:space="preserve"> </w:t>
      </w:r>
      <w:r>
        <w:t xml:space="preserve">the</w:t>
      </w:r>
      <w:r>
        <w:rPr>
          <w:spacing w:val="-3"/>
        </w:rPr>
        <w:t xml:space="preserve"> </w:t>
      </w:r>
      <w:r>
        <w:t xml:space="preserve">medium</w:t>
      </w:r>
      <w:r>
        <w:rPr>
          <w:spacing w:val="-4"/>
        </w:rPr>
        <w:t xml:space="preserve"> </w:t>
      </w:r>
      <w:r>
        <w:t xml:space="preserve">dense</w:t>
      </w:r>
      <w:r>
        <w:rPr>
          <w:spacing w:val="-2"/>
        </w:rPr>
        <w:t xml:space="preserve"> </w:t>
      </w:r>
      <w:r>
        <w:t xml:space="preserve">soils could be more practical (discussed in section </w:t>
      </w:r>
      <w:hyperlink w:anchor="_bookmark32" w:history="1">
        <w:r>
          <w:t xml:space="preserve">6.5.4</w:t>
        </w:r>
      </w:hyperlink>
      <w:r>
        <w:t xml:space="preserve">, </w:t>
      </w:r>
      <w:hyperlink w:anchor="_bookmark32" w:history="1">
        <w:r>
          <w:t xml:space="preserve">below</w:t>
        </w:r>
      </w:hyperlink>
      <w:r>
        <w:t xml:space="preserve">).</w:t>
      </w:r>
    </w:p>
    <w:p w:rsidR="00A154E5">
      <w:pPr>
        <w:pStyle w:val="BodyText"/>
        <w:spacing w:before="120" w:line="264" w:lineRule="auto"/>
        <w:ind w:left="120" w:right="133"/>
      </w:pPr>
      <w:r>
        <w:t xml:space="preserve">It</w:t>
      </w:r>
      <w:r>
        <w:rPr>
          <w:spacing w:val="-2"/>
        </w:rPr>
        <w:t xml:space="preserve"> </w:t>
      </w:r>
      <w:r>
        <w:t xml:space="preserve">should</w:t>
      </w:r>
      <w:r>
        <w:rPr>
          <w:spacing w:val="-3"/>
        </w:rPr>
        <w:t xml:space="preserve"> </w:t>
      </w:r>
      <w:r>
        <w:t xml:space="preserve">be</w:t>
      </w:r>
      <w:r>
        <w:rPr>
          <w:spacing w:val="-1"/>
        </w:rPr>
        <w:t xml:space="preserve"> </w:t>
      </w:r>
      <w:r>
        <w:t xml:space="preserve">noted</w:t>
      </w:r>
      <w:r>
        <w:rPr>
          <w:spacing w:val="-3"/>
        </w:rPr>
        <w:t xml:space="preserve"> </w:t>
      </w:r>
      <w:r>
        <w:t xml:space="preserve">that</w:t>
      </w:r>
      <w:r>
        <w:rPr>
          <w:spacing w:val="-1"/>
        </w:rPr>
        <w:t xml:space="preserve"> </w:t>
      </w:r>
      <w:r>
        <w:t xml:space="preserve">the</w:t>
      </w:r>
      <w:r>
        <w:rPr>
          <w:spacing w:val="-5"/>
        </w:rPr>
        <w:t xml:space="preserve"> </w:t>
      </w:r>
      <w:r>
        <w:t xml:space="preserve">crust</w:t>
      </w:r>
      <w:r>
        <w:rPr>
          <w:spacing w:val="-3"/>
        </w:rPr>
        <w:t xml:space="preserve"> </w:t>
      </w:r>
      <w:r>
        <w:t xml:space="preserve">thickness</w:t>
      </w:r>
      <w:r>
        <w:rPr>
          <w:spacing w:val="-3"/>
        </w:rPr>
        <w:t xml:space="preserve"> </w:t>
      </w:r>
      <w:r>
        <w:t xml:space="preserve">is</w:t>
      </w:r>
      <w:r>
        <w:rPr>
          <w:spacing w:val="-3"/>
        </w:rPr>
        <w:t xml:space="preserve"> </w:t>
      </w:r>
      <w:r>
        <w:t xml:space="preserve">variable</w:t>
      </w:r>
      <w:r>
        <w:rPr>
          <w:spacing w:val="-1"/>
        </w:rPr>
        <w:t xml:space="preserve"> </w:t>
      </w:r>
      <w:r>
        <w:t xml:space="preserve">and</w:t>
      </w:r>
      <w:r>
        <w:rPr>
          <w:spacing w:val="-3"/>
        </w:rPr>
        <w:t xml:space="preserve"> </w:t>
      </w:r>
      <w:r>
        <w:t xml:space="preserve">will</w:t>
      </w:r>
      <w:r>
        <w:rPr>
          <w:spacing w:val="-3"/>
        </w:rPr>
        <w:t xml:space="preserve"> </w:t>
      </w:r>
      <w:r>
        <w:t xml:space="preserve">be</w:t>
      </w:r>
      <w:r>
        <w:rPr>
          <w:spacing w:val="-1"/>
        </w:rPr>
        <w:t xml:space="preserve"> </w:t>
      </w:r>
      <w:r>
        <w:t xml:space="preserve">critical</w:t>
      </w:r>
      <w:r>
        <w:rPr>
          <w:spacing w:val="-3"/>
        </w:rPr>
        <w:t xml:space="preserve"> </w:t>
      </w:r>
      <w:r>
        <w:t xml:space="preserve">to</w:t>
      </w:r>
      <w:r>
        <w:rPr>
          <w:spacing w:val="-2"/>
        </w:rPr>
        <w:t xml:space="preserve"> </w:t>
      </w:r>
      <w:r>
        <w:t xml:space="preserve">the</w:t>
      </w:r>
      <w:r>
        <w:rPr>
          <w:spacing w:val="-2"/>
        </w:rPr>
        <w:t xml:space="preserve"> </w:t>
      </w:r>
      <w:r>
        <w:t xml:space="preserve">design</w:t>
      </w:r>
      <w:r>
        <w:rPr>
          <w:spacing w:val="-1"/>
        </w:rPr>
        <w:t xml:space="preserve"> </w:t>
      </w:r>
      <w:r>
        <w:t xml:space="preserve">of</w:t>
      </w:r>
      <w:r>
        <w:rPr>
          <w:spacing w:val="-3"/>
        </w:rPr>
        <w:t xml:space="preserve"> </w:t>
      </w:r>
      <w:r>
        <w:t xml:space="preserve">shallow</w:t>
      </w:r>
      <w:r>
        <w:rPr>
          <w:spacing w:val="-1"/>
        </w:rPr>
        <w:t xml:space="preserve"> </w:t>
      </w:r>
      <w:r>
        <w:t xml:space="preserve">foundations at this site. If the building foundation design relies upon the crust, its thickness and strength should be</w:t>
      </w:r>
    </w:p>
    <w:p w:rsidR="00A154E5">
      <w:pPr>
        <w:pStyle w:val="BodyText"/>
        <w:spacing w:before="2" w:line="264" w:lineRule="auto"/>
        <w:ind w:left="120"/>
      </w:pPr>
      <w:r>
        <w:t xml:space="preserve">tested</w:t>
      </w:r>
      <w:r>
        <w:rPr>
          <w:spacing w:val="-4"/>
        </w:rPr>
        <w:t xml:space="preserve"> </w:t>
      </w:r>
      <w:r>
        <w:t xml:space="preserve">at</w:t>
      </w:r>
      <w:r>
        <w:rPr>
          <w:spacing w:val="-3"/>
        </w:rPr>
        <w:t xml:space="preserve"> </w:t>
      </w:r>
      <w:r>
        <w:t xml:space="preserve">regular</w:t>
      </w:r>
      <w:r>
        <w:rPr>
          <w:spacing w:val="-3"/>
        </w:rPr>
        <w:t xml:space="preserve"> </w:t>
      </w:r>
      <w:r>
        <w:t xml:space="preserve">intervals</w:t>
      </w:r>
      <w:r>
        <w:rPr>
          <w:spacing w:val="-4"/>
        </w:rPr>
        <w:t xml:space="preserve"> </w:t>
      </w:r>
      <w:r>
        <w:t xml:space="preserve">along</w:t>
      </w:r>
      <w:r>
        <w:rPr>
          <w:spacing w:val="-2"/>
        </w:rPr>
        <w:t xml:space="preserve"> </w:t>
      </w:r>
      <w:r>
        <w:t xml:space="preserve">the</w:t>
      </w:r>
      <w:r>
        <w:rPr>
          <w:spacing w:val="-1"/>
        </w:rPr>
        <w:t xml:space="preserve"> </w:t>
      </w:r>
      <w:r>
        <w:t xml:space="preserve">foundation</w:t>
      </w:r>
      <w:r>
        <w:rPr>
          <w:spacing w:val="-2"/>
        </w:rPr>
        <w:t xml:space="preserve"> </w:t>
      </w:r>
      <w:r>
        <w:t xml:space="preserve">alignment</w:t>
      </w:r>
      <w:r>
        <w:rPr>
          <w:spacing w:val="-3"/>
        </w:rPr>
        <w:t xml:space="preserve"> </w:t>
      </w:r>
      <w:r>
        <w:t xml:space="preserve">(e.g.</w:t>
      </w:r>
      <w:r>
        <w:rPr>
          <w:spacing w:val="-4"/>
        </w:rPr>
        <w:t xml:space="preserve"> </w:t>
      </w:r>
      <w:r>
        <w:t xml:space="preserve">using</w:t>
      </w:r>
      <w:r>
        <w:rPr>
          <w:spacing w:val="-2"/>
        </w:rPr>
        <w:t xml:space="preserve"> </w:t>
      </w:r>
      <w:r>
        <w:t xml:space="preserve">hand</w:t>
      </w:r>
      <w:r>
        <w:rPr>
          <w:spacing w:val="-4"/>
        </w:rPr>
        <w:t xml:space="preserve"> </w:t>
      </w:r>
      <w:r>
        <w:t xml:space="preserve">auger</w:t>
      </w:r>
      <w:r>
        <w:rPr>
          <w:spacing w:val="-3"/>
        </w:rPr>
        <w:t xml:space="preserve"> </w:t>
      </w:r>
      <w:r>
        <w:t xml:space="preserve">and</w:t>
      </w:r>
      <w:r>
        <w:rPr>
          <w:spacing w:val="-4"/>
        </w:rPr>
        <w:t xml:space="preserve"> </w:t>
      </w:r>
      <w:r>
        <w:t xml:space="preserve">Scala</w:t>
      </w:r>
      <w:r>
        <w:rPr>
          <w:spacing w:val="-3"/>
        </w:rPr>
        <w:t xml:space="preserve"> </w:t>
      </w:r>
      <w:r>
        <w:t xml:space="preserve">penetrometer </w:t>
      </w:r>
      <w:r>
        <w:rPr>
          <w:spacing w:val="-2"/>
        </w:rPr>
        <w:t xml:space="preserve">tests).</w:t>
      </w:r>
    </w:p>
    <w:p w:rsidR="00A154E5">
      <w:pPr>
        <w:pStyle w:val="BodyText"/>
        <w:spacing w:before="119" w:line="264" w:lineRule="auto"/>
        <w:ind w:left="120"/>
      </w:pPr>
      <w:r>
        <w:t xml:space="preserve">The parameters in Table 5</w:t>
      </w:r>
      <w:r>
        <w:rPr>
          <w:spacing w:val="-3"/>
        </w:rPr>
        <w:t xml:space="preserve"> </w:t>
      </w:r>
      <w:r>
        <w:t xml:space="preserve">can be assumed for preliminary foundation design for</w:t>
      </w:r>
      <w:r>
        <w:rPr>
          <w:spacing w:val="-1"/>
        </w:rPr>
        <w:t xml:space="preserve"> </w:t>
      </w:r>
      <w:r>
        <w:t xml:space="preserve">buildings on shallow pads and</w:t>
      </w:r>
      <w:r>
        <w:rPr>
          <w:spacing w:val="-3"/>
        </w:rPr>
        <w:t xml:space="preserve"> </w:t>
      </w:r>
      <w:r>
        <w:t xml:space="preserve">strip</w:t>
      </w:r>
      <w:r>
        <w:rPr>
          <w:spacing w:val="-3"/>
        </w:rPr>
        <w:t xml:space="preserve"> </w:t>
      </w:r>
      <w:r>
        <w:t xml:space="preserve">footings.</w:t>
      </w:r>
      <w:r>
        <w:rPr>
          <w:spacing w:val="-3"/>
        </w:rPr>
        <w:t xml:space="preserve"> </w:t>
      </w:r>
      <w:r>
        <w:t xml:space="preserve">This</w:t>
      </w:r>
      <w:r>
        <w:rPr>
          <w:spacing w:val="-3"/>
        </w:rPr>
        <w:t xml:space="preserve"> </w:t>
      </w:r>
      <w:r>
        <w:t xml:space="preserve">should</w:t>
      </w:r>
      <w:r>
        <w:rPr>
          <w:spacing w:val="-3"/>
        </w:rPr>
        <w:t xml:space="preserve"> </w:t>
      </w:r>
      <w:r>
        <w:t xml:space="preserve">be</w:t>
      </w:r>
      <w:r>
        <w:rPr>
          <w:spacing w:val="-1"/>
        </w:rPr>
        <w:t xml:space="preserve"> </w:t>
      </w:r>
      <w:r>
        <w:t xml:space="preserve">reduced</w:t>
      </w:r>
      <w:r>
        <w:rPr>
          <w:spacing w:val="-3"/>
        </w:rPr>
        <w:t xml:space="preserve"> </w:t>
      </w:r>
      <w:r>
        <w:t xml:space="preserve">by</w:t>
      </w:r>
      <w:r>
        <w:rPr>
          <w:spacing w:val="-3"/>
        </w:rPr>
        <w:t xml:space="preserve"> </w:t>
      </w:r>
      <w:r>
        <w:t xml:space="preserve">a</w:t>
      </w:r>
      <w:r>
        <w:rPr>
          <w:spacing w:val="-2"/>
        </w:rPr>
        <w:t xml:space="preserve"> </w:t>
      </w:r>
      <w:r>
        <w:t xml:space="preserve">geotechnical</w:t>
      </w:r>
      <w:r>
        <w:rPr>
          <w:spacing w:val="-3"/>
        </w:rPr>
        <w:t xml:space="preserve"> </w:t>
      </w:r>
      <w:r>
        <w:t xml:space="preserve">reduction</w:t>
      </w:r>
      <w:r>
        <w:rPr>
          <w:spacing w:val="-1"/>
        </w:rPr>
        <w:t xml:space="preserve"> </w:t>
      </w:r>
      <w:r>
        <w:t xml:space="preserve">factor,</w:t>
      </w:r>
      <w:r>
        <w:rPr>
          <w:spacing w:val="-3"/>
        </w:rPr>
        <w:t xml:space="preserve"> </w:t>
      </w:r>
      <w:r>
        <w:t xml:space="preserve">φ</w:t>
      </w:r>
      <w:r>
        <w:rPr>
          <w:spacing w:val="-3"/>
        </w:rPr>
        <w:t xml:space="preserve"> </w:t>
      </w:r>
      <w:r>
        <w:t xml:space="preserve">=</w:t>
      </w:r>
      <w:r>
        <w:rPr>
          <w:spacing w:val="-3"/>
        </w:rPr>
        <w:t xml:space="preserve"> </w:t>
      </w:r>
      <w:r>
        <w:t xml:space="preserve">0.5</w:t>
      </w:r>
      <w:r>
        <w:rPr>
          <w:spacing w:val="-3"/>
        </w:rPr>
        <w:t xml:space="preserve"> </w:t>
      </w:r>
      <w:r>
        <w:t xml:space="preserve">when</w:t>
      </w:r>
      <w:r>
        <w:rPr>
          <w:spacing w:val="-1"/>
        </w:rPr>
        <w:t xml:space="preserve"> </w:t>
      </w:r>
      <w:r>
        <w:t xml:space="preserve">comparing</w:t>
      </w:r>
      <w:r>
        <w:rPr>
          <w:spacing w:val="-1"/>
        </w:rPr>
        <w:t xml:space="preserve"> </w:t>
      </w:r>
      <w:r>
        <w:t xml:space="preserve">with factored ultimate limit state (ULS) structural loads.</w:t>
      </w:r>
    </w:p>
    <w:p w:rsidR="00A154E5">
      <w:pPr>
        <w:pStyle w:val="Heading4"/>
      </w:pPr>
      <w:r>
        <w:t xml:space="preserve">Table</w:t>
      </w:r>
      <w:r>
        <w:rPr>
          <w:spacing w:val="-4"/>
        </w:rPr>
        <w:t xml:space="preserve"> </w:t>
      </w:r>
      <w:r>
        <w:t xml:space="preserve">5:</w:t>
      </w:r>
      <w:r>
        <w:rPr>
          <w:spacing w:val="-3"/>
        </w:rPr>
        <w:t xml:space="preserve"> </w:t>
      </w:r>
      <w:r>
        <w:t xml:space="preserve">Bearing</w:t>
      </w:r>
      <w:r>
        <w:rPr>
          <w:spacing w:val="-4"/>
        </w:rPr>
        <w:t xml:space="preserve"> </w:t>
      </w:r>
      <w:r>
        <w:t xml:space="preserve">capacity</w:t>
      </w:r>
      <w:r>
        <w:rPr>
          <w:spacing w:val="-5"/>
        </w:rPr>
        <w:t xml:space="preserve"> </w:t>
      </w:r>
      <w:r>
        <w:t xml:space="preserve">–</w:t>
      </w:r>
      <w:r>
        <w:rPr>
          <w:spacing w:val="-3"/>
        </w:rPr>
        <w:t xml:space="preserve"> </w:t>
      </w:r>
      <w:r>
        <w:t xml:space="preserve">shallow</w:t>
      </w:r>
      <w:r>
        <w:rPr>
          <w:spacing w:val="-3"/>
        </w:rPr>
        <w:t xml:space="preserve"> </w:t>
      </w:r>
      <w:r>
        <w:rPr>
          <w:spacing w:val="-2"/>
        </w:rPr>
        <w:t xml:space="preserve">foundations</w:t>
      </w:r>
    </w:p>
    <w:p w:rsidR="00A154E5">
      <w:pPr>
        <w:pStyle w:val="BodyText"/>
        <w:spacing w:before="2"/>
        <w:rPr>
          <w:b/>
          <w:sz w:val="17"/>
        </w:rPr>
      </w:pPr>
    </w:p>
    <w:tbl>
      <w:tblPr>
        <w:tblStyle w:val="NormalTable"/>
        <w:tblW w:w="0" w:type="auto"/>
        <w:tblCellSpacing w:w="43" w:type="dxa"/>
        <w:tblInd w:w="259" w:type="dxa"/>
        <w:tblLayout w:type="fixed"/>
        <w:tblCellMar>
          <w:left w:w="0" w:type="dxa"/>
          <w:right w:w="0" w:type="dxa"/>
        </w:tblCellMar>
        <w:tblLook w:val="01E0"/>
      </w:tblPr>
      <w:tblGrid>
        <w:gridCol w:w="4403"/>
        <w:gridCol w:w="2466"/>
        <w:gridCol w:w="2462"/>
      </w:tblGrid>
      <w:tr w14:paraId="130D6918" w14:textId="77777777">
        <w:tblPrEx>
          <w:tblW w:w="0" w:type="auto"/>
          <w:tblCellSpacing w:w="43" w:type="dxa"/>
          <w:tblInd w:w="259" w:type="dxa"/>
          <w:tblLayout w:type="fixed"/>
          <w:tblCellMar>
            <w:left w:w="0" w:type="dxa"/>
            <w:right w:w="0" w:type="dxa"/>
          </w:tblCellMar>
          <w:tblLook w:val="01E0"/>
        </w:tblPrEx>
        <w:trPr>
          <w:trHeight w:val="496"/>
          <w:tblCellSpacing w:w="43" w:type="dxa"/>
        </w:trPr>
        <w:tc>
          <w:tcPr>
            <w:tcW w:w="4403" w:type="dxa"/>
            <w:tcBorders>
              <w:top w:val="nil"/>
              <w:left w:val="nil"/>
            </w:tcBorders>
            <w:shd w:val="clear" w:color="auto" w:fill="48B757"/>
          </w:tcPr>
          <w:p w:rsidR="00A154E5">
            <w:pPr>
              <w:pStyle w:val="TableParagraph"/>
              <w:spacing w:before="78"/>
              <w:ind w:left="1166"/>
              <w:rPr>
                <w:b/>
              </w:rPr>
            </w:pPr>
            <w:r>
              <w:rPr>
                <w:b/>
                <w:color w:val="FFFFFF"/>
              </w:rPr>
              <w:t xml:space="preserve">DESIGN</w:t>
            </w:r>
            <w:r>
              <w:rPr>
                <w:b/>
                <w:color w:val="FFFFFF"/>
                <w:spacing w:val="-4"/>
              </w:rPr>
              <w:t xml:space="preserve"> </w:t>
            </w:r>
            <w:r>
              <w:rPr>
                <w:b/>
                <w:color w:val="FFFFFF"/>
                <w:spacing w:val="-2"/>
              </w:rPr>
              <w:t xml:space="preserve">PARAMETER</w:t>
            </w:r>
          </w:p>
        </w:tc>
        <w:tc>
          <w:tcPr>
            <w:tcW w:w="2466" w:type="dxa"/>
            <w:tcBorders>
              <w:top w:val="nil"/>
            </w:tcBorders>
            <w:shd w:val="clear" w:color="auto" w:fill="48B757"/>
          </w:tcPr>
          <w:p w:rsidR="00A154E5">
            <w:pPr>
              <w:pStyle w:val="TableParagraph"/>
              <w:spacing w:before="78"/>
              <w:ind w:left="3" w:right="1"/>
              <w:jc w:val="center"/>
              <w:rPr>
                <w:b/>
              </w:rPr>
            </w:pPr>
            <w:r>
              <w:rPr>
                <w:b/>
                <w:color w:val="FFFFFF"/>
              </w:rPr>
              <w:t xml:space="preserve">With</w:t>
            </w:r>
            <w:r>
              <w:rPr>
                <w:b/>
                <w:color w:val="FFFFFF"/>
                <w:spacing w:val="-4"/>
              </w:rPr>
              <w:t xml:space="preserve"> </w:t>
            </w:r>
            <w:r>
              <w:rPr>
                <w:b/>
                <w:color w:val="FFFFFF"/>
              </w:rPr>
              <w:t xml:space="preserve">Stiff</w:t>
            </w:r>
            <w:r>
              <w:rPr>
                <w:b/>
                <w:color w:val="FFFFFF"/>
                <w:spacing w:val="-4"/>
              </w:rPr>
              <w:t xml:space="preserve"> </w:t>
            </w:r>
            <w:r>
              <w:rPr>
                <w:b/>
                <w:color w:val="FFFFFF"/>
                <w:spacing w:val="-2"/>
              </w:rPr>
              <w:t xml:space="preserve">Crust</w:t>
            </w:r>
            <w:r>
              <w:rPr>
                <w:b/>
                <w:color w:val="FFFFFF"/>
                <w:spacing w:val="-2"/>
                <w:vertAlign w:val="superscript"/>
              </w:rPr>
              <w:t xml:space="preserve">1</w:t>
            </w:r>
          </w:p>
        </w:tc>
        <w:tc>
          <w:tcPr>
            <w:tcW w:w="2462" w:type="dxa"/>
            <w:tcBorders>
              <w:top w:val="nil"/>
              <w:right w:val="nil"/>
            </w:tcBorders>
            <w:shd w:val="clear" w:color="auto" w:fill="48B757"/>
          </w:tcPr>
          <w:p w:rsidR="00A154E5">
            <w:pPr>
              <w:pStyle w:val="TableParagraph"/>
              <w:spacing w:before="78"/>
              <w:ind w:left="2" w:right="2"/>
              <w:jc w:val="center"/>
              <w:rPr>
                <w:b/>
              </w:rPr>
            </w:pPr>
            <w:r>
              <w:rPr>
                <w:b/>
                <w:color w:val="FFFFFF"/>
              </w:rPr>
              <w:t xml:space="preserve">Without</w:t>
            </w:r>
            <w:r>
              <w:rPr>
                <w:b/>
                <w:color w:val="FFFFFF"/>
                <w:spacing w:val="-5"/>
              </w:rPr>
              <w:t xml:space="preserve"> </w:t>
            </w:r>
            <w:r>
              <w:rPr>
                <w:b/>
                <w:color w:val="FFFFFF"/>
              </w:rPr>
              <w:t xml:space="preserve">Stiff</w:t>
            </w:r>
            <w:r>
              <w:rPr>
                <w:b/>
                <w:color w:val="FFFFFF"/>
                <w:spacing w:val="-4"/>
              </w:rPr>
              <w:t xml:space="preserve"> </w:t>
            </w:r>
            <w:r>
              <w:rPr>
                <w:b/>
                <w:color w:val="FFFFFF"/>
                <w:spacing w:val="-2"/>
              </w:rPr>
              <w:t xml:space="preserve">Crust</w:t>
            </w:r>
            <w:r>
              <w:rPr>
                <w:b/>
                <w:color w:val="FFFFFF"/>
                <w:spacing w:val="-2"/>
                <w:vertAlign w:val="superscript"/>
              </w:rPr>
              <w:t xml:space="preserve">2</w:t>
            </w:r>
          </w:p>
        </w:tc>
      </w:tr>
      <w:tr w14:paraId="520DB97C"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4403" w:type="dxa"/>
            <w:tcBorders>
              <w:left w:val="nil"/>
            </w:tcBorders>
            <w:shd w:val="clear" w:color="auto" w:fill="F1F1F1"/>
          </w:tcPr>
          <w:p w:rsidR="00A154E5">
            <w:pPr>
              <w:pStyle w:val="TableParagraph"/>
              <w:spacing w:before="78"/>
              <w:ind w:left="64"/>
            </w:pPr>
            <w:r>
              <w:t xml:space="preserve">Geotechnical</w:t>
            </w:r>
            <w:r>
              <w:rPr>
                <w:spacing w:val="-7"/>
              </w:rPr>
              <w:t xml:space="preserve"> </w:t>
            </w:r>
            <w:r>
              <w:t xml:space="preserve">ultimate</w:t>
            </w:r>
            <w:r>
              <w:rPr>
                <w:spacing w:val="-5"/>
              </w:rPr>
              <w:t xml:space="preserve"> </w:t>
            </w:r>
            <w:r>
              <w:t xml:space="preserve">bearing</w:t>
            </w:r>
            <w:r>
              <w:rPr>
                <w:spacing w:val="-5"/>
              </w:rPr>
              <w:t xml:space="preserve"> </w:t>
            </w:r>
            <w:r>
              <w:rPr>
                <w:spacing w:val="-2"/>
              </w:rPr>
              <w:t xml:space="preserve">capacity</w:t>
            </w:r>
          </w:p>
        </w:tc>
        <w:tc>
          <w:tcPr>
            <w:tcW w:w="2466" w:type="dxa"/>
            <w:shd w:val="clear" w:color="auto" w:fill="F1F1F1"/>
          </w:tcPr>
          <w:p w:rsidR="00A154E5">
            <w:pPr>
              <w:pStyle w:val="TableParagraph"/>
              <w:spacing w:before="78"/>
              <w:ind w:left="3" w:right="4"/>
              <w:jc w:val="center"/>
            </w:pPr>
            <w:r>
              <w:t xml:space="preserve">300</w:t>
            </w:r>
            <w:r>
              <w:rPr>
                <w:spacing w:val="2"/>
              </w:rPr>
              <w:t xml:space="preserve"> </w:t>
            </w:r>
            <w:r>
              <w:rPr>
                <w:spacing w:val="-5"/>
              </w:rPr>
              <w:t xml:space="preserve">kPa</w:t>
            </w:r>
          </w:p>
        </w:tc>
        <w:tc>
          <w:tcPr>
            <w:tcW w:w="2462" w:type="dxa"/>
            <w:tcBorders>
              <w:right w:val="nil"/>
            </w:tcBorders>
            <w:shd w:val="clear" w:color="auto" w:fill="F1F1F1"/>
          </w:tcPr>
          <w:p w:rsidR="00A154E5">
            <w:pPr>
              <w:pStyle w:val="TableParagraph"/>
              <w:spacing w:before="78"/>
              <w:ind w:left="2" w:right="2"/>
              <w:jc w:val="center"/>
            </w:pPr>
            <w:r>
              <w:t xml:space="preserve">160</w:t>
            </w:r>
            <w:r>
              <w:rPr>
                <w:spacing w:val="4"/>
              </w:rPr>
              <w:t xml:space="preserve"> </w:t>
            </w:r>
            <w:r>
              <w:rPr>
                <w:spacing w:val="-5"/>
              </w:rPr>
              <w:t xml:space="preserve">kPa</w:t>
            </w:r>
          </w:p>
        </w:tc>
      </w:tr>
      <w:tr w14:paraId="71371C60"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4403" w:type="dxa"/>
            <w:tcBorders>
              <w:left w:val="nil"/>
            </w:tcBorders>
            <w:shd w:val="clear" w:color="auto" w:fill="F1F1F1"/>
          </w:tcPr>
          <w:p w:rsidR="00A154E5">
            <w:pPr>
              <w:pStyle w:val="TableParagraph"/>
              <w:spacing w:before="78"/>
              <w:ind w:left="64"/>
            </w:pPr>
            <w:r>
              <w:t xml:space="preserve">ULS</w:t>
            </w:r>
            <w:r>
              <w:rPr>
                <w:spacing w:val="-5"/>
              </w:rPr>
              <w:t xml:space="preserve"> </w:t>
            </w:r>
            <w:r>
              <w:t xml:space="preserve">design</w:t>
            </w:r>
            <w:r>
              <w:rPr>
                <w:spacing w:val="-3"/>
              </w:rPr>
              <w:t xml:space="preserve"> </w:t>
            </w:r>
            <w:r>
              <w:t xml:space="preserve">bearing</w:t>
            </w:r>
            <w:r>
              <w:rPr>
                <w:spacing w:val="-2"/>
              </w:rPr>
              <w:t xml:space="preserve"> </w:t>
            </w:r>
            <w:r>
              <w:t xml:space="preserve">capacity</w:t>
            </w:r>
            <w:r>
              <w:rPr>
                <w:spacing w:val="-4"/>
              </w:rPr>
              <w:t xml:space="preserve"> </w:t>
            </w:r>
            <w:r>
              <w:t xml:space="preserve">(</w:t>
            </w:r>
            <w:r>
              <w:t xml:space="preserve">Φg</w:t>
            </w:r>
            <w:r>
              <w:rPr>
                <w:spacing w:val="-2"/>
              </w:rPr>
              <w:t xml:space="preserve"> </w:t>
            </w:r>
            <w:r>
              <w:t xml:space="preserve">=</w:t>
            </w:r>
            <w:r>
              <w:rPr>
                <w:spacing w:val="-4"/>
              </w:rPr>
              <w:t xml:space="preserve"> 0.5)</w:t>
            </w:r>
          </w:p>
        </w:tc>
        <w:tc>
          <w:tcPr>
            <w:tcW w:w="2466" w:type="dxa"/>
            <w:shd w:val="clear" w:color="auto" w:fill="F1F1F1"/>
          </w:tcPr>
          <w:p w:rsidR="00A154E5">
            <w:pPr>
              <w:pStyle w:val="TableParagraph"/>
              <w:spacing w:before="78"/>
              <w:ind w:left="3" w:right="4"/>
              <w:jc w:val="center"/>
            </w:pPr>
            <w:r>
              <w:t xml:space="preserve">150</w:t>
            </w:r>
            <w:r>
              <w:rPr>
                <w:spacing w:val="6"/>
              </w:rPr>
              <w:t xml:space="preserve"> </w:t>
            </w:r>
            <w:r>
              <w:rPr>
                <w:spacing w:val="-5"/>
              </w:rPr>
              <w:t xml:space="preserve">kPa</w:t>
            </w:r>
          </w:p>
        </w:tc>
        <w:tc>
          <w:tcPr>
            <w:tcW w:w="2462" w:type="dxa"/>
            <w:tcBorders>
              <w:right w:val="nil"/>
            </w:tcBorders>
            <w:shd w:val="clear" w:color="auto" w:fill="F1F1F1"/>
          </w:tcPr>
          <w:p w:rsidR="00A154E5">
            <w:pPr>
              <w:pStyle w:val="TableParagraph"/>
              <w:spacing w:before="78"/>
              <w:ind w:left="2"/>
              <w:jc w:val="center"/>
            </w:pPr>
            <w:r>
              <w:t xml:space="preserve">80 </w:t>
            </w:r>
            <w:r>
              <w:rPr>
                <w:spacing w:val="-5"/>
              </w:rPr>
              <w:t xml:space="preserve">kPa</w:t>
            </w:r>
          </w:p>
        </w:tc>
      </w:tr>
      <w:tr w14:paraId="344995E6" w14:textId="77777777">
        <w:tblPrEx>
          <w:tblW w:w="0" w:type="auto"/>
          <w:tblCellSpacing w:w="43" w:type="dxa"/>
          <w:tblInd w:w="259" w:type="dxa"/>
          <w:tblLayout w:type="fixed"/>
          <w:tblCellMar>
            <w:left w:w="0" w:type="dxa"/>
            <w:right w:w="0" w:type="dxa"/>
          </w:tblCellMar>
          <w:tblLook w:val="01E0"/>
        </w:tblPrEx>
        <w:trPr>
          <w:trHeight w:val="496"/>
          <w:tblCellSpacing w:w="43" w:type="dxa"/>
        </w:trPr>
        <w:tc>
          <w:tcPr>
            <w:tcW w:w="4403" w:type="dxa"/>
            <w:tcBorders>
              <w:left w:val="nil"/>
              <w:bottom w:val="nil"/>
            </w:tcBorders>
            <w:shd w:val="clear" w:color="auto" w:fill="F1F1F1"/>
          </w:tcPr>
          <w:p w:rsidR="00A154E5">
            <w:pPr>
              <w:pStyle w:val="TableParagraph"/>
              <w:spacing w:before="78"/>
              <w:ind w:left="64"/>
            </w:pPr>
            <w:r>
              <w:t xml:space="preserve">Design</w:t>
            </w:r>
            <w:r>
              <w:rPr>
                <w:spacing w:val="-3"/>
              </w:rPr>
              <w:t xml:space="preserve"> </w:t>
            </w:r>
            <w:r>
              <w:t xml:space="preserve">working</w:t>
            </w:r>
            <w:r>
              <w:rPr>
                <w:spacing w:val="-3"/>
              </w:rPr>
              <w:t xml:space="preserve"> </w:t>
            </w:r>
            <w:r>
              <w:t xml:space="preserve">bearing</w:t>
            </w:r>
            <w:r>
              <w:rPr>
                <w:spacing w:val="-3"/>
              </w:rPr>
              <w:t xml:space="preserve"> </w:t>
            </w:r>
            <w:r>
              <w:t xml:space="preserve">pressure</w:t>
            </w:r>
            <w:r>
              <w:rPr>
                <w:spacing w:val="-6"/>
              </w:rPr>
              <w:t xml:space="preserve"> </w:t>
            </w:r>
            <w:r>
              <w:t xml:space="preserve">(FOS</w:t>
            </w:r>
            <w:r>
              <w:rPr>
                <w:spacing w:val="-4"/>
              </w:rPr>
              <w:t xml:space="preserve"> </w:t>
            </w:r>
            <w:r>
              <w:t xml:space="preserve">=</w:t>
            </w:r>
            <w:r>
              <w:rPr>
                <w:spacing w:val="-4"/>
              </w:rPr>
              <w:t xml:space="preserve"> 3.0)</w:t>
            </w:r>
          </w:p>
        </w:tc>
        <w:tc>
          <w:tcPr>
            <w:tcW w:w="2466" w:type="dxa"/>
            <w:tcBorders>
              <w:bottom w:val="nil"/>
            </w:tcBorders>
            <w:shd w:val="clear" w:color="auto" w:fill="F1F1F1"/>
          </w:tcPr>
          <w:p w:rsidR="00A154E5">
            <w:pPr>
              <w:pStyle w:val="TableParagraph"/>
              <w:spacing w:before="78"/>
              <w:ind w:left="4" w:right="1"/>
              <w:jc w:val="center"/>
            </w:pPr>
            <w:r>
              <w:t xml:space="preserve">100</w:t>
            </w:r>
            <w:r>
              <w:rPr>
                <w:spacing w:val="9"/>
              </w:rPr>
              <w:t xml:space="preserve"> </w:t>
            </w:r>
            <w:r>
              <w:rPr>
                <w:spacing w:val="-5"/>
              </w:rPr>
              <w:t xml:space="preserve">kPa</w:t>
            </w:r>
          </w:p>
        </w:tc>
        <w:tc>
          <w:tcPr>
            <w:tcW w:w="2462" w:type="dxa"/>
            <w:tcBorders>
              <w:bottom w:val="nil"/>
              <w:right w:val="nil"/>
            </w:tcBorders>
            <w:shd w:val="clear" w:color="auto" w:fill="F1F1F1"/>
          </w:tcPr>
          <w:p w:rsidR="00A154E5">
            <w:pPr>
              <w:pStyle w:val="TableParagraph"/>
              <w:spacing w:before="78"/>
              <w:ind w:left="2"/>
              <w:jc w:val="center"/>
            </w:pPr>
            <w:r>
              <w:t xml:space="preserve">53</w:t>
            </w:r>
            <w:r>
              <w:rPr>
                <w:spacing w:val="1"/>
              </w:rPr>
              <w:t xml:space="preserve"> </w:t>
            </w:r>
            <w:r>
              <w:rPr>
                <w:spacing w:val="-5"/>
              </w:rPr>
              <w:t xml:space="preserve">kPa</w:t>
            </w:r>
          </w:p>
        </w:tc>
      </w:tr>
    </w:tbl>
    <w:p w:rsidR="00A154E5">
      <w:pPr>
        <w:spacing w:before="171" w:line="264" w:lineRule="auto"/>
        <w:ind w:left="120" w:right="210"/>
        <w:rPr>
          <w:i/>
          <w:sz w:val="18"/>
        </w:rPr>
      </w:pPr>
      <w:r>
        <w:rPr>
          <w:i/>
          <w:sz w:val="18"/>
        </w:rPr>
        <w:t xml:space="preserve">NOTE</w:t>
      </w:r>
      <w:r>
        <w:rPr>
          <w:i/>
          <w:spacing w:val="-2"/>
          <w:sz w:val="18"/>
        </w:rPr>
        <w:t xml:space="preserve"> </w:t>
      </w:r>
      <w:r>
        <w:rPr>
          <w:i/>
          <w:sz w:val="18"/>
        </w:rPr>
        <w:t xml:space="preserve">1:</w:t>
      </w:r>
      <w:r>
        <w:rPr>
          <w:i/>
          <w:spacing w:val="-1"/>
          <w:sz w:val="18"/>
        </w:rPr>
        <w:t xml:space="preserve"> </w:t>
      </w:r>
      <w:r>
        <w:rPr>
          <w:i/>
          <w:sz w:val="18"/>
        </w:rPr>
        <w:t xml:space="preserve">The</w:t>
      </w:r>
      <w:r>
        <w:rPr>
          <w:i/>
          <w:spacing w:val="-2"/>
          <w:sz w:val="18"/>
        </w:rPr>
        <w:t xml:space="preserve"> </w:t>
      </w:r>
      <w:r>
        <w:rPr>
          <w:i/>
          <w:sz w:val="18"/>
        </w:rPr>
        <w:t xml:space="preserve">foundation</w:t>
      </w:r>
      <w:r>
        <w:rPr>
          <w:i/>
          <w:spacing w:val="-1"/>
          <w:sz w:val="18"/>
        </w:rPr>
        <w:t xml:space="preserve"> </w:t>
      </w:r>
      <w:r>
        <w:rPr>
          <w:i/>
          <w:sz w:val="18"/>
        </w:rPr>
        <w:t xml:space="preserve">subgrade</w:t>
      </w:r>
      <w:r>
        <w:rPr>
          <w:i/>
          <w:spacing w:val="-2"/>
          <w:sz w:val="18"/>
        </w:rPr>
        <w:t xml:space="preserve"> </w:t>
      </w:r>
      <w:r>
        <w:rPr>
          <w:i/>
          <w:sz w:val="18"/>
        </w:rPr>
        <w:t xml:space="preserve">should</w:t>
      </w:r>
      <w:r>
        <w:rPr>
          <w:i/>
          <w:spacing w:val="-3"/>
          <w:sz w:val="18"/>
        </w:rPr>
        <w:t xml:space="preserve"> </w:t>
      </w:r>
      <w:r>
        <w:rPr>
          <w:i/>
          <w:sz w:val="18"/>
        </w:rPr>
        <w:t xml:space="preserve">have</w:t>
      </w:r>
      <w:r>
        <w:rPr>
          <w:i/>
          <w:spacing w:val="-2"/>
          <w:sz w:val="18"/>
        </w:rPr>
        <w:t xml:space="preserve"> </w:t>
      </w:r>
      <w:r>
        <w:rPr>
          <w:i/>
          <w:sz w:val="18"/>
        </w:rPr>
        <w:t xml:space="preserve">an</w:t>
      </w:r>
      <w:r>
        <w:rPr>
          <w:i/>
          <w:spacing w:val="-1"/>
          <w:sz w:val="18"/>
        </w:rPr>
        <w:t xml:space="preserve"> </w:t>
      </w:r>
      <w:r>
        <w:rPr>
          <w:i/>
          <w:sz w:val="18"/>
        </w:rPr>
        <w:t xml:space="preserve">undrained</w:t>
      </w:r>
      <w:r>
        <w:rPr>
          <w:i/>
          <w:spacing w:val="-3"/>
          <w:sz w:val="18"/>
        </w:rPr>
        <w:t xml:space="preserve"> </w:t>
      </w:r>
      <w:r>
        <w:rPr>
          <w:i/>
          <w:sz w:val="18"/>
        </w:rPr>
        <w:t xml:space="preserve">shear</w:t>
      </w:r>
      <w:r>
        <w:rPr>
          <w:i/>
          <w:spacing w:val="-2"/>
          <w:sz w:val="18"/>
        </w:rPr>
        <w:t xml:space="preserve"> </w:t>
      </w:r>
      <w:r>
        <w:rPr>
          <w:i/>
          <w:sz w:val="18"/>
        </w:rPr>
        <w:t xml:space="preserve">strength</w:t>
      </w:r>
      <w:r>
        <w:rPr>
          <w:i/>
          <w:spacing w:val="-2"/>
          <w:sz w:val="18"/>
        </w:rPr>
        <w:t xml:space="preserve"> </w:t>
      </w:r>
      <w:r>
        <w:rPr>
          <w:i/>
          <w:sz w:val="18"/>
        </w:rPr>
        <w:t xml:space="preserve">of</w:t>
      </w:r>
      <w:r>
        <w:rPr>
          <w:i/>
          <w:spacing w:val="-1"/>
          <w:sz w:val="18"/>
        </w:rPr>
        <w:t xml:space="preserve"> </w:t>
      </w:r>
      <w:r>
        <w:rPr>
          <w:i/>
          <w:sz w:val="18"/>
        </w:rPr>
        <w:t xml:space="preserve">not</w:t>
      </w:r>
      <w:r>
        <w:rPr>
          <w:i/>
          <w:spacing w:val="-1"/>
          <w:sz w:val="18"/>
        </w:rPr>
        <w:t xml:space="preserve"> </w:t>
      </w:r>
      <w:r>
        <w:rPr>
          <w:i/>
          <w:sz w:val="18"/>
        </w:rPr>
        <w:t xml:space="preserve">less</w:t>
      </w:r>
      <w:r>
        <w:rPr>
          <w:i/>
          <w:spacing w:val="-2"/>
          <w:sz w:val="18"/>
        </w:rPr>
        <w:t xml:space="preserve"> </w:t>
      </w:r>
      <w:r>
        <w:rPr>
          <w:i/>
          <w:sz w:val="18"/>
        </w:rPr>
        <w:t xml:space="preserve">than 80</w:t>
      </w:r>
      <w:r>
        <w:rPr>
          <w:i/>
          <w:spacing w:val="-2"/>
          <w:sz w:val="18"/>
        </w:rPr>
        <w:t xml:space="preserve"> </w:t>
      </w:r>
      <w:r>
        <w:rPr>
          <w:i/>
          <w:sz w:val="18"/>
        </w:rPr>
        <w:t xml:space="preserve">kPa</w:t>
      </w:r>
      <w:r>
        <w:rPr>
          <w:i/>
          <w:spacing w:val="-1"/>
          <w:sz w:val="18"/>
        </w:rPr>
        <w:t xml:space="preserve"> </w:t>
      </w:r>
      <w:r>
        <w:rPr>
          <w:i/>
          <w:sz w:val="18"/>
        </w:rPr>
        <w:t xml:space="preserve">to</w:t>
      </w:r>
      <w:r>
        <w:rPr>
          <w:i/>
          <w:spacing w:val="-4"/>
          <w:sz w:val="18"/>
        </w:rPr>
        <w:t xml:space="preserve"> </w:t>
      </w:r>
      <w:r>
        <w:rPr>
          <w:i/>
          <w:sz w:val="18"/>
        </w:rPr>
        <w:t xml:space="preserve">at</w:t>
      </w:r>
      <w:r>
        <w:rPr>
          <w:i/>
          <w:spacing w:val="-1"/>
          <w:sz w:val="18"/>
        </w:rPr>
        <w:t xml:space="preserve"> </w:t>
      </w:r>
      <w:r>
        <w:rPr>
          <w:i/>
          <w:sz w:val="18"/>
        </w:rPr>
        <w:t xml:space="preserve">least 1</w:t>
      </w:r>
      <w:r>
        <w:rPr>
          <w:i/>
          <w:spacing w:val="-2"/>
          <w:sz w:val="18"/>
        </w:rPr>
        <w:t xml:space="preserve"> </w:t>
      </w:r>
      <w:r>
        <w:rPr>
          <w:i/>
          <w:sz w:val="18"/>
        </w:rPr>
        <w:t xml:space="preserve">m</w:t>
      </w:r>
      <w:r>
        <w:rPr>
          <w:i/>
          <w:spacing w:val="-1"/>
          <w:sz w:val="18"/>
        </w:rPr>
        <w:t xml:space="preserve"> </w:t>
      </w:r>
      <w:r>
        <w:rPr>
          <w:i/>
          <w:sz w:val="18"/>
        </w:rPr>
        <w:t xml:space="preserve">beneath</w:t>
      </w:r>
      <w:r>
        <w:rPr>
          <w:i/>
          <w:spacing w:val="-1"/>
          <w:sz w:val="18"/>
        </w:rPr>
        <w:t xml:space="preserve"> </w:t>
      </w:r>
      <w:r>
        <w:rPr>
          <w:i/>
          <w:sz w:val="18"/>
        </w:rPr>
        <w:t xml:space="preserve">the</w:t>
      </w:r>
      <w:r>
        <w:rPr>
          <w:i/>
          <w:spacing w:val="-2"/>
          <w:sz w:val="18"/>
        </w:rPr>
        <w:t xml:space="preserve"> </w:t>
      </w:r>
      <w:r>
        <w:rPr>
          <w:i/>
          <w:sz w:val="18"/>
        </w:rPr>
        <w:t xml:space="preserve">base</w:t>
      </w:r>
      <w:r>
        <w:rPr>
          <w:i/>
          <w:spacing w:val="-2"/>
          <w:sz w:val="18"/>
        </w:rPr>
        <w:t xml:space="preserve"> </w:t>
      </w:r>
      <w:r>
        <w:rPr>
          <w:i/>
          <w:sz w:val="18"/>
        </w:rPr>
        <w:t xml:space="preserve">of</w:t>
      </w:r>
      <w:r>
        <w:rPr>
          <w:i/>
          <w:spacing w:val="40"/>
          <w:sz w:val="18"/>
        </w:rPr>
        <w:t xml:space="preserve"> </w:t>
      </w:r>
      <w:r>
        <w:rPr>
          <w:i/>
          <w:sz w:val="18"/>
        </w:rPr>
        <w:t xml:space="preserve">the footing (based on a review of the nearest boreholes by a Chartered Professional Geotechnical Engineer). This can comprise the</w:t>
      </w:r>
      <w:r>
        <w:rPr>
          <w:i/>
          <w:spacing w:val="40"/>
          <w:sz w:val="18"/>
        </w:rPr>
        <w:t xml:space="preserve"> </w:t>
      </w:r>
      <w:r>
        <w:rPr>
          <w:i/>
          <w:sz w:val="18"/>
        </w:rPr>
        <w:t xml:space="preserve">natural crust or engineered fill.</w:t>
      </w:r>
    </w:p>
    <w:p w:rsidR="00A154E5">
      <w:pPr>
        <w:spacing w:before="122" w:line="261" w:lineRule="auto"/>
        <w:ind w:left="120"/>
        <w:rPr>
          <w:i/>
          <w:sz w:val="18"/>
        </w:rPr>
      </w:pPr>
      <w:r>
        <w:rPr>
          <w:i/>
          <w:sz w:val="18"/>
        </w:rPr>
        <w:t xml:space="preserve">NOTE</w:t>
      </w:r>
      <w:r>
        <w:rPr>
          <w:i/>
          <w:spacing w:val="-2"/>
          <w:sz w:val="18"/>
        </w:rPr>
        <w:t xml:space="preserve"> </w:t>
      </w:r>
      <w:r>
        <w:rPr>
          <w:i/>
          <w:sz w:val="18"/>
        </w:rPr>
        <w:t xml:space="preserve">2:</w:t>
      </w:r>
      <w:r>
        <w:rPr>
          <w:i/>
          <w:spacing w:val="-1"/>
          <w:sz w:val="18"/>
        </w:rPr>
        <w:t xml:space="preserve"> </w:t>
      </w:r>
      <w:r>
        <w:rPr>
          <w:i/>
          <w:sz w:val="18"/>
        </w:rPr>
        <w:t xml:space="preserve">Where</w:t>
      </w:r>
      <w:r>
        <w:rPr>
          <w:i/>
          <w:spacing w:val="-2"/>
          <w:sz w:val="18"/>
        </w:rPr>
        <w:t xml:space="preserve"> </w:t>
      </w:r>
      <w:r>
        <w:rPr>
          <w:i/>
          <w:sz w:val="18"/>
        </w:rPr>
        <w:t xml:space="preserve">the</w:t>
      </w:r>
      <w:r>
        <w:rPr>
          <w:i/>
          <w:spacing w:val="-2"/>
          <w:sz w:val="18"/>
        </w:rPr>
        <w:t xml:space="preserve"> </w:t>
      </w:r>
      <w:r>
        <w:rPr>
          <w:i/>
          <w:sz w:val="18"/>
        </w:rPr>
        <w:t xml:space="preserve">soil</w:t>
      </w:r>
      <w:r>
        <w:rPr>
          <w:i/>
          <w:spacing w:val="-1"/>
          <w:sz w:val="18"/>
        </w:rPr>
        <w:t xml:space="preserve"> </w:t>
      </w:r>
      <w:r>
        <w:rPr>
          <w:i/>
          <w:sz w:val="18"/>
        </w:rPr>
        <w:t xml:space="preserve">within</w:t>
      </w:r>
      <w:r>
        <w:rPr>
          <w:i/>
          <w:spacing w:val="-1"/>
          <w:sz w:val="18"/>
        </w:rPr>
        <w:t xml:space="preserve"> </w:t>
      </w:r>
      <w:r>
        <w:rPr>
          <w:i/>
          <w:sz w:val="18"/>
        </w:rPr>
        <w:t xml:space="preserve">1</w:t>
      </w:r>
      <w:r>
        <w:rPr>
          <w:i/>
          <w:spacing w:val="-2"/>
          <w:sz w:val="18"/>
        </w:rPr>
        <w:t xml:space="preserve"> </w:t>
      </w:r>
      <w:r>
        <w:rPr>
          <w:i/>
          <w:sz w:val="18"/>
        </w:rPr>
        <w:t xml:space="preserve">m</w:t>
      </w:r>
      <w:r>
        <w:rPr>
          <w:i/>
          <w:spacing w:val="-1"/>
          <w:sz w:val="18"/>
        </w:rPr>
        <w:t xml:space="preserve"> </w:t>
      </w:r>
      <w:r>
        <w:rPr>
          <w:i/>
          <w:sz w:val="18"/>
        </w:rPr>
        <w:t xml:space="preserve">of the</w:t>
      </w:r>
      <w:r>
        <w:rPr>
          <w:i/>
          <w:spacing w:val="-2"/>
          <w:sz w:val="18"/>
        </w:rPr>
        <w:t xml:space="preserve"> </w:t>
      </w:r>
      <w:r>
        <w:rPr>
          <w:i/>
          <w:sz w:val="18"/>
        </w:rPr>
        <w:t xml:space="preserve">underside</w:t>
      </w:r>
      <w:r>
        <w:rPr>
          <w:i/>
          <w:spacing w:val="-2"/>
          <w:sz w:val="18"/>
        </w:rPr>
        <w:t xml:space="preserve"> </w:t>
      </w:r>
      <w:r>
        <w:rPr>
          <w:i/>
          <w:sz w:val="18"/>
        </w:rPr>
        <w:t xml:space="preserve">of</w:t>
      </w:r>
      <w:r>
        <w:rPr>
          <w:i/>
          <w:spacing w:val="-1"/>
          <w:sz w:val="18"/>
        </w:rPr>
        <w:t xml:space="preserve"> </w:t>
      </w:r>
      <w:r>
        <w:rPr>
          <w:i/>
          <w:sz w:val="18"/>
        </w:rPr>
        <w:t xml:space="preserve">the</w:t>
      </w:r>
      <w:r>
        <w:rPr>
          <w:i/>
          <w:spacing w:val="-2"/>
          <w:sz w:val="18"/>
        </w:rPr>
        <w:t xml:space="preserve"> </w:t>
      </w:r>
      <w:r>
        <w:rPr>
          <w:i/>
          <w:sz w:val="18"/>
        </w:rPr>
        <w:t xml:space="preserve">foundations</w:t>
      </w:r>
      <w:r>
        <w:rPr>
          <w:i/>
          <w:spacing w:val="-2"/>
          <w:sz w:val="18"/>
        </w:rPr>
        <w:t xml:space="preserve"> </w:t>
      </w:r>
      <w:r>
        <w:rPr>
          <w:i/>
          <w:sz w:val="18"/>
        </w:rPr>
        <w:t xml:space="preserve">has</w:t>
      </w:r>
      <w:r>
        <w:rPr>
          <w:i/>
          <w:spacing w:val="-2"/>
          <w:sz w:val="18"/>
        </w:rPr>
        <w:t xml:space="preserve"> </w:t>
      </w:r>
      <w:r>
        <w:rPr>
          <w:i/>
          <w:sz w:val="18"/>
        </w:rPr>
        <w:t xml:space="preserve">an</w:t>
      </w:r>
      <w:r>
        <w:rPr>
          <w:i/>
          <w:spacing w:val="-1"/>
          <w:sz w:val="18"/>
        </w:rPr>
        <w:t xml:space="preserve"> </w:t>
      </w:r>
      <w:r>
        <w:rPr>
          <w:i/>
          <w:sz w:val="18"/>
        </w:rPr>
        <w:t xml:space="preserve">undrained</w:t>
      </w:r>
      <w:r>
        <w:rPr>
          <w:i/>
          <w:spacing w:val="-3"/>
          <w:sz w:val="18"/>
        </w:rPr>
        <w:t xml:space="preserve"> </w:t>
      </w:r>
      <w:r>
        <w:rPr>
          <w:i/>
          <w:sz w:val="18"/>
        </w:rPr>
        <w:t xml:space="preserve">shear</w:t>
      </w:r>
      <w:r>
        <w:rPr>
          <w:i/>
          <w:spacing w:val="-2"/>
          <w:sz w:val="18"/>
        </w:rPr>
        <w:t xml:space="preserve"> </w:t>
      </w:r>
      <w:r>
        <w:rPr>
          <w:i/>
          <w:sz w:val="18"/>
        </w:rPr>
        <w:t xml:space="preserve">strength</w:t>
      </w:r>
      <w:r>
        <w:rPr>
          <w:i/>
          <w:spacing w:val="-2"/>
          <w:sz w:val="18"/>
        </w:rPr>
        <w:t xml:space="preserve"> </w:t>
      </w:r>
      <w:r>
        <w:rPr>
          <w:i/>
          <w:sz w:val="18"/>
        </w:rPr>
        <w:t xml:space="preserve">of</w:t>
      </w:r>
      <w:r>
        <w:rPr>
          <w:i/>
          <w:spacing w:val="-1"/>
          <w:sz w:val="18"/>
        </w:rPr>
        <w:t xml:space="preserve"> </w:t>
      </w:r>
      <w:r>
        <w:rPr>
          <w:i/>
          <w:sz w:val="18"/>
        </w:rPr>
        <w:t xml:space="preserve">less</w:t>
      </w:r>
      <w:r>
        <w:rPr>
          <w:i/>
          <w:spacing w:val="-2"/>
          <w:sz w:val="18"/>
        </w:rPr>
        <w:t xml:space="preserve"> </w:t>
      </w:r>
      <w:r>
        <w:rPr>
          <w:i/>
          <w:sz w:val="18"/>
        </w:rPr>
        <w:t xml:space="preserve">than</w:t>
      </w:r>
      <w:r>
        <w:rPr>
          <w:i/>
          <w:spacing w:val="-1"/>
          <w:sz w:val="18"/>
        </w:rPr>
        <w:t xml:space="preserve"> </w:t>
      </w:r>
      <w:r>
        <w:rPr>
          <w:i/>
          <w:sz w:val="18"/>
        </w:rPr>
        <w:t xml:space="preserve">80</w:t>
      </w:r>
      <w:r>
        <w:rPr>
          <w:i/>
          <w:spacing w:val="-3"/>
          <w:sz w:val="18"/>
        </w:rPr>
        <w:t xml:space="preserve"> </w:t>
      </w:r>
      <w:r>
        <w:rPr>
          <w:i/>
          <w:sz w:val="18"/>
        </w:rPr>
        <w:t xml:space="preserve">kPa (based</w:t>
      </w:r>
      <w:r>
        <w:rPr>
          <w:i/>
          <w:spacing w:val="-3"/>
          <w:sz w:val="18"/>
        </w:rPr>
        <w:t xml:space="preserve"> </w:t>
      </w:r>
      <w:r>
        <w:rPr>
          <w:i/>
          <w:sz w:val="18"/>
        </w:rPr>
        <w:t xml:space="preserve">on</w:t>
      </w:r>
      <w:r>
        <w:rPr>
          <w:i/>
          <w:spacing w:val="-1"/>
          <w:sz w:val="18"/>
        </w:rPr>
        <w:t xml:space="preserve"> </w:t>
      </w:r>
      <w:r>
        <w:rPr>
          <w:i/>
          <w:sz w:val="18"/>
        </w:rPr>
        <w:t xml:space="preserve">a</w:t>
      </w:r>
      <w:r>
        <w:rPr>
          <w:i/>
          <w:spacing w:val="40"/>
          <w:sz w:val="18"/>
        </w:rPr>
        <w:t xml:space="preserve"> </w:t>
      </w:r>
      <w:r>
        <w:rPr>
          <w:i/>
          <w:sz w:val="18"/>
        </w:rPr>
        <w:t xml:space="preserve">review of the nearest boreholes).</w:t>
      </w:r>
    </w:p>
    <w:p w:rsidR="00A154E5">
      <w:pPr>
        <w:pStyle w:val="BodyText"/>
        <w:spacing w:before="99"/>
        <w:rPr>
          <w:i/>
          <w:sz w:val="18"/>
        </w:rPr>
      </w:pPr>
    </w:p>
    <w:p w:rsidR="00A154E5">
      <w:pPr>
        <w:pStyle w:val="ListParagraph"/>
        <w:numPr>
          <w:ilvl w:val="3"/>
          <w:numId w:val="11"/>
        </w:numPr>
        <w:tabs>
          <w:tab w:val="left" w:pos="1197"/>
        </w:tabs>
        <w:ind w:left="1197" w:hanging="1077"/>
        <w:rPr>
          <w:b/>
          <w:sz w:val="24"/>
        </w:rPr>
      </w:pPr>
      <w:bookmarkStart w:id="106" w:name="_bookmark29"/>
      <w:bookmarkEnd w:id="106"/>
      <w:commentRangeStart w:id="107"/>
      <w:r>
        <w:rPr>
          <w:b/>
          <w:spacing w:val="-2"/>
          <w:sz w:val="24"/>
        </w:rPr>
        <w:t xml:space="preserve">Settlement</w:t>
      </w:r>
      <w:r>
        <w:commentReference w:id="107"/>
      </w:r>
      <w:commentRangeEnd w:id="107"/>
    </w:p>
    <w:p w:rsidR="00A154E5">
      <w:pPr>
        <w:pStyle w:val="BodyText"/>
        <w:spacing w:before="52"/>
        <w:rPr>
          <w:b/>
          <w:sz w:val="24"/>
        </w:rPr>
      </w:pPr>
    </w:p>
    <w:p w:rsidR="00A154E5">
      <w:pPr>
        <w:pStyle w:val="BodyText"/>
        <w:ind w:left="120"/>
      </w:pPr>
      <w:r>
        <w:t xml:space="preserve">The</w:t>
      </w:r>
      <w:r>
        <w:rPr>
          <w:spacing w:val="-5"/>
        </w:rPr>
        <w:t xml:space="preserve"> </w:t>
      </w:r>
      <w:r>
        <w:t xml:space="preserve">building</w:t>
      </w:r>
      <w:r>
        <w:rPr>
          <w:spacing w:val="-3"/>
        </w:rPr>
        <w:t xml:space="preserve"> </w:t>
      </w:r>
      <w:r>
        <w:t xml:space="preserve">designer</w:t>
      </w:r>
      <w:r>
        <w:rPr>
          <w:spacing w:val="-4"/>
        </w:rPr>
        <w:t xml:space="preserve"> </w:t>
      </w:r>
      <w:r>
        <w:t xml:space="preserve">should</w:t>
      </w:r>
      <w:r>
        <w:rPr>
          <w:spacing w:val="-5"/>
        </w:rPr>
        <w:t xml:space="preserve"> </w:t>
      </w:r>
      <w:r>
        <w:t xml:space="preserve">carry</w:t>
      </w:r>
      <w:r>
        <w:rPr>
          <w:spacing w:val="-5"/>
        </w:rPr>
        <w:t xml:space="preserve"> </w:t>
      </w:r>
      <w:r>
        <w:t xml:space="preserve">out</w:t>
      </w:r>
      <w:r>
        <w:rPr>
          <w:spacing w:val="-4"/>
        </w:rPr>
        <w:t xml:space="preserve"> </w:t>
      </w:r>
      <w:r>
        <w:t xml:space="preserve">a</w:t>
      </w:r>
      <w:r>
        <w:rPr>
          <w:spacing w:val="-4"/>
        </w:rPr>
        <w:t xml:space="preserve"> </w:t>
      </w:r>
      <w:r>
        <w:t xml:space="preserve">specific</w:t>
      </w:r>
      <w:r>
        <w:rPr>
          <w:spacing w:val="-4"/>
        </w:rPr>
        <w:t xml:space="preserve"> </w:t>
      </w:r>
      <w:r>
        <w:t xml:space="preserve">analysis</w:t>
      </w:r>
      <w:r>
        <w:rPr>
          <w:spacing w:val="-5"/>
        </w:rPr>
        <w:t xml:space="preserve"> </w:t>
      </w:r>
      <w:r>
        <w:t xml:space="preserve">of</w:t>
      </w:r>
      <w:r>
        <w:rPr>
          <w:spacing w:val="-5"/>
        </w:rPr>
        <w:t xml:space="preserve"> </w:t>
      </w:r>
      <w:r>
        <w:t xml:space="preserve">foundation</w:t>
      </w:r>
      <w:r>
        <w:rPr>
          <w:spacing w:val="-3"/>
        </w:rPr>
        <w:t xml:space="preserve"> </w:t>
      </w:r>
      <w:commentRangeStart w:id="108"/>
      <w:r>
        <w:t xml:space="preserve">settlement</w:t>
      </w:r>
      <w:r>
        <w:commentReference w:id="108"/>
      </w:r>
      <w:commentRangeEnd w:id="108"/>
      <w:r>
        <w:rPr>
          <w:spacing w:val="-4"/>
        </w:rPr>
        <w:t xml:space="preserve"> </w:t>
      </w:r>
      <w:r>
        <w:t xml:space="preserve">at</w:t>
      </w:r>
      <w:r>
        <w:rPr>
          <w:spacing w:val="-4"/>
        </w:rPr>
        <w:t xml:space="preserve"> </w:t>
      </w:r>
      <w:r>
        <w:t xml:space="preserve">this</w:t>
      </w:r>
      <w:r>
        <w:rPr>
          <w:spacing w:val="-4"/>
        </w:rPr>
        <w:t xml:space="preserve"> </w:t>
      </w:r>
      <w:r>
        <w:rPr>
          <w:spacing w:val="-2"/>
        </w:rPr>
        <w:t xml:space="preserve">site.</w:t>
      </w:r>
    </w:p>
    <w:p w:rsidR="00A154E5">
      <w:pPr>
        <w:pStyle w:val="BodyText"/>
        <w:spacing w:before="149"/>
        <w:ind w:left="120"/>
      </w:pPr>
      <w:r>
        <w:t xml:space="preserve">A</w:t>
      </w:r>
      <w:r>
        <w:rPr>
          <w:spacing w:val="-7"/>
        </w:rPr>
        <w:t xml:space="preserve"> </w:t>
      </w:r>
      <w:r>
        <w:t xml:space="preserve">preliminary</w:t>
      </w:r>
      <w:r>
        <w:rPr>
          <w:spacing w:val="-3"/>
        </w:rPr>
        <w:t xml:space="preserve"> </w:t>
      </w:r>
      <w:r>
        <w:t xml:space="preserve">assessment</w:t>
      </w:r>
      <w:r>
        <w:rPr>
          <w:spacing w:val="-7"/>
        </w:rPr>
        <w:t xml:space="preserve"> </w:t>
      </w:r>
      <w:r>
        <w:t xml:space="preserve">of</w:t>
      </w:r>
      <w:r>
        <w:rPr>
          <w:spacing w:val="-4"/>
        </w:rPr>
        <w:t xml:space="preserve"> </w:t>
      </w:r>
      <w:commentRangeStart w:id="109"/>
      <w:r>
        <w:t xml:space="preserve">settlement</w:t>
      </w:r>
      <w:r>
        <w:commentReference w:id="109"/>
      </w:r>
      <w:commentRangeEnd w:id="109"/>
      <w:r>
        <w:rPr>
          <w:spacing w:val="-3"/>
        </w:rPr>
        <w:t xml:space="preserve"> </w:t>
      </w:r>
      <w:r>
        <w:t xml:space="preserve">has</w:t>
      </w:r>
      <w:r>
        <w:rPr>
          <w:spacing w:val="-5"/>
        </w:rPr>
        <w:t xml:space="preserve"> </w:t>
      </w:r>
      <w:r>
        <w:t xml:space="preserve">been</w:t>
      </w:r>
      <w:r>
        <w:rPr>
          <w:spacing w:val="-2"/>
        </w:rPr>
        <w:t xml:space="preserve"> </w:t>
      </w:r>
      <w:r>
        <w:t xml:space="preserve">carried</w:t>
      </w:r>
      <w:r>
        <w:rPr>
          <w:spacing w:val="-5"/>
        </w:rPr>
        <w:t xml:space="preserve"> </w:t>
      </w:r>
      <w:r>
        <w:t xml:space="preserve">out</w:t>
      </w:r>
      <w:r>
        <w:rPr>
          <w:spacing w:val="-3"/>
        </w:rPr>
        <w:t xml:space="preserve"> </w:t>
      </w:r>
      <w:r>
        <w:t xml:space="preserve">for</w:t>
      </w:r>
      <w:r>
        <w:rPr>
          <w:spacing w:val="-3"/>
        </w:rPr>
        <w:t xml:space="preserve"> </w:t>
      </w:r>
      <w:r>
        <w:t xml:space="preserve">an</w:t>
      </w:r>
      <w:r>
        <w:rPr>
          <w:spacing w:val="-2"/>
        </w:rPr>
        <w:t xml:space="preserve"> </w:t>
      </w:r>
      <w:r>
        <w:t xml:space="preserve">estimated</w:t>
      </w:r>
      <w:r>
        <w:rPr>
          <w:spacing w:val="-5"/>
        </w:rPr>
        <w:t xml:space="preserve"> </w:t>
      </w:r>
      <w:r>
        <w:t xml:space="preserve">applied</w:t>
      </w:r>
      <w:r>
        <w:rPr>
          <w:spacing w:val="-4"/>
        </w:rPr>
        <w:t xml:space="preserve"> </w:t>
      </w:r>
      <w:r>
        <w:t xml:space="preserve">building</w:t>
      </w:r>
      <w:r>
        <w:rPr>
          <w:spacing w:val="-2"/>
        </w:rPr>
        <w:t xml:space="preserve"> bearing</w:t>
      </w:r>
    </w:p>
    <w:p w:rsidR="00A154E5">
      <w:pPr>
        <w:pStyle w:val="BodyText"/>
        <w:spacing w:before="27"/>
        <w:ind w:left="120"/>
      </w:pPr>
      <w:r>
        <w:t xml:space="preserve">pressures</w:t>
      </w:r>
      <w:r>
        <w:rPr>
          <w:spacing w:val="-4"/>
        </w:rPr>
        <w:t xml:space="preserve"> </w:t>
      </w:r>
      <w:r>
        <w:t xml:space="preserve">of</w:t>
      </w:r>
      <w:r>
        <w:rPr>
          <w:spacing w:val="-4"/>
        </w:rPr>
        <w:t xml:space="preserve"> </w:t>
      </w:r>
      <w:r>
        <w:t xml:space="preserve">10-30</w:t>
      </w:r>
      <w:r>
        <w:rPr>
          <w:spacing w:val="-2"/>
        </w:rPr>
        <w:t xml:space="preserve"> </w:t>
      </w:r>
      <w:r>
        <w:t xml:space="preserve">kPa,</w:t>
      </w:r>
      <w:r>
        <w:rPr>
          <w:spacing w:val="-3"/>
        </w:rPr>
        <w:t xml:space="preserve"> </w:t>
      </w:r>
      <w:r>
        <w:t xml:space="preserve">to</w:t>
      </w:r>
      <w:r>
        <w:rPr>
          <w:spacing w:val="-6"/>
        </w:rPr>
        <w:t xml:space="preserve"> </w:t>
      </w:r>
      <w:r>
        <w:t xml:space="preserve">simulate</w:t>
      </w:r>
      <w:r>
        <w:rPr>
          <w:spacing w:val="-2"/>
        </w:rPr>
        <w:t xml:space="preserve"> </w:t>
      </w:r>
      <w:r>
        <w:t xml:space="preserve">the</w:t>
      </w:r>
      <w:r>
        <w:rPr>
          <w:spacing w:val="-2"/>
        </w:rPr>
        <w:t xml:space="preserve"> </w:t>
      </w:r>
      <w:r>
        <w:t xml:space="preserve">weight</w:t>
      </w:r>
      <w:r>
        <w:rPr>
          <w:spacing w:val="-2"/>
        </w:rPr>
        <w:t xml:space="preserve"> </w:t>
      </w:r>
      <w:r>
        <w:t xml:space="preserve">of</w:t>
      </w:r>
      <w:r>
        <w:rPr>
          <w:spacing w:val="-4"/>
        </w:rPr>
        <w:t xml:space="preserve"> </w:t>
      </w:r>
      <w:r>
        <w:t xml:space="preserve">light</w:t>
      </w:r>
      <w:r>
        <w:rPr>
          <w:spacing w:val="-3"/>
        </w:rPr>
        <w:t xml:space="preserve"> </w:t>
      </w:r>
      <w:r>
        <w:t xml:space="preserve">weight</w:t>
      </w:r>
      <w:r>
        <w:rPr>
          <w:spacing w:val="-3"/>
        </w:rPr>
        <w:t xml:space="preserve"> </w:t>
      </w:r>
      <w:r>
        <w:t xml:space="preserve">1-3</w:t>
      </w:r>
      <w:r>
        <w:rPr>
          <w:spacing w:val="-1"/>
        </w:rPr>
        <w:t xml:space="preserve"> </w:t>
      </w:r>
      <w:r>
        <w:t xml:space="preserve">storey</w:t>
      </w:r>
      <w:r>
        <w:rPr>
          <w:spacing w:val="-3"/>
        </w:rPr>
        <w:t xml:space="preserve"> </w:t>
      </w:r>
      <w:r>
        <w:t xml:space="preserve">buildings.</w:t>
      </w:r>
      <w:r>
        <w:rPr>
          <w:spacing w:val="-4"/>
        </w:rPr>
        <w:t xml:space="preserve"> </w:t>
      </w:r>
      <w:r>
        <w:t xml:space="preserve">The</w:t>
      </w:r>
      <w:r>
        <w:rPr>
          <w:spacing w:val="-2"/>
        </w:rPr>
        <w:t xml:space="preserve"> </w:t>
      </w:r>
      <w:r>
        <w:t xml:space="preserve">assessment</w:t>
      </w:r>
      <w:r>
        <w:rPr>
          <w:spacing w:val="-2"/>
        </w:rPr>
        <w:t xml:space="preserve"> </w:t>
      </w:r>
      <w:r>
        <w:t xml:space="preserve">has</w:t>
      </w:r>
      <w:r>
        <w:rPr>
          <w:spacing w:val="-4"/>
        </w:rPr>
        <w:t xml:space="preserve"> been</w:t>
      </w:r>
    </w:p>
    <w:p w:rsidR="00A154E5">
      <w:pPr>
        <w:sectPr>
          <w:pgSz w:w="11910" w:h="16840" w:orient="portrait"/>
          <w:pgMar w:top="1380" w:right="960" w:bottom="1140" w:left="960" w:header="0" w:footer="953" w:gutter="0"/>
          <w:cols w:num="1" w:space="720">
            <w:col w:w="9990" w:space="720"/>
          </w:cols>
        </w:sectPr>
      </w:pPr>
    </w:p>
    <w:p w:rsidR="00A154E5">
      <w:pPr>
        <w:pStyle w:val="BodyText"/>
        <w:spacing w:before="41" w:line="264" w:lineRule="auto"/>
        <w:ind w:left="120" w:right="133"/>
      </w:pPr>
      <w:r>
        <w:t xml:space="preserve">carried</w:t>
      </w:r>
      <w:r>
        <w:rPr>
          <w:spacing w:val="-3"/>
        </w:rPr>
        <w:t xml:space="preserve"> </w:t>
      </w:r>
      <w:r>
        <w:t xml:space="preserve">out</w:t>
      </w:r>
      <w:r>
        <w:rPr>
          <w:spacing w:val="-2"/>
        </w:rPr>
        <w:t xml:space="preserve"> </w:t>
      </w:r>
      <w:r>
        <w:t xml:space="preserve">on</w:t>
      </w:r>
      <w:r>
        <w:rPr>
          <w:spacing w:val="-1"/>
        </w:rPr>
        <w:t xml:space="preserve"> </w:t>
      </w:r>
      <w:r>
        <w:t xml:space="preserve">the</w:t>
      </w:r>
      <w:r>
        <w:rPr>
          <w:spacing w:val="-1"/>
        </w:rPr>
        <w:t xml:space="preserve"> </w:t>
      </w:r>
      <w:r>
        <w:t xml:space="preserve">basis</w:t>
      </w:r>
      <w:r>
        <w:rPr>
          <w:spacing w:val="-3"/>
        </w:rPr>
        <w:t xml:space="preserve"> </w:t>
      </w:r>
      <w:r>
        <w:t xml:space="preserve">of</w:t>
      </w:r>
      <w:r>
        <w:rPr>
          <w:spacing w:val="-3"/>
        </w:rPr>
        <w:t xml:space="preserve"> </w:t>
      </w:r>
      <w:r>
        <w:t xml:space="preserve">the</w:t>
      </w:r>
      <w:r>
        <w:rPr>
          <w:spacing w:val="-2"/>
        </w:rPr>
        <w:t xml:space="preserve"> </w:t>
      </w:r>
      <w:r>
        <w:t xml:space="preserve">soil</w:t>
      </w:r>
      <w:r>
        <w:rPr>
          <w:spacing w:val="-3"/>
        </w:rPr>
        <w:t xml:space="preserve"> </w:t>
      </w:r>
      <w:r>
        <w:t xml:space="preserve">moduli</w:t>
      </w:r>
      <w:r>
        <w:rPr>
          <w:spacing w:val="-3"/>
        </w:rPr>
        <w:t xml:space="preserve"> </w:t>
      </w:r>
      <w:r>
        <w:t xml:space="preserve">presented</w:t>
      </w:r>
      <w:r>
        <w:rPr>
          <w:spacing w:val="-3"/>
        </w:rPr>
        <w:t xml:space="preserve"> </w:t>
      </w:r>
      <w:r>
        <w:t xml:space="preserve">in</w:t>
      </w:r>
      <w:r>
        <w:rPr>
          <w:spacing w:val="-3"/>
        </w:rPr>
        <w:t xml:space="preserve"> </w:t>
      </w:r>
      <w:r>
        <w:t xml:space="preserve">the</w:t>
      </w:r>
      <w:r>
        <w:rPr>
          <w:spacing w:val="-2"/>
        </w:rPr>
        <w:t xml:space="preserve"> </w:t>
      </w:r>
      <w:r>
        <w:t xml:space="preserve">chart</w:t>
      </w:r>
      <w:r>
        <w:rPr>
          <w:spacing w:val="-1"/>
        </w:rPr>
        <w:t xml:space="preserve"> </w:t>
      </w:r>
      <w:r>
        <w:t xml:space="preserve">of</w:t>
      </w:r>
      <w:r>
        <w:rPr>
          <w:spacing w:val="-3"/>
        </w:rPr>
        <w:t xml:space="preserve"> </w:t>
      </w:r>
      <w:r>
        <w:t xml:space="preserve">constrained</w:t>
      </w:r>
      <w:r>
        <w:rPr>
          <w:spacing w:val="-3"/>
        </w:rPr>
        <w:t xml:space="preserve"> </w:t>
      </w:r>
      <w:r>
        <w:t xml:space="preserve">modulus</w:t>
      </w:r>
      <w:r>
        <w:rPr>
          <w:spacing w:val="-3"/>
        </w:rPr>
        <w:t xml:space="preserve"> </w:t>
      </w:r>
      <w:r>
        <w:t xml:space="preserve">vs</w:t>
      </w:r>
      <w:r>
        <w:rPr>
          <w:spacing w:val="-3"/>
        </w:rPr>
        <w:t xml:space="preserve"> </w:t>
      </w:r>
      <w:r>
        <w:t xml:space="preserve">depth</w:t>
      </w:r>
      <w:r>
        <w:rPr>
          <w:spacing w:val="-2"/>
        </w:rPr>
        <w:t xml:space="preserve"> </w:t>
      </w:r>
      <w:r>
        <w:t xml:space="preserve">presented in Appendix D. The plots of soil modulus have been calculated as shown in Table 6.</w:t>
      </w:r>
    </w:p>
    <w:p w:rsidR="00A154E5">
      <w:pPr>
        <w:pStyle w:val="Heading4"/>
      </w:pPr>
      <w:r>
        <w:t xml:space="preserve">Table</w:t>
      </w:r>
      <w:r>
        <w:rPr>
          <w:spacing w:val="-4"/>
        </w:rPr>
        <w:t xml:space="preserve"> </w:t>
      </w:r>
      <w:r>
        <w:t xml:space="preserve">6:</w:t>
      </w:r>
      <w:r>
        <w:rPr>
          <w:spacing w:val="-3"/>
        </w:rPr>
        <w:t xml:space="preserve"> </w:t>
      </w:r>
      <w:r>
        <w:t xml:space="preserve">Calculation</w:t>
      </w:r>
      <w:r>
        <w:rPr>
          <w:spacing w:val="-3"/>
        </w:rPr>
        <w:t xml:space="preserve"> </w:t>
      </w:r>
      <w:r>
        <w:t xml:space="preserve">of</w:t>
      </w:r>
      <w:r>
        <w:rPr>
          <w:spacing w:val="-3"/>
        </w:rPr>
        <w:t xml:space="preserve"> </w:t>
      </w:r>
      <w:r>
        <w:t xml:space="preserve">soil</w:t>
      </w:r>
      <w:r>
        <w:rPr>
          <w:spacing w:val="-3"/>
        </w:rPr>
        <w:t xml:space="preserve"> </w:t>
      </w:r>
      <w:r>
        <w:t xml:space="preserve">constrained</w:t>
      </w:r>
      <w:r>
        <w:rPr>
          <w:spacing w:val="-3"/>
        </w:rPr>
        <w:t xml:space="preserve"> </w:t>
      </w:r>
      <w:r>
        <w:rPr>
          <w:spacing w:val="-2"/>
        </w:rPr>
        <w:t xml:space="preserve">moduli</w:t>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3412"/>
        <w:gridCol w:w="4306"/>
        <w:gridCol w:w="1676"/>
      </w:tblGrid>
      <w:tr w14:paraId="33B981E6" w14:textId="77777777">
        <w:tblPrEx>
          <w:tblW w:w="0" w:type="auto"/>
          <w:tblCellSpacing w:w="44" w:type="dxa"/>
          <w:tblInd w:w="260" w:type="dxa"/>
          <w:tblLayout w:type="fixed"/>
          <w:tblCellMar>
            <w:left w:w="0" w:type="dxa"/>
            <w:right w:w="0" w:type="dxa"/>
          </w:tblCellMar>
          <w:tblLook w:val="01E0"/>
        </w:tblPrEx>
        <w:trPr>
          <w:trHeight w:val="496"/>
          <w:tblCellSpacing w:w="44" w:type="dxa"/>
        </w:trPr>
        <w:tc>
          <w:tcPr>
            <w:tcW w:w="3412" w:type="dxa"/>
            <w:tcBorders>
              <w:top w:val="nil"/>
              <w:left w:val="nil"/>
            </w:tcBorders>
            <w:shd w:val="clear" w:color="auto" w:fill="48B757"/>
          </w:tcPr>
          <w:p w:rsidR="00A154E5">
            <w:pPr>
              <w:pStyle w:val="TableParagraph"/>
              <w:spacing w:before="81"/>
              <w:ind w:left="4"/>
              <w:jc w:val="center"/>
              <w:rPr>
                <w:b/>
              </w:rPr>
            </w:pPr>
            <w:r>
              <w:rPr>
                <w:b/>
                <w:color w:val="FFFFFF"/>
              </w:rPr>
              <w:t xml:space="preserve">SOURCE</w:t>
            </w:r>
            <w:r>
              <w:rPr>
                <w:b/>
                <w:color w:val="FFFFFF"/>
                <w:spacing w:val="-3"/>
              </w:rPr>
              <w:t xml:space="preserve"> </w:t>
            </w:r>
            <w:r>
              <w:rPr>
                <w:b/>
                <w:color w:val="FFFFFF"/>
                <w:spacing w:val="-4"/>
              </w:rPr>
              <w:t xml:space="preserve">DATA</w:t>
            </w:r>
          </w:p>
        </w:tc>
        <w:tc>
          <w:tcPr>
            <w:tcW w:w="4306" w:type="dxa"/>
            <w:tcBorders>
              <w:top w:val="nil"/>
            </w:tcBorders>
            <w:shd w:val="clear" w:color="auto" w:fill="48B757"/>
          </w:tcPr>
          <w:p w:rsidR="00A154E5">
            <w:pPr>
              <w:pStyle w:val="TableParagraph"/>
              <w:spacing w:before="81"/>
              <w:jc w:val="center"/>
              <w:rPr>
                <w:b/>
              </w:rPr>
            </w:pPr>
            <w:r>
              <w:rPr>
                <w:b/>
                <w:color w:val="FFFFFF"/>
              </w:rPr>
              <w:t xml:space="preserve">CONSTRAINED</w:t>
            </w:r>
            <w:r>
              <w:rPr>
                <w:b/>
                <w:color w:val="FFFFFF"/>
                <w:spacing w:val="-9"/>
              </w:rPr>
              <w:t xml:space="preserve"> </w:t>
            </w:r>
            <w:r>
              <w:rPr>
                <w:b/>
                <w:color w:val="FFFFFF"/>
              </w:rPr>
              <w:t xml:space="preserve">MODULUS,</w:t>
            </w:r>
            <w:r>
              <w:rPr>
                <w:b/>
                <w:color w:val="FFFFFF"/>
                <w:spacing w:val="-6"/>
              </w:rPr>
              <w:t xml:space="preserve"> </w:t>
            </w:r>
            <w:r>
              <w:rPr>
                <w:b/>
                <w:color w:val="FFFFFF"/>
                <w:spacing w:val="-10"/>
              </w:rPr>
              <w:t xml:space="preserve">M</w:t>
            </w:r>
          </w:p>
        </w:tc>
        <w:tc>
          <w:tcPr>
            <w:tcW w:w="1676" w:type="dxa"/>
            <w:tcBorders>
              <w:top w:val="nil"/>
              <w:right w:val="nil"/>
            </w:tcBorders>
            <w:shd w:val="clear" w:color="auto" w:fill="48B757"/>
          </w:tcPr>
          <w:p w:rsidR="00A154E5">
            <w:pPr>
              <w:pStyle w:val="TableParagraph"/>
              <w:spacing w:before="81"/>
              <w:ind w:right="5"/>
              <w:jc w:val="center"/>
              <w:rPr>
                <w:b/>
              </w:rPr>
            </w:pPr>
            <w:r>
              <w:rPr>
                <w:b/>
                <w:color w:val="FFFFFF"/>
                <w:spacing w:val="-2"/>
              </w:rPr>
              <w:t xml:space="preserve">RELIABILITY</w:t>
            </w:r>
          </w:p>
        </w:tc>
      </w:tr>
      <w:tr w14:paraId="60D7A7A0"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3412" w:type="dxa"/>
            <w:tcBorders>
              <w:left w:val="nil"/>
            </w:tcBorders>
            <w:shd w:val="clear" w:color="auto" w:fill="F1F1F1"/>
          </w:tcPr>
          <w:p w:rsidR="00A154E5">
            <w:pPr>
              <w:pStyle w:val="TableParagraph"/>
              <w:spacing w:before="78"/>
              <w:ind w:left="4" w:right="4"/>
              <w:jc w:val="center"/>
            </w:pPr>
            <w:r>
              <w:t xml:space="preserve">One-dimensional</w:t>
            </w:r>
            <w:r>
              <w:rPr>
                <w:spacing w:val="-12"/>
              </w:rPr>
              <w:t xml:space="preserve"> </w:t>
            </w:r>
            <w:r>
              <w:t xml:space="preserve">consolidation</w:t>
            </w:r>
            <w:r>
              <w:rPr>
                <w:spacing w:val="-9"/>
              </w:rPr>
              <w:t xml:space="preserve"> </w:t>
            </w:r>
            <w:r>
              <w:rPr>
                <w:spacing w:val="-4"/>
              </w:rPr>
              <w:t xml:space="preserve">test</w:t>
            </w:r>
          </w:p>
        </w:tc>
        <w:tc>
          <w:tcPr>
            <w:tcW w:w="4306" w:type="dxa"/>
            <w:shd w:val="clear" w:color="auto" w:fill="F1F1F1"/>
          </w:tcPr>
          <w:p w:rsidR="00A154E5">
            <w:pPr>
              <w:pStyle w:val="TableParagraph"/>
              <w:spacing w:before="77"/>
              <w:jc w:val="center"/>
              <w:rPr>
                <w:sz w:val="14"/>
              </w:rPr>
            </w:pPr>
            <w:r>
              <w:rPr>
                <w:position w:val="2"/>
              </w:rPr>
              <w:t xml:space="preserve">M</w:t>
            </w:r>
            <w:r>
              <w:rPr>
                <w:spacing w:val="-1"/>
                <w:position w:val="2"/>
              </w:rPr>
              <w:t xml:space="preserve"> </w:t>
            </w:r>
            <w:r>
              <w:rPr>
                <w:position w:val="2"/>
              </w:rPr>
              <w:t xml:space="preserve">=</w:t>
            </w:r>
            <w:r>
              <w:rPr>
                <w:spacing w:val="-2"/>
                <w:position w:val="2"/>
              </w:rPr>
              <w:t xml:space="preserve"> </w:t>
            </w:r>
            <w:r>
              <w:rPr>
                <w:spacing w:val="-4"/>
                <w:position w:val="2"/>
              </w:rPr>
              <w:t xml:space="preserve">1/m</w:t>
            </w:r>
            <w:r>
              <w:rPr>
                <w:spacing w:val="-4"/>
                <w:sz w:val="14"/>
              </w:rPr>
              <w:t xml:space="preserve">V</w:t>
            </w:r>
          </w:p>
        </w:tc>
        <w:tc>
          <w:tcPr>
            <w:tcW w:w="1676" w:type="dxa"/>
            <w:tcBorders>
              <w:right w:val="nil"/>
            </w:tcBorders>
            <w:shd w:val="clear" w:color="auto" w:fill="F1F1F1"/>
          </w:tcPr>
          <w:p w:rsidR="00A154E5">
            <w:pPr>
              <w:pStyle w:val="TableParagraph"/>
              <w:spacing w:before="78"/>
              <w:ind w:left="3" w:right="5"/>
              <w:jc w:val="center"/>
            </w:pPr>
            <w:r>
              <w:t xml:space="preserve">More</w:t>
            </w:r>
            <w:r>
              <w:rPr>
                <w:spacing w:val="-2"/>
              </w:rPr>
              <w:t xml:space="preserve"> reliable</w:t>
            </w:r>
          </w:p>
        </w:tc>
      </w:tr>
      <w:tr w14:paraId="69F7CA09"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3412" w:type="dxa"/>
            <w:tcBorders>
              <w:left w:val="nil"/>
            </w:tcBorders>
            <w:shd w:val="clear" w:color="auto" w:fill="F1F1F1"/>
          </w:tcPr>
          <w:p w:rsidR="00A154E5">
            <w:pPr>
              <w:pStyle w:val="TableParagraph"/>
              <w:spacing w:before="78"/>
              <w:ind w:left="4" w:right="4"/>
              <w:jc w:val="center"/>
            </w:pPr>
            <w:r>
              <w:rPr>
                <w:spacing w:val="-5"/>
              </w:rPr>
              <w:t xml:space="preserve">CPT</w:t>
            </w:r>
          </w:p>
        </w:tc>
        <w:tc>
          <w:tcPr>
            <w:tcW w:w="4306" w:type="dxa"/>
            <w:shd w:val="clear" w:color="auto" w:fill="F1F1F1"/>
          </w:tcPr>
          <w:p w:rsidR="00A154E5">
            <w:pPr>
              <w:pStyle w:val="TableParagraph"/>
              <w:tabs>
                <w:tab w:val="left" w:pos="1485"/>
              </w:tabs>
              <w:spacing w:before="77"/>
              <w:ind w:right="1"/>
              <w:jc w:val="center"/>
            </w:pPr>
            <w:r>
              <w:rPr>
                <w:position w:val="2"/>
              </w:rPr>
              <w:t xml:space="preserve">M</w:t>
            </w:r>
            <w:r>
              <w:rPr>
                <w:spacing w:val="-4"/>
                <w:position w:val="2"/>
              </w:rPr>
              <w:t xml:space="preserve"> </w:t>
            </w:r>
            <w:r>
              <w:rPr>
                <w:position w:val="2"/>
              </w:rPr>
              <w:t xml:space="preserve">=</w:t>
            </w:r>
            <w:r>
              <w:rPr>
                <w:spacing w:val="-5"/>
                <w:position w:val="2"/>
              </w:rPr>
              <w:t xml:space="preserve"> </w:t>
            </w:r>
            <w:r>
              <w:rPr>
                <w:position w:val="2"/>
              </w:rPr>
              <w:t xml:space="preserve">α</w:t>
            </w:r>
            <w:r>
              <w:rPr>
                <w:sz w:val="14"/>
              </w:rPr>
              <w:t xml:space="preserve">M</w:t>
            </w:r>
            <w:r>
              <w:rPr>
                <w:position w:val="2"/>
              </w:rPr>
              <w:t xml:space="preserve">(q</w:t>
            </w:r>
            <w:r>
              <w:rPr>
                <w:sz w:val="14"/>
              </w:rPr>
              <w:t xml:space="preserve">t</w:t>
            </w:r>
            <w:r>
              <w:rPr>
                <w:position w:val="2"/>
              </w:rPr>
              <w:t xml:space="preserve">-</w:t>
            </w:r>
            <w:r>
              <w:rPr>
                <w:spacing w:val="-4"/>
                <w:position w:val="2"/>
              </w:rPr>
              <w:t xml:space="preserve">σ</w:t>
            </w:r>
            <w:r>
              <w:rPr>
                <w:spacing w:val="-4"/>
                <w:sz w:val="14"/>
              </w:rPr>
              <w:t xml:space="preserve">V0</w:t>
            </w:r>
            <w:r>
              <w:rPr>
                <w:spacing w:val="-4"/>
                <w:position w:val="2"/>
              </w:rPr>
              <w:t xml:space="preserve">)</w:t>
            </w:r>
            <w:r>
              <w:rPr>
                <w:position w:val="2"/>
              </w:rPr>
              <w:tab/>
            </w:r>
            <w:r>
              <w:rPr>
                <w:position w:val="2"/>
              </w:rPr>
              <w:t xml:space="preserve">(refer</w:t>
            </w:r>
            <w:r>
              <w:rPr>
                <w:spacing w:val="-4"/>
                <w:position w:val="2"/>
              </w:rPr>
              <w:t xml:space="preserve"> </w:t>
            </w:r>
            <w:r>
              <w:rPr>
                <w:position w:val="2"/>
              </w:rPr>
              <w:t xml:space="preserve">to</w:t>
            </w:r>
            <w:r>
              <w:rPr>
                <w:spacing w:val="-4"/>
                <w:position w:val="2"/>
              </w:rPr>
              <w:t xml:space="preserve"> </w:t>
            </w:r>
            <w:r>
              <w:rPr>
                <w:position w:val="2"/>
              </w:rPr>
              <w:t xml:space="preserve">Robertson,</w:t>
            </w:r>
            <w:r>
              <w:rPr>
                <w:spacing w:val="-3"/>
                <w:position w:val="2"/>
              </w:rPr>
              <w:t xml:space="preserve"> </w:t>
            </w:r>
            <w:r>
              <w:rPr>
                <w:spacing w:val="-4"/>
                <w:position w:val="2"/>
              </w:rPr>
              <w:t xml:space="preserve">2010)</w:t>
            </w:r>
          </w:p>
        </w:tc>
        <w:tc>
          <w:tcPr>
            <w:tcW w:w="1676" w:type="dxa"/>
            <w:tcBorders>
              <w:right w:val="nil"/>
            </w:tcBorders>
            <w:shd w:val="clear" w:color="auto" w:fill="F1F1F1"/>
          </w:tcPr>
          <w:p w:rsidR="00A154E5">
            <w:pPr>
              <w:pStyle w:val="TableParagraph"/>
              <w:spacing w:before="78"/>
              <w:ind w:left="3" w:right="5"/>
              <w:jc w:val="center"/>
            </w:pPr>
            <w:r>
              <w:t xml:space="preserve">More</w:t>
            </w:r>
            <w:r>
              <w:rPr>
                <w:spacing w:val="-2"/>
              </w:rPr>
              <w:t xml:space="preserve"> reliable</w:t>
            </w:r>
          </w:p>
        </w:tc>
      </w:tr>
      <w:tr w14:paraId="22000878" w14:textId="77777777">
        <w:tblPrEx>
          <w:tblW w:w="0" w:type="auto"/>
          <w:tblCellSpacing w:w="44" w:type="dxa"/>
          <w:tblInd w:w="260" w:type="dxa"/>
          <w:tblLayout w:type="fixed"/>
          <w:tblCellMar>
            <w:left w:w="0" w:type="dxa"/>
            <w:right w:w="0" w:type="dxa"/>
          </w:tblCellMar>
          <w:tblLook w:val="01E0"/>
        </w:tblPrEx>
        <w:trPr>
          <w:trHeight w:val="496"/>
          <w:tblCellSpacing w:w="44" w:type="dxa"/>
        </w:trPr>
        <w:tc>
          <w:tcPr>
            <w:tcW w:w="3412" w:type="dxa"/>
            <w:tcBorders>
              <w:left w:val="nil"/>
              <w:bottom w:val="nil"/>
            </w:tcBorders>
            <w:shd w:val="clear" w:color="auto" w:fill="F1F1F1"/>
          </w:tcPr>
          <w:p w:rsidR="00A154E5">
            <w:pPr>
              <w:pStyle w:val="TableParagraph"/>
              <w:spacing w:before="78"/>
              <w:ind w:left="4" w:right="2"/>
              <w:jc w:val="center"/>
            </w:pPr>
            <w:r>
              <w:rPr>
                <w:spacing w:val="-5"/>
              </w:rPr>
              <w:t xml:space="preserve">SPT</w:t>
            </w:r>
          </w:p>
        </w:tc>
        <w:tc>
          <w:tcPr>
            <w:tcW w:w="4306" w:type="dxa"/>
            <w:tcBorders>
              <w:bottom w:val="nil"/>
            </w:tcBorders>
            <w:shd w:val="clear" w:color="auto" w:fill="F1F1F1"/>
          </w:tcPr>
          <w:p w:rsidR="00A154E5">
            <w:pPr>
              <w:pStyle w:val="TableParagraph"/>
              <w:spacing w:before="78"/>
              <w:ind w:left="4" w:right="1"/>
              <w:jc w:val="center"/>
            </w:pPr>
            <w:r>
              <w:t xml:space="preserve">M</w:t>
            </w:r>
            <w:r>
              <w:rPr>
                <w:spacing w:val="-1"/>
              </w:rPr>
              <w:t xml:space="preserve"> </w:t>
            </w:r>
            <w:r>
              <w:t xml:space="preserve">≈</w:t>
            </w:r>
            <w:r>
              <w:rPr>
                <w:spacing w:val="-3"/>
              </w:rPr>
              <w:t xml:space="preserve"> </w:t>
            </w:r>
            <w:r>
              <w:t xml:space="preserve">1.6(SPT</w:t>
            </w:r>
            <w:r>
              <w:rPr>
                <w:spacing w:val="-3"/>
              </w:rPr>
              <w:t xml:space="preserve"> </w:t>
            </w:r>
            <w:r>
              <w:t xml:space="preserve">N)</w:t>
            </w:r>
            <w:r>
              <w:rPr>
                <w:spacing w:val="40"/>
              </w:rPr>
              <w:t xml:space="preserve">  </w:t>
            </w:r>
            <w:r>
              <w:t xml:space="preserve">for moderate strain</w:t>
            </w:r>
            <w:r>
              <w:rPr>
                <w:spacing w:val="-2"/>
              </w:rPr>
              <w:t xml:space="preserve"> levels</w:t>
            </w:r>
          </w:p>
        </w:tc>
        <w:tc>
          <w:tcPr>
            <w:tcW w:w="1676" w:type="dxa"/>
            <w:tcBorders>
              <w:bottom w:val="nil"/>
              <w:right w:val="nil"/>
            </w:tcBorders>
            <w:shd w:val="clear" w:color="auto" w:fill="F1F1F1"/>
          </w:tcPr>
          <w:p w:rsidR="00A154E5">
            <w:pPr>
              <w:pStyle w:val="TableParagraph"/>
              <w:spacing w:before="78"/>
              <w:ind w:left="1" w:right="5"/>
              <w:jc w:val="center"/>
            </w:pPr>
            <w:r>
              <w:t xml:space="preserve">Less</w:t>
            </w:r>
            <w:r>
              <w:rPr>
                <w:spacing w:val="-4"/>
              </w:rPr>
              <w:t xml:space="preserve"> </w:t>
            </w:r>
            <w:r>
              <w:rPr>
                <w:spacing w:val="-2"/>
              </w:rPr>
              <w:t xml:space="preserve">reliable</w:t>
            </w:r>
          </w:p>
        </w:tc>
      </w:tr>
    </w:tbl>
    <w:p w:rsidR="00A154E5">
      <w:pPr>
        <w:pStyle w:val="BodyText"/>
        <w:spacing w:before="169" w:line="266" w:lineRule="auto"/>
        <w:ind w:left="120"/>
      </w:pPr>
      <w:r>
        <w:t xml:space="preserve">The</w:t>
      </w:r>
      <w:r>
        <w:rPr>
          <w:spacing w:val="-1"/>
        </w:rPr>
        <w:t xml:space="preserve"> </w:t>
      </w:r>
      <w:r>
        <w:t xml:space="preserve">site-specific</w:t>
      </w:r>
      <w:r>
        <w:rPr>
          <w:spacing w:val="-3"/>
        </w:rPr>
        <w:t xml:space="preserve"> </w:t>
      </w:r>
      <w:r>
        <w:t xml:space="preserve">tests</w:t>
      </w:r>
      <w:r>
        <w:rPr>
          <w:spacing w:val="-2"/>
        </w:rPr>
        <w:t xml:space="preserve"> </w:t>
      </w:r>
      <w:r>
        <w:t xml:space="preserve">are</w:t>
      </w:r>
      <w:r>
        <w:rPr>
          <w:spacing w:val="-2"/>
        </w:rPr>
        <w:t xml:space="preserve"> </w:t>
      </w:r>
      <w:r>
        <w:t xml:space="preserve">highlighted</w:t>
      </w:r>
      <w:r>
        <w:rPr>
          <w:spacing w:val="-3"/>
        </w:rPr>
        <w:t xml:space="preserve"> </w:t>
      </w:r>
      <w:r>
        <w:t xml:space="preserve">in</w:t>
      </w:r>
      <w:r>
        <w:rPr>
          <w:spacing w:val="-1"/>
        </w:rPr>
        <w:t xml:space="preserve"> </w:t>
      </w:r>
      <w:r>
        <w:t xml:space="preserve">the</w:t>
      </w:r>
      <w:r>
        <w:rPr>
          <w:spacing w:val="-2"/>
        </w:rPr>
        <w:t xml:space="preserve"> </w:t>
      </w:r>
      <w:r>
        <w:t xml:space="preserve">chart</w:t>
      </w:r>
      <w:r>
        <w:rPr>
          <w:spacing w:val="-1"/>
        </w:rPr>
        <w:t xml:space="preserve"> </w:t>
      </w:r>
      <w:r>
        <w:t xml:space="preserve">in</w:t>
      </w:r>
      <w:r>
        <w:rPr>
          <w:spacing w:val="-1"/>
        </w:rPr>
        <w:t xml:space="preserve"> </w:t>
      </w:r>
      <w:r>
        <w:t xml:space="preserve">Appendix</w:t>
      </w:r>
      <w:r>
        <w:rPr>
          <w:spacing w:val="-1"/>
        </w:rPr>
        <w:t xml:space="preserve"> </w:t>
      </w:r>
      <w:r>
        <w:t xml:space="preserve">D</w:t>
      </w:r>
      <w:r>
        <w:rPr>
          <w:spacing w:val="-2"/>
        </w:rPr>
        <w:t xml:space="preserve"> </w:t>
      </w:r>
      <w:r>
        <w:t xml:space="preserve">(CPT2013</w:t>
      </w:r>
      <w:r>
        <w:rPr>
          <w:spacing w:val="-1"/>
        </w:rPr>
        <w:t xml:space="preserve"> </w:t>
      </w:r>
      <w:r>
        <w:t xml:space="preserve">and</w:t>
      </w:r>
      <w:r>
        <w:rPr>
          <w:spacing w:val="-3"/>
        </w:rPr>
        <w:t xml:space="preserve"> </w:t>
      </w:r>
      <w:r>
        <w:t xml:space="preserve">SPT</w:t>
      </w:r>
      <w:r>
        <w:rPr>
          <w:spacing w:val="-3"/>
        </w:rPr>
        <w:t xml:space="preserve"> </w:t>
      </w:r>
      <w:r>
        <w:t xml:space="preserve">tests</w:t>
      </w:r>
      <w:r>
        <w:rPr>
          <w:spacing w:val="-2"/>
        </w:rPr>
        <w:t xml:space="preserve"> </w:t>
      </w:r>
      <w:r>
        <w:t xml:space="preserve">in</w:t>
      </w:r>
      <w:r>
        <w:rPr>
          <w:spacing w:val="-1"/>
        </w:rPr>
        <w:t xml:space="preserve"> </w:t>
      </w:r>
      <w:r>
        <w:t xml:space="preserve">BH2007).</w:t>
      </w:r>
      <w:r>
        <w:rPr>
          <w:spacing w:val="-3"/>
        </w:rPr>
        <w:t xml:space="preserve"> </w:t>
      </w:r>
      <w:r>
        <w:t xml:space="preserve">Design lines for constrained modulus have been suggested based on the data. The constrained moduli used for</w:t>
      </w:r>
    </w:p>
    <w:p w:rsidR="00A154E5">
      <w:pPr>
        <w:pStyle w:val="BodyText"/>
        <w:spacing w:line="266" w:lineRule="exact"/>
        <w:ind w:left="120"/>
      </w:pPr>
      <w:commentRangeStart w:id="110"/>
      <w:r>
        <w:t xml:space="preserve">settlement</w:t>
      </w:r>
      <w:r>
        <w:commentReference w:id="110"/>
      </w:r>
      <w:commentRangeEnd w:id="110"/>
      <w:r>
        <w:rPr>
          <w:spacing w:val="-3"/>
        </w:rPr>
        <w:t xml:space="preserve"> </w:t>
      </w:r>
      <w:r>
        <w:t xml:space="preserve">analysis</w:t>
      </w:r>
      <w:r>
        <w:rPr>
          <w:spacing w:val="-3"/>
        </w:rPr>
        <w:t xml:space="preserve"> </w:t>
      </w:r>
      <w:r>
        <w:t xml:space="preserve">are</w:t>
      </w:r>
      <w:r>
        <w:rPr>
          <w:spacing w:val="-2"/>
        </w:rPr>
        <w:t xml:space="preserve"> </w:t>
      </w:r>
      <w:r>
        <w:t xml:space="preserve">shown</w:t>
      </w:r>
      <w:r>
        <w:rPr>
          <w:spacing w:val="-2"/>
        </w:rPr>
        <w:t xml:space="preserve"> </w:t>
      </w:r>
      <w:r>
        <w:t xml:space="preserve">on</w:t>
      </w:r>
      <w:r>
        <w:rPr>
          <w:spacing w:val="-1"/>
        </w:rPr>
        <w:t xml:space="preserve"> </w:t>
      </w:r>
      <w:r>
        <w:t xml:space="preserve">Table</w:t>
      </w:r>
      <w:r>
        <w:rPr>
          <w:spacing w:val="-2"/>
        </w:rPr>
        <w:t xml:space="preserve"> </w:t>
      </w:r>
      <w:r>
        <w:t xml:space="preserve">7</w:t>
      </w:r>
      <w:r>
        <w:rPr>
          <w:spacing w:val="-4"/>
        </w:rPr>
        <w:t xml:space="preserve"> </w:t>
      </w:r>
      <w:r>
        <w:rPr>
          <w:spacing w:val="-2"/>
        </w:rPr>
        <w:t xml:space="preserve">below.</w:t>
      </w:r>
    </w:p>
    <w:p w:rsidR="00A154E5">
      <w:pPr>
        <w:pStyle w:val="Heading4"/>
        <w:spacing w:before="146"/>
      </w:pPr>
      <w:r>
        <w:t xml:space="preserve">Table</w:t>
      </w:r>
      <w:r>
        <w:rPr>
          <w:spacing w:val="-4"/>
        </w:rPr>
        <w:t xml:space="preserve"> </w:t>
      </w:r>
      <w:r>
        <w:t xml:space="preserve">7:</w:t>
      </w:r>
      <w:r>
        <w:rPr>
          <w:spacing w:val="-4"/>
        </w:rPr>
        <w:t xml:space="preserve"> </w:t>
      </w:r>
      <w:r>
        <w:t xml:space="preserve">Constrained</w:t>
      </w:r>
      <w:r>
        <w:rPr>
          <w:spacing w:val="-5"/>
        </w:rPr>
        <w:t xml:space="preserve"> </w:t>
      </w:r>
      <w:r>
        <w:t xml:space="preserve">soil</w:t>
      </w:r>
      <w:r>
        <w:rPr>
          <w:spacing w:val="-7"/>
        </w:rPr>
        <w:t xml:space="preserve"> </w:t>
      </w:r>
      <w:r>
        <w:t xml:space="preserve">moduli</w:t>
      </w:r>
      <w:r>
        <w:rPr>
          <w:spacing w:val="-4"/>
        </w:rPr>
        <w:t xml:space="preserve"> </w:t>
      </w:r>
      <w:r>
        <w:t xml:space="preserve">for</w:t>
      </w:r>
      <w:r>
        <w:rPr>
          <w:spacing w:val="-4"/>
        </w:rPr>
        <w:t xml:space="preserve"> </w:t>
      </w:r>
      <w:commentRangeStart w:id="111"/>
      <w:r>
        <w:t xml:space="preserve">settlement</w:t>
      </w:r>
      <w:r>
        <w:commentReference w:id="111"/>
      </w:r>
      <w:commentRangeEnd w:id="111"/>
      <w:r>
        <w:rPr>
          <w:spacing w:val="-4"/>
        </w:rPr>
        <w:t xml:space="preserve"> </w:t>
      </w:r>
      <w:r>
        <w:rPr>
          <w:spacing w:val="-2"/>
        </w:rPr>
        <w:t xml:space="preserve">analysis</w:t>
      </w:r>
    </w:p>
    <w:p w:rsidR="00A154E5">
      <w:pPr>
        <w:pStyle w:val="BodyText"/>
        <w:spacing w:before="2"/>
        <w:rPr>
          <w:b/>
          <w:sz w:val="17"/>
        </w:r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3456"/>
        <w:gridCol w:w="6050"/>
      </w:tblGrid>
      <w:tr w14:paraId="392DF7E1"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95"/>
        </w:trPr>
        <w:tc>
          <w:tcPr>
            <w:tcW w:w="3456" w:type="dxa"/>
            <w:tcBorders>
              <w:top w:val="nil"/>
              <w:left w:val="nil"/>
              <w:right w:val="single" w:sz="36" w:space="0" w:color="FFFFFF"/>
            </w:tcBorders>
            <w:shd w:val="clear" w:color="auto" w:fill="48B757"/>
          </w:tcPr>
          <w:p w:rsidR="00A154E5">
            <w:pPr>
              <w:pStyle w:val="TableParagraph"/>
              <w:spacing w:before="78"/>
              <w:ind w:left="6" w:right="1"/>
              <w:jc w:val="center"/>
              <w:rPr>
                <w:b/>
              </w:rPr>
            </w:pPr>
            <w:r>
              <w:rPr>
                <w:b/>
                <w:color w:val="FFFFFF"/>
              </w:rPr>
              <w:t xml:space="preserve">DEPTH</w:t>
            </w:r>
            <w:r>
              <w:rPr>
                <w:b/>
                <w:color w:val="FFFFFF"/>
                <w:spacing w:val="-5"/>
              </w:rPr>
              <w:t xml:space="preserve"> </w:t>
            </w:r>
            <w:r>
              <w:rPr>
                <w:b/>
                <w:color w:val="FFFFFF"/>
              </w:rPr>
              <w:t xml:space="preserve">BELOW</w:t>
            </w:r>
            <w:r>
              <w:rPr>
                <w:b/>
                <w:color w:val="FFFFFF"/>
                <w:spacing w:val="-4"/>
              </w:rPr>
              <w:t xml:space="preserve"> </w:t>
            </w:r>
            <w:r>
              <w:rPr>
                <w:b/>
                <w:color w:val="FFFFFF"/>
                <w:spacing w:val="-2"/>
              </w:rPr>
              <w:t xml:space="preserve">GROUND</w:t>
            </w:r>
          </w:p>
        </w:tc>
        <w:tc>
          <w:tcPr>
            <w:tcW w:w="6050" w:type="dxa"/>
            <w:tcBorders>
              <w:top w:val="nil"/>
              <w:left w:val="single" w:sz="36" w:space="0" w:color="FFFFFF"/>
              <w:right w:val="nil"/>
            </w:tcBorders>
            <w:shd w:val="clear" w:color="auto" w:fill="48B757"/>
          </w:tcPr>
          <w:p w:rsidR="00A154E5">
            <w:pPr>
              <w:pStyle w:val="TableParagraph"/>
              <w:spacing w:before="78"/>
              <w:ind w:left="5" w:right="2"/>
              <w:jc w:val="center"/>
              <w:rPr>
                <w:b/>
              </w:rPr>
            </w:pPr>
            <w:r>
              <w:rPr>
                <w:b/>
                <w:color w:val="FFFFFF"/>
              </w:rPr>
              <w:t xml:space="preserve">CONSTRAINED</w:t>
            </w:r>
            <w:r>
              <w:rPr>
                <w:b/>
                <w:color w:val="FFFFFF"/>
                <w:spacing w:val="-9"/>
              </w:rPr>
              <w:t xml:space="preserve"> </w:t>
            </w:r>
            <w:r>
              <w:rPr>
                <w:b/>
                <w:color w:val="FFFFFF"/>
              </w:rPr>
              <w:t xml:space="preserve">MODULUS,</w:t>
            </w:r>
            <w:r>
              <w:rPr>
                <w:b/>
                <w:color w:val="FFFFFF"/>
                <w:spacing w:val="-6"/>
              </w:rPr>
              <w:t xml:space="preserve"> </w:t>
            </w:r>
            <w:r>
              <w:rPr>
                <w:b/>
                <w:color w:val="FFFFFF"/>
                <w:spacing w:val="-10"/>
              </w:rPr>
              <w:t xml:space="preserve">M</w:t>
            </w:r>
          </w:p>
        </w:tc>
      </w:tr>
      <w:tr w14:paraId="0E898E29" w14:textId="77777777">
        <w:tblPrEx>
          <w:tblW w:w="0" w:type="auto"/>
          <w:tblInd w:w="216" w:type="dxa"/>
          <w:tblLayout w:type="fixed"/>
          <w:tblCellMar>
            <w:left w:w="0" w:type="dxa"/>
            <w:right w:w="0" w:type="dxa"/>
          </w:tblCellMar>
          <w:tblLook w:val="01E0"/>
        </w:tblPrEx>
        <w:trPr>
          <w:trHeight w:val="540"/>
        </w:trPr>
        <w:tc>
          <w:tcPr>
            <w:tcW w:w="3456" w:type="dxa"/>
            <w:tcBorders>
              <w:left w:val="nil"/>
              <w:bottom w:val="single" w:sz="36" w:space="0" w:color="FFFFFF"/>
              <w:right w:val="single" w:sz="36" w:space="0" w:color="FFFFFF"/>
            </w:tcBorders>
            <w:shd w:val="clear" w:color="auto" w:fill="F1F1F1"/>
          </w:tcPr>
          <w:p w:rsidR="00A154E5">
            <w:pPr>
              <w:pStyle w:val="TableParagraph"/>
              <w:spacing w:before="123"/>
              <w:ind w:left="5" w:right="5"/>
              <w:jc w:val="center"/>
            </w:pPr>
            <w:r>
              <w:t xml:space="preserve">0</w:t>
            </w:r>
            <w:r>
              <w:rPr>
                <w:spacing w:val="2"/>
              </w:rPr>
              <w:t xml:space="preserve"> </w:t>
            </w:r>
            <w:r>
              <w:t xml:space="preserve">to 1</w:t>
            </w:r>
            <w:r>
              <w:rPr>
                <w:spacing w:val="1"/>
              </w:rPr>
              <w:t xml:space="preserve"> </w:t>
            </w:r>
            <w:r>
              <w:rPr>
                <w:spacing w:val="-10"/>
              </w:rPr>
              <w:t xml:space="preserve">m</w:t>
            </w:r>
          </w:p>
        </w:tc>
        <w:tc>
          <w:tcPr>
            <w:tcW w:w="6050" w:type="dxa"/>
            <w:tcBorders>
              <w:left w:val="single" w:sz="36" w:space="0" w:color="FFFFFF"/>
              <w:bottom w:val="single" w:sz="36" w:space="0" w:color="FFFFFF"/>
              <w:right w:val="nil"/>
            </w:tcBorders>
            <w:shd w:val="clear" w:color="auto" w:fill="F1F1F1"/>
          </w:tcPr>
          <w:p w:rsidR="00A154E5">
            <w:pPr>
              <w:pStyle w:val="TableParagraph"/>
              <w:spacing w:before="123"/>
              <w:ind w:left="5"/>
              <w:jc w:val="center"/>
            </w:pPr>
            <w:r>
              <w:t xml:space="preserve">10</w:t>
            </w:r>
            <w:r>
              <w:rPr>
                <w:spacing w:val="2"/>
              </w:rPr>
              <w:t xml:space="preserve"> </w:t>
            </w:r>
            <w:r>
              <w:t xml:space="preserve">to</w:t>
            </w:r>
            <w:r>
              <w:rPr>
                <w:spacing w:val="3"/>
              </w:rPr>
              <w:t xml:space="preserve"> </w:t>
            </w:r>
            <w:r>
              <w:t xml:space="preserve">30</w:t>
            </w:r>
            <w:r>
              <w:rPr>
                <w:spacing w:val="3"/>
              </w:rPr>
              <w:t xml:space="preserve"> </w:t>
            </w:r>
            <w:r>
              <w:rPr>
                <w:spacing w:val="-4"/>
              </w:rPr>
              <w:t xml:space="preserve">MPa</w:t>
            </w:r>
            <w:r>
              <w:rPr>
                <w:spacing w:val="-4"/>
                <w:vertAlign w:val="superscript"/>
              </w:rPr>
              <w:t xml:space="preserve">1</w:t>
            </w:r>
          </w:p>
        </w:tc>
      </w:tr>
      <w:tr w14:paraId="3F92C51B" w14:textId="77777777">
        <w:tblPrEx>
          <w:tblW w:w="0" w:type="auto"/>
          <w:tblInd w:w="216" w:type="dxa"/>
          <w:tblLayout w:type="fixed"/>
          <w:tblCellMar>
            <w:left w:w="0" w:type="dxa"/>
            <w:right w:w="0" w:type="dxa"/>
          </w:tblCellMar>
          <w:tblLook w:val="01E0"/>
        </w:tblPrEx>
        <w:trPr>
          <w:trHeight w:val="495"/>
        </w:trPr>
        <w:tc>
          <w:tcPr>
            <w:tcW w:w="3456"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78"/>
              <w:ind w:left="5" w:right="6"/>
              <w:jc w:val="center"/>
            </w:pPr>
            <w:r>
              <w:t xml:space="preserve">1</w:t>
            </w:r>
            <w:r>
              <w:rPr>
                <w:spacing w:val="-1"/>
              </w:rPr>
              <w:t xml:space="preserve"> </w:t>
            </w:r>
            <w:r>
              <w:t xml:space="preserve">to</w:t>
            </w:r>
            <w:r>
              <w:rPr>
                <w:spacing w:val="1"/>
              </w:rPr>
              <w:t xml:space="preserve"> </w:t>
            </w:r>
            <w:r>
              <w:t xml:space="preserve">4</w:t>
            </w:r>
            <w:r>
              <w:rPr>
                <w:spacing w:val="-1"/>
              </w:rPr>
              <w:t xml:space="preserve"> </w:t>
            </w:r>
            <w:r>
              <w:rPr>
                <w:spacing w:val="-10"/>
              </w:rPr>
              <w:t xml:space="preserve">m</w:t>
            </w:r>
          </w:p>
        </w:tc>
        <w:tc>
          <w:tcPr>
            <w:tcW w:w="6050"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78"/>
              <w:ind w:left="5" w:right="4"/>
              <w:jc w:val="center"/>
            </w:pPr>
            <w:r>
              <w:t xml:space="preserve">2 to 18</w:t>
            </w:r>
            <w:r>
              <w:rPr>
                <w:spacing w:val="-2"/>
              </w:rPr>
              <w:t xml:space="preserve"> </w:t>
            </w:r>
            <w:r>
              <w:rPr>
                <w:spacing w:val="-4"/>
              </w:rPr>
              <w:t xml:space="preserve">MPa</w:t>
            </w:r>
            <w:r>
              <w:rPr>
                <w:spacing w:val="-4"/>
                <w:vertAlign w:val="superscript"/>
              </w:rPr>
              <w:t xml:space="preserve">1</w:t>
            </w:r>
          </w:p>
        </w:tc>
      </w:tr>
      <w:tr w14:paraId="27ED78B0" w14:textId="77777777">
        <w:tblPrEx>
          <w:tblW w:w="0" w:type="auto"/>
          <w:tblInd w:w="216" w:type="dxa"/>
          <w:tblLayout w:type="fixed"/>
          <w:tblCellMar>
            <w:left w:w="0" w:type="dxa"/>
            <w:right w:w="0" w:type="dxa"/>
          </w:tblCellMar>
          <w:tblLook w:val="01E0"/>
        </w:tblPrEx>
        <w:trPr>
          <w:trHeight w:val="493"/>
        </w:trPr>
        <w:tc>
          <w:tcPr>
            <w:tcW w:w="3456" w:type="dxa"/>
            <w:tcBorders>
              <w:top w:val="single" w:sz="36" w:space="0" w:color="FFFFFF"/>
              <w:left w:val="nil"/>
              <w:bottom w:val="nil"/>
              <w:right w:val="single" w:sz="36" w:space="0" w:color="FFFFFF"/>
            </w:tcBorders>
            <w:shd w:val="clear" w:color="auto" w:fill="F1F1F1"/>
          </w:tcPr>
          <w:p w:rsidR="00A154E5">
            <w:pPr>
              <w:pStyle w:val="TableParagraph"/>
              <w:spacing w:before="78"/>
              <w:ind w:left="5" w:right="2"/>
              <w:jc w:val="center"/>
            </w:pPr>
            <w:r>
              <w:t xml:space="preserve">&gt;4</w:t>
            </w:r>
            <w:r>
              <w:rPr>
                <w:spacing w:val="-5"/>
              </w:rPr>
              <w:t xml:space="preserve"> </w:t>
            </w:r>
            <w:r>
              <w:rPr>
                <w:spacing w:val="-10"/>
              </w:rPr>
              <w:t xml:space="preserve">m</w:t>
            </w:r>
          </w:p>
        </w:tc>
        <w:tc>
          <w:tcPr>
            <w:tcW w:w="6050" w:type="dxa"/>
            <w:tcBorders>
              <w:top w:val="single" w:sz="36" w:space="0" w:color="FFFFFF"/>
              <w:left w:val="single" w:sz="36" w:space="0" w:color="FFFFFF"/>
              <w:bottom w:val="nil"/>
              <w:right w:val="nil"/>
            </w:tcBorders>
            <w:shd w:val="clear" w:color="auto" w:fill="F1F1F1"/>
          </w:tcPr>
          <w:p w:rsidR="00A154E5">
            <w:pPr>
              <w:pStyle w:val="TableParagraph"/>
              <w:spacing w:before="78"/>
              <w:ind w:left="5" w:right="4"/>
              <w:jc w:val="center"/>
            </w:pPr>
            <w:r>
              <w:t xml:space="preserve">14</w:t>
            </w:r>
            <w:r>
              <w:rPr>
                <w:spacing w:val="-1"/>
              </w:rPr>
              <w:t xml:space="preserve"> </w:t>
            </w:r>
            <w:r>
              <w:t xml:space="preserve">to</w:t>
            </w:r>
            <w:r>
              <w:rPr>
                <w:spacing w:val="1"/>
              </w:rPr>
              <w:t xml:space="preserve"> </w:t>
            </w:r>
            <w:r>
              <w:t xml:space="preserve">50</w:t>
            </w:r>
            <w:r>
              <w:rPr>
                <w:spacing w:val="1"/>
              </w:rPr>
              <w:t xml:space="preserve"> </w:t>
            </w:r>
            <w:r>
              <w:rPr>
                <w:spacing w:val="-4"/>
              </w:rPr>
              <w:t xml:space="preserve">MPa</w:t>
            </w:r>
            <w:r>
              <w:rPr>
                <w:spacing w:val="-4"/>
                <w:vertAlign w:val="superscript"/>
              </w:rPr>
              <w:t xml:space="preserve">1</w:t>
            </w:r>
          </w:p>
        </w:tc>
      </w:tr>
    </w:tbl>
    <w:p w:rsidR="00A154E5">
      <w:pPr>
        <w:spacing w:before="175" w:line="264" w:lineRule="auto"/>
        <w:ind w:left="120" w:right="182"/>
        <w:rPr>
          <w:i/>
          <w:sz w:val="18"/>
        </w:rPr>
      </w:pPr>
      <w:r>
        <w:rPr>
          <w:i/>
          <w:sz w:val="18"/>
        </w:rPr>
        <w:t xml:space="preserve">NOTE</w:t>
      </w:r>
      <w:r>
        <w:rPr>
          <w:i/>
          <w:spacing w:val="-2"/>
          <w:sz w:val="18"/>
        </w:rPr>
        <w:t xml:space="preserve"> </w:t>
      </w:r>
      <w:r>
        <w:rPr>
          <w:i/>
          <w:sz w:val="18"/>
        </w:rPr>
        <w:t xml:space="preserve">1:</w:t>
      </w:r>
      <w:r>
        <w:rPr>
          <w:i/>
          <w:spacing w:val="-2"/>
          <w:sz w:val="18"/>
        </w:rPr>
        <w:t xml:space="preserve"> </w:t>
      </w:r>
      <w:r>
        <w:rPr>
          <w:i/>
          <w:sz w:val="18"/>
        </w:rPr>
        <w:t xml:space="preserve">This</w:t>
      </w:r>
      <w:r>
        <w:rPr>
          <w:i/>
          <w:spacing w:val="-3"/>
          <w:sz w:val="18"/>
        </w:rPr>
        <w:t xml:space="preserve"> </w:t>
      </w:r>
      <w:r>
        <w:rPr>
          <w:i/>
          <w:sz w:val="18"/>
        </w:rPr>
        <w:t xml:space="preserve">is</w:t>
      </w:r>
      <w:r>
        <w:rPr>
          <w:i/>
          <w:spacing w:val="-3"/>
          <w:sz w:val="18"/>
        </w:rPr>
        <w:t xml:space="preserve"> </w:t>
      </w:r>
      <w:r>
        <w:rPr>
          <w:i/>
          <w:sz w:val="18"/>
        </w:rPr>
        <w:t xml:space="preserve">a</w:t>
      </w:r>
      <w:r>
        <w:rPr>
          <w:i/>
          <w:spacing w:val="-2"/>
          <w:sz w:val="18"/>
        </w:rPr>
        <w:t xml:space="preserve"> </w:t>
      </w:r>
      <w:r>
        <w:rPr>
          <w:i/>
          <w:sz w:val="18"/>
        </w:rPr>
        <w:t xml:space="preserve">simplification</w:t>
      </w:r>
      <w:r>
        <w:rPr>
          <w:i/>
          <w:spacing w:val="-3"/>
          <w:sz w:val="18"/>
        </w:rPr>
        <w:t xml:space="preserve"> </w:t>
      </w:r>
      <w:r>
        <w:rPr>
          <w:i/>
          <w:sz w:val="18"/>
        </w:rPr>
        <w:t xml:space="preserve">–</w:t>
      </w:r>
      <w:r>
        <w:rPr>
          <w:i/>
          <w:spacing w:val="-2"/>
          <w:sz w:val="18"/>
        </w:rPr>
        <w:t xml:space="preserve"> </w:t>
      </w:r>
      <w:r>
        <w:rPr>
          <w:i/>
          <w:sz w:val="18"/>
        </w:rPr>
        <w:t xml:space="preserve">refer</w:t>
      </w:r>
      <w:r>
        <w:rPr>
          <w:i/>
          <w:spacing w:val="-3"/>
          <w:sz w:val="18"/>
        </w:rPr>
        <w:t xml:space="preserve"> </w:t>
      </w:r>
      <w:r>
        <w:rPr>
          <w:i/>
          <w:sz w:val="18"/>
        </w:rPr>
        <w:t xml:space="preserve">to</w:t>
      </w:r>
      <w:r>
        <w:rPr>
          <w:i/>
          <w:spacing w:val="-3"/>
          <w:sz w:val="18"/>
        </w:rPr>
        <w:t xml:space="preserve"> </w:t>
      </w:r>
      <w:r>
        <w:rPr>
          <w:i/>
          <w:sz w:val="18"/>
        </w:rPr>
        <w:t xml:space="preserve">the</w:t>
      </w:r>
      <w:r>
        <w:rPr>
          <w:i/>
          <w:spacing w:val="-3"/>
          <w:sz w:val="18"/>
        </w:rPr>
        <w:t xml:space="preserve"> </w:t>
      </w:r>
      <w:r>
        <w:rPr>
          <w:i/>
          <w:sz w:val="18"/>
        </w:rPr>
        <w:t xml:space="preserve">investigation</w:t>
      </w:r>
      <w:r>
        <w:rPr>
          <w:i/>
          <w:spacing w:val="-2"/>
          <w:sz w:val="18"/>
        </w:rPr>
        <w:t xml:space="preserve"> </w:t>
      </w:r>
      <w:r>
        <w:rPr>
          <w:i/>
          <w:sz w:val="18"/>
        </w:rPr>
        <w:t xml:space="preserve">location</w:t>
      </w:r>
      <w:r>
        <w:rPr>
          <w:i/>
          <w:spacing w:val="-2"/>
          <w:sz w:val="18"/>
        </w:rPr>
        <w:t xml:space="preserve"> </w:t>
      </w:r>
      <w:r>
        <w:rPr>
          <w:i/>
          <w:sz w:val="18"/>
        </w:rPr>
        <w:t xml:space="preserve">plan</w:t>
      </w:r>
      <w:r>
        <w:rPr>
          <w:i/>
          <w:spacing w:val="-2"/>
          <w:sz w:val="18"/>
        </w:rPr>
        <w:t xml:space="preserve"> </w:t>
      </w:r>
      <w:r>
        <w:rPr>
          <w:i/>
          <w:sz w:val="18"/>
        </w:rPr>
        <w:t xml:space="preserve">in</w:t>
      </w:r>
      <w:r>
        <w:rPr>
          <w:i/>
          <w:spacing w:val="-2"/>
          <w:sz w:val="18"/>
        </w:rPr>
        <w:t xml:space="preserve"> </w:t>
      </w:r>
      <w:r>
        <w:rPr>
          <w:i/>
          <w:sz w:val="18"/>
        </w:rPr>
        <w:t xml:space="preserve">Appendix</w:t>
      </w:r>
      <w:r>
        <w:rPr>
          <w:i/>
          <w:spacing w:val="-2"/>
          <w:sz w:val="18"/>
        </w:rPr>
        <w:t xml:space="preserve"> </w:t>
      </w:r>
      <w:r>
        <w:rPr>
          <w:i/>
          <w:sz w:val="18"/>
        </w:rPr>
        <w:t xml:space="preserve">A</w:t>
      </w:r>
      <w:r>
        <w:rPr>
          <w:i/>
          <w:spacing w:val="-3"/>
          <w:sz w:val="18"/>
        </w:rPr>
        <w:t xml:space="preserve"> </w:t>
      </w:r>
      <w:r>
        <w:rPr>
          <w:i/>
          <w:sz w:val="18"/>
        </w:rPr>
        <w:t xml:space="preserve">for</w:t>
      </w:r>
      <w:r>
        <w:rPr>
          <w:i/>
          <w:spacing w:val="-2"/>
          <w:sz w:val="18"/>
        </w:rPr>
        <w:t xml:space="preserve"> </w:t>
      </w:r>
      <w:r>
        <w:rPr>
          <w:i/>
          <w:sz w:val="18"/>
        </w:rPr>
        <w:t xml:space="preserve">investigation</w:t>
      </w:r>
      <w:r>
        <w:rPr>
          <w:i/>
          <w:spacing w:val="-2"/>
          <w:sz w:val="18"/>
        </w:rPr>
        <w:t xml:space="preserve"> </w:t>
      </w:r>
      <w:r>
        <w:rPr>
          <w:i/>
          <w:sz w:val="18"/>
        </w:rPr>
        <w:t xml:space="preserve">locations,</w:t>
      </w:r>
      <w:r>
        <w:rPr>
          <w:i/>
          <w:spacing w:val="-2"/>
          <w:sz w:val="18"/>
        </w:rPr>
        <w:t xml:space="preserve"> </w:t>
      </w:r>
      <w:r>
        <w:rPr>
          <w:i/>
          <w:sz w:val="18"/>
        </w:rPr>
        <w:t xml:space="preserve">individual</w:t>
      </w:r>
      <w:r>
        <w:rPr>
          <w:i/>
          <w:spacing w:val="-2"/>
          <w:sz w:val="18"/>
        </w:rPr>
        <w:t xml:space="preserve"> </w:t>
      </w:r>
      <w:r>
        <w:rPr>
          <w:i/>
          <w:sz w:val="18"/>
        </w:rPr>
        <w:t xml:space="preserve">borehole</w:t>
      </w:r>
      <w:r>
        <w:rPr>
          <w:i/>
          <w:spacing w:val="40"/>
          <w:sz w:val="18"/>
        </w:rPr>
        <w:t xml:space="preserve"> </w:t>
      </w:r>
      <w:r>
        <w:rPr>
          <w:i/>
          <w:sz w:val="18"/>
        </w:rPr>
        <w:t xml:space="preserve">logs and CPTs in Appendix B, and the chart of constrained modulus in Appendix D for more details.</w:t>
      </w:r>
    </w:p>
    <w:p w:rsidR="00A154E5">
      <w:pPr>
        <w:pStyle w:val="BodyText"/>
        <w:spacing w:before="119" w:line="264" w:lineRule="auto"/>
        <w:ind w:left="120"/>
      </w:pPr>
      <w:r>
        <w:t xml:space="preserve">The preliminary analysis indicates that the thickness of the crust and the overall loadings are key factors in whether</w:t>
      </w:r>
      <w:r>
        <w:rPr>
          <w:spacing w:val="-2"/>
        </w:rPr>
        <w:t xml:space="preserve"> </w:t>
      </w:r>
      <w:r>
        <w:t xml:space="preserve">building</w:t>
      </w:r>
      <w:r>
        <w:rPr>
          <w:spacing w:val="-2"/>
        </w:rPr>
        <w:t xml:space="preserve"> </w:t>
      </w:r>
      <w:r>
        <w:t xml:space="preserve">settlements</w:t>
      </w:r>
      <w:r>
        <w:rPr>
          <w:spacing w:val="-4"/>
        </w:rPr>
        <w:t xml:space="preserve"> </w:t>
      </w:r>
      <w:r>
        <w:t xml:space="preserve">are</w:t>
      </w:r>
      <w:r>
        <w:rPr>
          <w:spacing w:val="-3"/>
        </w:rPr>
        <w:t xml:space="preserve"> </w:t>
      </w:r>
      <w:r>
        <w:t xml:space="preserve">likely</w:t>
      </w:r>
      <w:r>
        <w:rPr>
          <w:spacing w:val="-4"/>
        </w:rPr>
        <w:t xml:space="preserve"> </w:t>
      </w:r>
      <w:r>
        <w:t xml:space="preserve">to</w:t>
      </w:r>
      <w:r>
        <w:rPr>
          <w:spacing w:val="-3"/>
        </w:rPr>
        <w:t xml:space="preserve"> </w:t>
      </w:r>
      <w:r>
        <w:t xml:space="preserve">be</w:t>
      </w:r>
      <w:r>
        <w:rPr>
          <w:spacing w:val="-2"/>
        </w:rPr>
        <w:t xml:space="preserve"> </w:t>
      </w:r>
      <w:r>
        <w:t xml:space="preserve">within</w:t>
      </w:r>
      <w:r>
        <w:rPr>
          <w:spacing w:val="-2"/>
        </w:rPr>
        <w:t xml:space="preserve"> </w:t>
      </w:r>
      <w:r>
        <w:t xml:space="preserve">normally</w:t>
      </w:r>
      <w:r>
        <w:rPr>
          <w:spacing w:val="-4"/>
        </w:rPr>
        <w:t xml:space="preserve"> </w:t>
      </w:r>
      <w:r>
        <w:t xml:space="preserve">accepted</w:t>
      </w:r>
      <w:r>
        <w:rPr>
          <w:spacing w:val="-3"/>
        </w:rPr>
        <w:t xml:space="preserve"> </w:t>
      </w:r>
      <w:r>
        <w:t xml:space="preserve">tolerances</w:t>
      </w:r>
      <w:r>
        <w:rPr>
          <w:spacing w:val="-3"/>
        </w:rPr>
        <w:t xml:space="preserve"> </w:t>
      </w:r>
      <w:r>
        <w:t xml:space="preserve">(i.e.</w:t>
      </w:r>
      <w:r>
        <w:rPr>
          <w:spacing w:val="-4"/>
        </w:rPr>
        <w:t xml:space="preserve"> </w:t>
      </w:r>
      <w:r>
        <w:t xml:space="preserve">less</w:t>
      </w:r>
      <w:r>
        <w:rPr>
          <w:spacing w:val="-4"/>
        </w:rPr>
        <w:t xml:space="preserve"> </w:t>
      </w:r>
      <w:r>
        <w:t xml:space="preserve">than</w:t>
      </w:r>
      <w:r>
        <w:rPr>
          <w:spacing w:val="-2"/>
        </w:rPr>
        <w:t xml:space="preserve"> </w:t>
      </w:r>
      <w:r>
        <w:t xml:space="preserve">25</w:t>
      </w:r>
      <w:r>
        <w:rPr>
          <w:spacing w:val="-4"/>
        </w:rPr>
        <w:t xml:space="preserve"> </w:t>
      </w:r>
      <w:r>
        <w:t xml:space="preserve">mm</w:t>
      </w:r>
      <w:r>
        <w:rPr>
          <w:spacing w:val="-4"/>
        </w:rPr>
        <w:t xml:space="preserve"> </w:t>
      </w:r>
      <w:r>
        <w:t xml:space="preserve">total </w:t>
      </w:r>
      <w:commentRangeStart w:id="112"/>
      <w:r>
        <w:t xml:space="preserve">settlement</w:t>
      </w:r>
      <w:r>
        <w:commentReference w:id="112"/>
      </w:r>
      <w:commentRangeEnd w:id="112"/>
      <w:r>
        <w:t xml:space="preserve"> for pad/strip foundations with differential settlements limited to 1:400).</w:t>
      </w:r>
    </w:p>
    <w:p w:rsidR="00A154E5">
      <w:pPr>
        <w:pStyle w:val="BodyText"/>
        <w:spacing w:before="120"/>
        <w:ind w:left="120"/>
      </w:pPr>
      <w:r>
        <w:t xml:space="preserve">Where</w:t>
      </w:r>
      <w:r>
        <w:rPr>
          <w:spacing w:val="-3"/>
        </w:rPr>
        <w:t xml:space="preserve"> </w:t>
      </w:r>
      <w:r>
        <w:t xml:space="preserve">buildings</w:t>
      </w:r>
      <w:r>
        <w:rPr>
          <w:spacing w:val="-2"/>
        </w:rPr>
        <w:t xml:space="preserve"> </w:t>
      </w:r>
      <w:r>
        <w:t xml:space="preserve">are</w:t>
      </w:r>
      <w:r>
        <w:rPr>
          <w:spacing w:val="-3"/>
        </w:rPr>
        <w:t xml:space="preserve"> </w:t>
      </w:r>
      <w:r>
        <w:t xml:space="preserve">limited</w:t>
      </w:r>
      <w:r>
        <w:rPr>
          <w:spacing w:val="-3"/>
        </w:rPr>
        <w:t xml:space="preserve"> </w:t>
      </w:r>
      <w:r>
        <w:t xml:space="preserve">to</w:t>
      </w:r>
      <w:r>
        <w:rPr>
          <w:spacing w:val="-3"/>
        </w:rPr>
        <w:t xml:space="preserve"> </w:t>
      </w:r>
      <w:r>
        <w:t xml:space="preserve">1-2</w:t>
      </w:r>
      <w:r>
        <w:rPr>
          <w:spacing w:val="-3"/>
        </w:rPr>
        <w:t xml:space="preserve"> </w:t>
      </w:r>
      <w:r>
        <w:t xml:space="preserve">storeys</w:t>
      </w:r>
      <w:r>
        <w:rPr>
          <w:spacing w:val="-4"/>
        </w:rPr>
        <w:t xml:space="preserve"> </w:t>
      </w:r>
      <w:r>
        <w:t xml:space="preserve">(i.e.</w:t>
      </w:r>
      <w:r>
        <w:rPr>
          <w:spacing w:val="-3"/>
        </w:rPr>
        <w:t xml:space="preserve"> </w:t>
      </w:r>
      <w:r>
        <w:t xml:space="preserve">with</w:t>
      </w:r>
      <w:r>
        <w:rPr>
          <w:spacing w:val="-2"/>
        </w:rPr>
        <w:t xml:space="preserve"> </w:t>
      </w:r>
      <w:r>
        <w:t xml:space="preserve">serviceability</w:t>
      </w:r>
      <w:r>
        <w:rPr>
          <w:spacing w:val="-3"/>
        </w:rPr>
        <w:t xml:space="preserve"> </w:t>
      </w:r>
      <w:r>
        <w:t xml:space="preserve">limit</w:t>
      </w:r>
      <w:r>
        <w:rPr>
          <w:spacing w:val="-3"/>
        </w:rPr>
        <w:t xml:space="preserve"> </w:t>
      </w:r>
      <w:r>
        <w:t xml:space="preserve">state</w:t>
      </w:r>
      <w:r>
        <w:rPr>
          <w:spacing w:val="-3"/>
        </w:rPr>
        <w:t xml:space="preserve"> </w:t>
      </w:r>
      <w:r>
        <w:t xml:space="preserve">loads</w:t>
      </w:r>
      <w:r>
        <w:rPr>
          <w:spacing w:val="-4"/>
        </w:rPr>
        <w:t xml:space="preserve"> </w:t>
      </w:r>
      <w:r>
        <w:t xml:space="preserve">of</w:t>
      </w:r>
      <w:r>
        <w:rPr>
          <w:spacing w:val="-4"/>
        </w:rPr>
        <w:t xml:space="preserve"> </w:t>
      </w:r>
      <w:r>
        <w:t xml:space="preserve">up</w:t>
      </w:r>
      <w:r>
        <w:rPr>
          <w:spacing w:val="-3"/>
        </w:rPr>
        <w:t xml:space="preserve"> </w:t>
      </w:r>
      <w:r>
        <w:t xml:space="preserve">to</w:t>
      </w:r>
      <w:r>
        <w:rPr>
          <w:spacing w:val="-4"/>
        </w:rPr>
        <w:t xml:space="preserve"> </w:t>
      </w:r>
      <w:r>
        <w:t xml:space="preserve">20</w:t>
      </w:r>
      <w:r>
        <w:rPr>
          <w:spacing w:val="-3"/>
        </w:rPr>
        <w:t xml:space="preserve"> </w:t>
      </w:r>
      <w:r>
        <w:t xml:space="preserve">kPa)</w:t>
      </w:r>
      <w:r>
        <w:rPr>
          <w:spacing w:val="-2"/>
        </w:rPr>
        <w:t xml:space="preserve"> </w:t>
      </w:r>
      <w:r>
        <w:rPr>
          <w:spacing w:val="-5"/>
        </w:rPr>
        <w:t xml:space="preserve">on</w:t>
      </w:r>
    </w:p>
    <w:p w:rsidR="00A154E5">
      <w:pPr>
        <w:pStyle w:val="BodyText"/>
        <w:ind w:left="120" w:right="146"/>
      </w:pPr>
      <w:r>
        <w:t xml:space="preserve">shallow footings</w:t>
      </w:r>
      <w:r>
        <w:rPr>
          <w:spacing w:val="-2"/>
        </w:rPr>
        <w:t xml:space="preserve"> </w:t>
      </w:r>
      <w:r>
        <w:t xml:space="preserve">with a</w:t>
      </w:r>
      <w:r>
        <w:rPr>
          <w:spacing w:val="-1"/>
        </w:rPr>
        <w:t xml:space="preserve"> </w:t>
      </w:r>
      <w:r>
        <w:t xml:space="preserve">crust</w:t>
      </w:r>
      <w:r>
        <w:rPr>
          <w:spacing w:val="-1"/>
        </w:rPr>
        <w:t xml:space="preserve"> </w:t>
      </w:r>
      <w:r>
        <w:t xml:space="preserve">thickness</w:t>
      </w:r>
      <w:r>
        <w:rPr>
          <w:spacing w:val="-1"/>
        </w:rPr>
        <w:t xml:space="preserve"> </w:t>
      </w:r>
      <w:r>
        <w:t xml:space="preserve">in excess</w:t>
      </w:r>
      <w:r>
        <w:rPr>
          <w:spacing w:val="-1"/>
        </w:rPr>
        <w:t xml:space="preserve"> </w:t>
      </w:r>
      <w:r>
        <w:t xml:space="preserve">of</w:t>
      </w:r>
      <w:r>
        <w:rPr>
          <w:spacing w:val="-1"/>
        </w:rPr>
        <w:t xml:space="preserve"> </w:t>
      </w:r>
      <w:r>
        <w:t xml:space="preserve">1m below the underside of</w:t>
      </w:r>
      <w:r>
        <w:rPr>
          <w:spacing w:val="-2"/>
        </w:rPr>
        <w:t xml:space="preserve"> </w:t>
      </w:r>
      <w:r>
        <w:t xml:space="preserve">the footings,</w:t>
      </w:r>
      <w:r>
        <w:rPr>
          <w:spacing w:val="-1"/>
        </w:rPr>
        <w:t xml:space="preserve"> </w:t>
      </w:r>
      <w:r>
        <w:t xml:space="preserve">the settlements are likely to be within normally acceptable tolerances. For buildings of 3 or more </w:t>
      </w:r>
      <w:r>
        <w:t xml:space="preserve">storeys</w:t>
      </w:r>
      <w:r>
        <w:t xml:space="preserve"> or where the crust is thin, settlements could exceed normally acceptable tolerances. Use of lightweight building materials (particularly</w:t>
      </w:r>
      <w:r>
        <w:rPr>
          <w:spacing w:val="-4"/>
        </w:rPr>
        <w:t xml:space="preserve"> </w:t>
      </w:r>
      <w:r>
        <w:t xml:space="preserve">roof</w:t>
      </w:r>
      <w:r>
        <w:rPr>
          <w:spacing w:val="-4"/>
        </w:rPr>
        <w:t xml:space="preserve"> </w:t>
      </w:r>
      <w:r>
        <w:t xml:space="preserve">and</w:t>
      </w:r>
      <w:r>
        <w:rPr>
          <w:spacing w:val="-4"/>
        </w:rPr>
        <w:t xml:space="preserve"> </w:t>
      </w:r>
      <w:r>
        <w:t xml:space="preserve">wall</w:t>
      </w:r>
      <w:r>
        <w:rPr>
          <w:spacing w:val="-4"/>
        </w:rPr>
        <w:t xml:space="preserve"> </w:t>
      </w:r>
      <w:r>
        <w:t xml:space="preserve">cladding)</w:t>
      </w:r>
      <w:r>
        <w:rPr>
          <w:spacing w:val="-2"/>
        </w:rPr>
        <w:t xml:space="preserve"> </w:t>
      </w:r>
      <w:r>
        <w:t xml:space="preserve">can</w:t>
      </w:r>
      <w:r>
        <w:rPr>
          <w:spacing w:val="-2"/>
        </w:rPr>
        <w:t xml:space="preserve"> </w:t>
      </w:r>
      <w:r>
        <w:t xml:space="preserve">provide</w:t>
      </w:r>
      <w:r>
        <w:rPr>
          <w:spacing w:val="-2"/>
        </w:rPr>
        <w:t xml:space="preserve"> </w:t>
      </w:r>
      <w:r>
        <w:t xml:space="preserve">significant</w:t>
      </w:r>
      <w:r>
        <w:rPr>
          <w:spacing w:val="-3"/>
        </w:rPr>
        <w:t xml:space="preserve"> </w:t>
      </w:r>
      <w:r>
        <w:t xml:space="preserve">benefits</w:t>
      </w:r>
      <w:r>
        <w:rPr>
          <w:spacing w:val="-4"/>
        </w:rPr>
        <w:t xml:space="preserve"> </w:t>
      </w:r>
      <w:r>
        <w:t xml:space="preserve">to</w:t>
      </w:r>
      <w:r>
        <w:rPr>
          <w:spacing w:val="-3"/>
        </w:rPr>
        <w:t xml:space="preserve"> </w:t>
      </w:r>
      <w:r>
        <w:t xml:space="preserve">the</w:t>
      </w:r>
      <w:r>
        <w:rPr>
          <w:spacing w:val="-3"/>
        </w:rPr>
        <w:t xml:space="preserve"> </w:t>
      </w:r>
      <w:r>
        <w:t xml:space="preserve">overall</w:t>
      </w:r>
      <w:r>
        <w:rPr>
          <w:spacing w:val="-4"/>
        </w:rPr>
        <w:t xml:space="preserve"> </w:t>
      </w:r>
      <w:r>
        <w:t xml:space="preserve">building</w:t>
      </w:r>
      <w:r>
        <w:rPr>
          <w:spacing w:val="-2"/>
        </w:rPr>
        <w:t xml:space="preserve"> </w:t>
      </w:r>
      <w:r>
        <w:t xml:space="preserve">cost</w:t>
      </w:r>
      <w:r>
        <w:rPr>
          <w:spacing w:val="-4"/>
        </w:rPr>
        <w:t xml:space="preserve"> </w:t>
      </w:r>
      <w:r>
        <w:t xml:space="preserve">if</w:t>
      </w:r>
      <w:r>
        <w:rPr>
          <w:spacing w:val="-4"/>
        </w:rPr>
        <w:t xml:space="preserve"> </w:t>
      </w:r>
      <w:r>
        <w:t xml:space="preserve">foundation performance is an issue.</w:t>
      </w:r>
    </w:p>
    <w:p w:rsidR="00A154E5">
      <w:pPr>
        <w:pStyle w:val="BodyText"/>
        <w:spacing w:before="268"/>
        <w:ind w:left="120"/>
      </w:pPr>
      <w:r>
        <w:t xml:space="preserve">For</w:t>
      </w:r>
      <w:r>
        <w:rPr>
          <w:spacing w:val="-6"/>
        </w:rPr>
        <w:t xml:space="preserve"> </w:t>
      </w:r>
      <w:r>
        <w:t xml:space="preserve">structures</w:t>
      </w:r>
      <w:r>
        <w:rPr>
          <w:spacing w:val="-5"/>
        </w:rPr>
        <w:t xml:space="preserve"> </w:t>
      </w:r>
      <w:r>
        <w:t xml:space="preserve">of</w:t>
      </w:r>
      <w:r>
        <w:rPr>
          <w:spacing w:val="-5"/>
        </w:rPr>
        <w:t xml:space="preserve"> </w:t>
      </w:r>
      <w:r>
        <w:t xml:space="preserve">greater</w:t>
      </w:r>
      <w:r>
        <w:rPr>
          <w:spacing w:val="-4"/>
        </w:rPr>
        <w:t xml:space="preserve"> </w:t>
      </w:r>
      <w:r>
        <w:t xml:space="preserve">than</w:t>
      </w:r>
      <w:r>
        <w:rPr>
          <w:spacing w:val="-3"/>
        </w:rPr>
        <w:t xml:space="preserve"> </w:t>
      </w:r>
      <w:r>
        <w:t xml:space="preserve">20m</w:t>
      </w:r>
      <w:r>
        <w:rPr>
          <w:spacing w:val="-4"/>
        </w:rPr>
        <w:t xml:space="preserve"> </w:t>
      </w:r>
      <w:r>
        <w:t xml:space="preserve">length</w:t>
      </w:r>
      <w:r>
        <w:rPr>
          <w:spacing w:val="-5"/>
        </w:rPr>
        <w:t xml:space="preserve"> </w:t>
      </w:r>
      <w:r>
        <w:t xml:space="preserve">constructed</w:t>
      </w:r>
      <w:r>
        <w:rPr>
          <w:spacing w:val="-7"/>
        </w:rPr>
        <w:t xml:space="preserve"> </w:t>
      </w:r>
      <w:r>
        <w:t xml:space="preserve">on</w:t>
      </w:r>
      <w:r>
        <w:rPr>
          <w:spacing w:val="-3"/>
        </w:rPr>
        <w:t xml:space="preserve"> </w:t>
      </w:r>
      <w:r>
        <w:t xml:space="preserve">variable</w:t>
      </w:r>
      <w:r>
        <w:rPr>
          <w:spacing w:val="-3"/>
        </w:rPr>
        <w:t xml:space="preserve"> </w:t>
      </w:r>
      <w:r>
        <w:t xml:space="preserve">ground</w:t>
      </w:r>
      <w:r>
        <w:rPr>
          <w:spacing w:val="-5"/>
        </w:rPr>
        <w:t xml:space="preserve"> </w:t>
      </w:r>
      <w:r>
        <w:t xml:space="preserve">we</w:t>
      </w:r>
      <w:r>
        <w:rPr>
          <w:spacing w:val="-3"/>
        </w:rPr>
        <w:t xml:space="preserve"> </w:t>
      </w:r>
      <w:r>
        <w:t xml:space="preserve">recommend</w:t>
      </w:r>
      <w:r>
        <w:rPr>
          <w:spacing w:val="-5"/>
        </w:rPr>
        <w:t xml:space="preserve"> </w:t>
      </w:r>
      <w:r>
        <w:rPr>
          <w:spacing w:val="-2"/>
        </w:rPr>
        <w:t xml:space="preserve">construction</w:t>
      </w:r>
    </w:p>
    <w:p w:rsidR="00A154E5">
      <w:pPr>
        <w:pStyle w:val="BodyText"/>
        <w:ind w:left="120"/>
      </w:pPr>
      <w:r>
        <w:t xml:space="preserve">joints</w:t>
      </w:r>
      <w:r>
        <w:rPr>
          <w:spacing w:val="-3"/>
        </w:rPr>
        <w:t xml:space="preserve"> </w:t>
      </w:r>
      <w:r>
        <w:t xml:space="preserve">should</w:t>
      </w:r>
      <w:r>
        <w:rPr>
          <w:spacing w:val="-3"/>
        </w:rPr>
        <w:t xml:space="preserve"> </w:t>
      </w:r>
      <w:r>
        <w:t xml:space="preserve">be</w:t>
      </w:r>
      <w:r>
        <w:rPr>
          <w:spacing w:val="-1"/>
        </w:rPr>
        <w:t xml:space="preserve"> </w:t>
      </w:r>
      <w:r>
        <w:t xml:space="preserve">used</w:t>
      </w:r>
      <w:r>
        <w:rPr>
          <w:spacing w:val="-3"/>
        </w:rPr>
        <w:t xml:space="preserve"> </w:t>
      </w:r>
      <w:r>
        <w:t xml:space="preserve">to</w:t>
      </w:r>
      <w:r>
        <w:rPr>
          <w:spacing w:val="-2"/>
        </w:rPr>
        <w:t xml:space="preserve"> </w:t>
      </w:r>
      <w:r>
        <w:t xml:space="preserve">mitigate</w:t>
      </w:r>
      <w:r>
        <w:rPr>
          <w:spacing w:val="-2"/>
        </w:rPr>
        <w:t xml:space="preserve"> </w:t>
      </w:r>
      <w:r>
        <w:t xml:space="preserve">the</w:t>
      </w:r>
      <w:r>
        <w:rPr>
          <w:spacing w:val="-2"/>
        </w:rPr>
        <w:t xml:space="preserve"> </w:t>
      </w:r>
      <w:r>
        <w:t xml:space="preserve">effects</w:t>
      </w:r>
      <w:r>
        <w:rPr>
          <w:spacing w:val="-3"/>
        </w:rPr>
        <w:t xml:space="preserve"> </w:t>
      </w:r>
      <w:r>
        <w:t xml:space="preserve">of</w:t>
      </w:r>
      <w:r>
        <w:rPr>
          <w:spacing w:val="-3"/>
        </w:rPr>
        <w:t xml:space="preserve"> </w:t>
      </w:r>
      <w:r>
        <w:t xml:space="preserve">differential</w:t>
      </w:r>
      <w:r>
        <w:rPr>
          <w:spacing w:val="-3"/>
        </w:rPr>
        <w:t xml:space="preserve"> </w:t>
      </w:r>
      <w:r>
        <w:t xml:space="preserve">foundation</w:t>
      </w:r>
      <w:r>
        <w:rPr>
          <w:spacing w:val="-1"/>
        </w:rPr>
        <w:t xml:space="preserve"> </w:t>
      </w:r>
      <w:commentRangeStart w:id="113"/>
      <w:r>
        <w:t xml:space="preserve">settlement</w:t>
      </w:r>
      <w:r>
        <w:commentReference w:id="113"/>
      </w:r>
      <w:commentRangeEnd w:id="113"/>
      <w:r>
        <w:t xml:space="preserve">.</w:t>
      </w:r>
      <w:r>
        <w:rPr>
          <w:spacing w:val="-2"/>
        </w:rPr>
        <w:t xml:space="preserve"> </w:t>
      </w:r>
      <w:r>
        <w:t xml:space="preserve">For</w:t>
      </w:r>
      <w:r>
        <w:rPr>
          <w:spacing w:val="-1"/>
        </w:rPr>
        <w:t xml:space="preserve"> </w:t>
      </w:r>
      <w:r>
        <w:t xml:space="preserve">example,</w:t>
      </w:r>
      <w:r>
        <w:rPr>
          <w:spacing w:val="-3"/>
        </w:rPr>
        <w:t xml:space="preserve"> </w:t>
      </w:r>
      <w:r>
        <w:t xml:space="preserve">movement joints</w:t>
      </w:r>
      <w:r>
        <w:rPr>
          <w:spacing w:val="-1"/>
        </w:rPr>
        <w:t xml:space="preserve"> </w:t>
      </w:r>
      <w:r>
        <w:t xml:space="preserve">between adjoining terrace houses</w:t>
      </w:r>
      <w:r>
        <w:rPr>
          <w:spacing w:val="-1"/>
        </w:rPr>
        <w:t xml:space="preserve"> </w:t>
      </w:r>
      <w:r>
        <w:t xml:space="preserve">may</w:t>
      </w:r>
      <w:r>
        <w:rPr>
          <w:spacing w:val="-1"/>
        </w:rPr>
        <w:t xml:space="preserve"> </w:t>
      </w:r>
      <w:r>
        <w:t xml:space="preserve">be necessary to mitigate against</w:t>
      </w:r>
      <w:r>
        <w:rPr>
          <w:spacing w:val="-1"/>
        </w:rPr>
        <w:t xml:space="preserve"> </w:t>
      </w:r>
      <w:r>
        <w:t xml:space="preserve">differential</w:t>
      </w:r>
      <w:r>
        <w:rPr>
          <w:spacing w:val="-1"/>
        </w:rPr>
        <w:t xml:space="preserve"> </w:t>
      </w:r>
      <w:commentRangeStart w:id="114"/>
      <w:r>
        <w:t xml:space="preserve">settlement</w:t>
      </w:r>
      <w:r>
        <w:commentReference w:id="114"/>
      </w:r>
      <w:commentRangeEnd w:id="114"/>
      <w:r>
        <w:t xml:space="preserve"> risks.</w:t>
      </w:r>
    </w:p>
    <w:p w:rsidR="00A154E5">
      <w:pPr>
        <w:pStyle w:val="BodyText"/>
        <w:spacing w:before="1"/>
      </w:pPr>
    </w:p>
    <w:p w:rsidR="00A154E5">
      <w:pPr>
        <w:pStyle w:val="BodyText"/>
        <w:ind w:left="120"/>
      </w:pPr>
      <w:r>
        <w:t xml:space="preserve">If</w:t>
      </w:r>
      <w:r>
        <w:rPr>
          <w:spacing w:val="-3"/>
        </w:rPr>
        <w:t xml:space="preserve"> </w:t>
      </w:r>
      <w:r>
        <w:t xml:space="preserve">engineered</w:t>
      </w:r>
      <w:r>
        <w:rPr>
          <w:spacing w:val="-3"/>
        </w:rPr>
        <w:t xml:space="preserve"> </w:t>
      </w:r>
      <w:r>
        <w:t xml:space="preserve">fill</w:t>
      </w:r>
      <w:r>
        <w:rPr>
          <w:spacing w:val="-3"/>
        </w:rPr>
        <w:t xml:space="preserve"> </w:t>
      </w:r>
      <w:r>
        <w:t xml:space="preserve">thicker</w:t>
      </w:r>
      <w:r>
        <w:rPr>
          <w:spacing w:val="-1"/>
        </w:rPr>
        <w:t xml:space="preserve"> </w:t>
      </w:r>
      <w:r>
        <w:t xml:space="preserve">than</w:t>
      </w:r>
      <w:r>
        <w:rPr>
          <w:spacing w:val="-2"/>
        </w:rPr>
        <w:t xml:space="preserve"> </w:t>
      </w:r>
      <w:r>
        <w:t xml:space="preserve">0.5 m</w:t>
      </w:r>
      <w:r>
        <w:rPr>
          <w:spacing w:val="-3"/>
        </w:rPr>
        <w:t xml:space="preserve"> </w:t>
      </w:r>
      <w:r>
        <w:t xml:space="preserve">is</w:t>
      </w:r>
      <w:r>
        <w:rPr>
          <w:spacing w:val="-3"/>
        </w:rPr>
        <w:t xml:space="preserve"> </w:t>
      </w:r>
      <w:r>
        <w:t xml:space="preserve">placed</w:t>
      </w:r>
      <w:r>
        <w:rPr>
          <w:spacing w:val="-3"/>
        </w:rPr>
        <w:t xml:space="preserve"> </w:t>
      </w:r>
      <w:r>
        <w:t xml:space="preserve">within</w:t>
      </w:r>
      <w:r>
        <w:rPr>
          <w:spacing w:val="-2"/>
        </w:rPr>
        <w:t xml:space="preserve"> </w:t>
      </w:r>
      <w:r>
        <w:t xml:space="preserve">or</w:t>
      </w:r>
      <w:r>
        <w:rPr>
          <w:spacing w:val="-4"/>
        </w:rPr>
        <w:t xml:space="preserve"> </w:t>
      </w:r>
      <w:r>
        <w:t xml:space="preserve">near</w:t>
      </w:r>
      <w:r>
        <w:rPr>
          <w:spacing w:val="-2"/>
        </w:rPr>
        <w:t xml:space="preserve"> </w:t>
      </w:r>
      <w:r>
        <w:t xml:space="preserve">the</w:t>
      </w:r>
      <w:r>
        <w:rPr>
          <w:spacing w:val="-1"/>
        </w:rPr>
        <w:t xml:space="preserve"> </w:t>
      </w:r>
      <w:r>
        <w:t xml:space="preserve">building</w:t>
      </w:r>
      <w:r>
        <w:rPr>
          <w:spacing w:val="-1"/>
        </w:rPr>
        <w:t xml:space="preserve"> </w:t>
      </w:r>
      <w:r>
        <w:t xml:space="preserve">footprint</w:t>
      </w:r>
      <w:r>
        <w:rPr>
          <w:spacing w:val="-5"/>
        </w:rPr>
        <w:t xml:space="preserve"> </w:t>
      </w:r>
      <w:r>
        <w:t xml:space="preserve">after</w:t>
      </w:r>
      <w:r>
        <w:rPr>
          <w:spacing w:val="-1"/>
        </w:rPr>
        <w:t xml:space="preserve"> </w:t>
      </w:r>
      <w:r>
        <w:t xml:space="preserve">completion</w:t>
      </w:r>
      <w:r>
        <w:rPr>
          <w:spacing w:val="-1"/>
        </w:rPr>
        <w:t xml:space="preserve"> </w:t>
      </w:r>
      <w:r>
        <w:t xml:space="preserve">of subdivision works, then the building designer should specifically assess the effect this may have on</w:t>
      </w:r>
    </w:p>
    <w:p w:rsidR="00A154E5">
      <w:pPr>
        <w:pStyle w:val="BodyText"/>
        <w:spacing w:before="3" w:line="237" w:lineRule="auto"/>
        <w:ind w:left="120"/>
      </w:pPr>
      <w:r>
        <w:t xml:space="preserve">foundation</w:t>
      </w:r>
      <w:r>
        <w:rPr>
          <w:spacing w:val="-2"/>
        </w:rPr>
        <w:t xml:space="preserve"> </w:t>
      </w:r>
      <w:r>
        <w:t xml:space="preserve">performance.</w:t>
      </w:r>
      <w:r>
        <w:rPr>
          <w:spacing w:val="-3"/>
        </w:rPr>
        <w:t xml:space="preserve"> </w:t>
      </w:r>
      <w:r>
        <w:t xml:space="preserve">Buildings</w:t>
      </w:r>
      <w:r>
        <w:rPr>
          <w:spacing w:val="-4"/>
        </w:rPr>
        <w:t xml:space="preserve"> </w:t>
      </w:r>
      <w:r>
        <w:t xml:space="preserve">spanning</w:t>
      </w:r>
      <w:r>
        <w:rPr>
          <w:spacing w:val="-2"/>
        </w:rPr>
        <w:t xml:space="preserve"> </w:t>
      </w:r>
      <w:r>
        <w:t xml:space="preserve">cut</w:t>
      </w:r>
      <w:r>
        <w:rPr>
          <w:spacing w:val="-3"/>
        </w:rPr>
        <w:t xml:space="preserve"> </w:t>
      </w:r>
      <w:r>
        <w:t xml:space="preserve">to</w:t>
      </w:r>
      <w:r>
        <w:rPr>
          <w:spacing w:val="-3"/>
        </w:rPr>
        <w:t xml:space="preserve"> </w:t>
      </w:r>
      <w:r>
        <w:t xml:space="preserve">fill</w:t>
      </w:r>
      <w:r>
        <w:rPr>
          <w:spacing w:val="-4"/>
        </w:rPr>
        <w:t xml:space="preserve"> </w:t>
      </w:r>
      <w:r>
        <w:t xml:space="preserve">boundaries</w:t>
      </w:r>
      <w:r>
        <w:rPr>
          <w:spacing w:val="-4"/>
        </w:rPr>
        <w:t xml:space="preserve"> </w:t>
      </w:r>
      <w:r>
        <w:t xml:space="preserve">should</w:t>
      </w:r>
      <w:r>
        <w:rPr>
          <w:spacing w:val="-4"/>
        </w:rPr>
        <w:t xml:space="preserve"> </w:t>
      </w:r>
      <w:r>
        <w:t xml:space="preserve">also</w:t>
      </w:r>
      <w:r>
        <w:rPr>
          <w:spacing w:val="-4"/>
        </w:rPr>
        <w:t xml:space="preserve"> </w:t>
      </w:r>
      <w:r>
        <w:t xml:space="preserve">be</w:t>
      </w:r>
      <w:r>
        <w:rPr>
          <w:spacing w:val="-1"/>
        </w:rPr>
        <w:t xml:space="preserve"> </w:t>
      </w:r>
      <w:r>
        <w:t xml:space="preserve">subject</w:t>
      </w:r>
      <w:r>
        <w:rPr>
          <w:spacing w:val="-3"/>
        </w:rPr>
        <w:t xml:space="preserve"> </w:t>
      </w:r>
      <w:r>
        <w:t xml:space="preserve">to</w:t>
      </w:r>
      <w:r>
        <w:rPr>
          <w:spacing w:val="-3"/>
        </w:rPr>
        <w:t xml:space="preserve"> </w:t>
      </w:r>
      <w:r>
        <w:t xml:space="preserve">specific</w:t>
      </w:r>
      <w:r>
        <w:rPr>
          <w:spacing w:val="-4"/>
        </w:rPr>
        <w:t xml:space="preserve"> </w:t>
      </w:r>
      <w:r>
        <w:t xml:space="preserve">design, including assessment of the time it will take for consolidation settlements to reduce to acceptable levels.</w:t>
      </w:r>
    </w:p>
    <w:p w:rsidR="00A154E5">
      <w:pPr>
        <w:spacing w:line="237" w:lineRule="auto"/>
        <w:sectPr>
          <w:pgSz w:w="11910" w:h="16840" w:orient="portrait"/>
          <w:pgMar w:top="1380" w:right="960" w:bottom="1140" w:left="960" w:header="0" w:footer="953" w:gutter="0"/>
          <w:cols w:num="1" w:space="720">
            <w:col w:w="9990" w:space="720"/>
          </w:cols>
        </w:sectPr>
      </w:pPr>
    </w:p>
    <w:p w:rsidR="00A154E5">
      <w:pPr>
        <w:pStyle w:val="ListParagraph"/>
        <w:numPr>
          <w:ilvl w:val="2"/>
          <w:numId w:val="11"/>
        </w:numPr>
        <w:tabs>
          <w:tab w:val="left" w:pos="1200"/>
        </w:tabs>
        <w:spacing w:before="21"/>
        <w:ind w:hanging="1080"/>
        <w:rPr>
          <w:b/>
          <w:sz w:val="24"/>
        </w:rPr>
      </w:pPr>
      <w:bookmarkStart w:id="115" w:name="_bookmark30"/>
      <w:bookmarkEnd w:id="115"/>
      <w:r>
        <w:rPr>
          <w:b/>
          <w:color w:val="4DBD34"/>
          <w:sz w:val="24"/>
        </w:rPr>
        <w:t xml:space="preserve">Expansive</w:t>
      </w:r>
      <w:r>
        <w:rPr>
          <w:b/>
          <w:color w:val="4DBD34"/>
          <w:spacing w:val="-3"/>
          <w:sz w:val="24"/>
        </w:rPr>
        <w:t xml:space="preserve"> </w:t>
      </w:r>
      <w:r>
        <w:rPr>
          <w:b/>
          <w:color w:val="4DBD34"/>
          <w:spacing w:val="-2"/>
          <w:sz w:val="24"/>
        </w:rPr>
        <w:t xml:space="preserve">soils</w:t>
      </w:r>
    </w:p>
    <w:p w:rsidR="00A154E5">
      <w:pPr>
        <w:pStyle w:val="BodyText"/>
        <w:spacing w:before="52"/>
        <w:rPr>
          <w:b/>
          <w:sz w:val="24"/>
        </w:rPr>
      </w:pPr>
    </w:p>
    <w:p w:rsidR="00A154E5">
      <w:pPr>
        <w:pStyle w:val="ListParagraph"/>
        <w:numPr>
          <w:ilvl w:val="3"/>
          <w:numId w:val="11"/>
        </w:numPr>
        <w:tabs>
          <w:tab w:val="left" w:pos="1197"/>
        </w:tabs>
        <w:spacing w:before="1"/>
        <w:ind w:left="1197" w:hanging="1077"/>
        <w:rPr>
          <w:b/>
          <w:sz w:val="24"/>
        </w:rPr>
      </w:pPr>
      <w:r>
        <w:rPr>
          <w:b/>
          <w:spacing w:val="-2"/>
          <w:sz w:val="24"/>
        </w:rPr>
        <w:t xml:space="preserve">General</w:t>
      </w:r>
    </w:p>
    <w:p w:rsidR="00A154E5">
      <w:pPr>
        <w:pStyle w:val="BodyText"/>
        <w:spacing w:before="54"/>
        <w:rPr>
          <w:b/>
          <w:sz w:val="24"/>
        </w:rPr>
      </w:pPr>
    </w:p>
    <w:p w:rsidR="00A154E5">
      <w:pPr>
        <w:pStyle w:val="BodyText"/>
        <w:ind w:left="120"/>
      </w:pPr>
      <w:r>
        <w:t xml:space="preserve">Expansive</w:t>
      </w:r>
      <w:r>
        <w:rPr>
          <w:spacing w:val="-5"/>
        </w:rPr>
        <w:t xml:space="preserve"> </w:t>
      </w:r>
      <w:r>
        <w:t xml:space="preserve">soils</w:t>
      </w:r>
      <w:r>
        <w:rPr>
          <w:spacing w:val="-5"/>
        </w:rPr>
        <w:t xml:space="preserve"> </w:t>
      </w:r>
      <w:r>
        <w:t xml:space="preserve">(or</w:t>
      </w:r>
      <w:r>
        <w:rPr>
          <w:spacing w:val="-3"/>
        </w:rPr>
        <w:t xml:space="preserve"> </w:t>
      </w:r>
      <w:r>
        <w:t xml:space="preserve">“reactive</w:t>
      </w:r>
      <w:r>
        <w:rPr>
          <w:spacing w:val="-3"/>
        </w:rPr>
        <w:t xml:space="preserve"> </w:t>
      </w:r>
      <w:r>
        <w:t xml:space="preserve">soils”</w:t>
      </w:r>
      <w:r>
        <w:rPr>
          <w:spacing w:val="-4"/>
        </w:rPr>
        <w:t xml:space="preserve"> </w:t>
      </w:r>
      <w:r>
        <w:t xml:space="preserve">using</w:t>
      </w:r>
      <w:r>
        <w:rPr>
          <w:spacing w:val="-4"/>
        </w:rPr>
        <w:t xml:space="preserve"> </w:t>
      </w:r>
      <w:r>
        <w:t xml:space="preserve">Australian</w:t>
      </w:r>
      <w:r>
        <w:rPr>
          <w:spacing w:val="-3"/>
        </w:rPr>
        <w:t xml:space="preserve"> </w:t>
      </w:r>
      <w:r>
        <w:t xml:space="preserve">terminology)</w:t>
      </w:r>
      <w:r>
        <w:rPr>
          <w:spacing w:val="-4"/>
        </w:rPr>
        <w:t xml:space="preserve"> </w:t>
      </w:r>
      <w:r>
        <w:t xml:space="preserve">are</w:t>
      </w:r>
      <w:r>
        <w:rPr>
          <w:spacing w:val="-3"/>
        </w:rPr>
        <w:t xml:space="preserve"> </w:t>
      </w:r>
      <w:r>
        <w:t xml:space="preserve">clay</w:t>
      </w:r>
      <w:r>
        <w:rPr>
          <w:spacing w:val="-4"/>
        </w:rPr>
        <w:t xml:space="preserve"> </w:t>
      </w:r>
      <w:r>
        <w:t xml:space="preserve">soils</w:t>
      </w:r>
      <w:r>
        <w:rPr>
          <w:spacing w:val="-5"/>
        </w:rPr>
        <w:t xml:space="preserve"> </w:t>
      </w:r>
      <w:r>
        <w:t xml:space="preserve">that</w:t>
      </w:r>
      <w:r>
        <w:rPr>
          <w:spacing w:val="-4"/>
        </w:rPr>
        <w:t xml:space="preserve"> </w:t>
      </w:r>
      <w:r>
        <w:t xml:space="preserve">undergo</w:t>
      </w:r>
      <w:r>
        <w:rPr>
          <w:spacing w:val="-4"/>
        </w:rPr>
        <w:t xml:space="preserve"> </w:t>
      </w:r>
      <w:r>
        <w:rPr>
          <w:spacing w:val="-2"/>
        </w:rPr>
        <w:t xml:space="preserve">appreciable</w:t>
      </w:r>
    </w:p>
    <w:p w:rsidR="00A154E5">
      <w:pPr>
        <w:pStyle w:val="BodyText"/>
        <w:spacing w:before="27" w:line="264" w:lineRule="auto"/>
        <w:ind w:left="120" w:right="133"/>
      </w:pPr>
      <w:r>
        <w:t xml:space="preserve">volume</w:t>
      </w:r>
      <w:r>
        <w:rPr>
          <w:spacing w:val="-2"/>
        </w:rPr>
        <w:t xml:space="preserve"> </w:t>
      </w:r>
      <w:r>
        <w:t xml:space="preserve">change</w:t>
      </w:r>
      <w:r>
        <w:rPr>
          <w:spacing w:val="-1"/>
        </w:rPr>
        <w:t xml:space="preserve"> </w:t>
      </w:r>
      <w:r>
        <w:t xml:space="preserve">upon</w:t>
      </w:r>
      <w:r>
        <w:rPr>
          <w:spacing w:val="-1"/>
        </w:rPr>
        <w:t xml:space="preserve"> </w:t>
      </w:r>
      <w:r>
        <w:t xml:space="preserve">changes</w:t>
      </w:r>
      <w:r>
        <w:rPr>
          <w:spacing w:val="-3"/>
        </w:rPr>
        <w:t xml:space="preserve"> </w:t>
      </w:r>
      <w:r>
        <w:t xml:space="preserve">in</w:t>
      </w:r>
      <w:r>
        <w:rPr>
          <w:spacing w:val="-1"/>
        </w:rPr>
        <w:t xml:space="preserve"> </w:t>
      </w:r>
      <w:r>
        <w:t xml:space="preserve">moisture</w:t>
      </w:r>
      <w:r>
        <w:rPr>
          <w:spacing w:val="-1"/>
        </w:rPr>
        <w:t xml:space="preserve"> </w:t>
      </w:r>
      <w:r>
        <w:t xml:space="preserve">content.</w:t>
      </w:r>
      <w:r>
        <w:rPr>
          <w:spacing w:val="-3"/>
        </w:rPr>
        <w:t xml:space="preserve"> </w:t>
      </w:r>
      <w:r>
        <w:t xml:space="preserve">The</w:t>
      </w:r>
      <w:r>
        <w:rPr>
          <w:spacing w:val="-1"/>
        </w:rPr>
        <w:t xml:space="preserve"> </w:t>
      </w:r>
      <w:r>
        <w:t xml:space="preserve">expansivity</w:t>
      </w:r>
      <w:r>
        <w:rPr>
          <w:spacing w:val="-2"/>
        </w:rPr>
        <w:t xml:space="preserve"> </w:t>
      </w:r>
      <w:r>
        <w:t xml:space="preserve">and</w:t>
      </w:r>
      <w:r>
        <w:rPr>
          <w:spacing w:val="-3"/>
        </w:rPr>
        <w:t xml:space="preserve"> </w:t>
      </w:r>
      <w:r>
        <w:t xml:space="preserve">the</w:t>
      </w:r>
      <w:r>
        <w:rPr>
          <w:spacing w:val="-2"/>
        </w:rPr>
        <w:t xml:space="preserve"> </w:t>
      </w:r>
      <w:r>
        <w:t xml:space="preserve">typical</w:t>
      </w:r>
      <w:r>
        <w:rPr>
          <w:spacing w:val="-3"/>
        </w:rPr>
        <w:t xml:space="preserve"> </w:t>
      </w:r>
      <w:r>
        <w:t xml:space="preserve">range</w:t>
      </w:r>
      <w:r>
        <w:rPr>
          <w:spacing w:val="-1"/>
        </w:rPr>
        <w:t xml:space="preserve"> </w:t>
      </w:r>
      <w:r>
        <w:t xml:space="preserve">of</w:t>
      </w:r>
      <w:r>
        <w:rPr>
          <w:spacing w:val="-3"/>
        </w:rPr>
        <w:t xml:space="preserve"> </w:t>
      </w:r>
      <w:r>
        <w:t xml:space="preserve">movement</w:t>
      </w:r>
      <w:r>
        <w:rPr>
          <w:spacing w:val="-2"/>
        </w:rPr>
        <w:t xml:space="preserve"> </w:t>
      </w:r>
      <w:r>
        <w:t xml:space="preserve">that could be expected from soils underlying any given building site depend on the amount of clay present, clay mineral</w:t>
      </w:r>
      <w:r>
        <w:rPr>
          <w:spacing w:val="-3"/>
        </w:rPr>
        <w:t xml:space="preserve"> </w:t>
      </w:r>
      <w:r>
        <w:t xml:space="preserve">type</w:t>
      </w:r>
      <w:r>
        <w:rPr>
          <w:spacing w:val="-1"/>
        </w:rPr>
        <w:t xml:space="preserve"> </w:t>
      </w:r>
      <w:r>
        <w:t xml:space="preserve">and</w:t>
      </w:r>
      <w:r>
        <w:rPr>
          <w:spacing w:val="-3"/>
        </w:rPr>
        <w:t xml:space="preserve"> </w:t>
      </w:r>
      <w:r>
        <w:t xml:space="preserve">proportion,</w:t>
      </w:r>
      <w:r>
        <w:rPr>
          <w:spacing w:val="-3"/>
        </w:rPr>
        <w:t xml:space="preserve"> </w:t>
      </w:r>
      <w:r>
        <w:t xml:space="preserve">depth</w:t>
      </w:r>
      <w:r>
        <w:rPr>
          <w:spacing w:val="-1"/>
        </w:rPr>
        <w:t xml:space="preserve"> </w:t>
      </w:r>
      <w:r>
        <w:t xml:space="preserve">and</w:t>
      </w:r>
      <w:r>
        <w:rPr>
          <w:spacing w:val="-1"/>
        </w:rPr>
        <w:t xml:space="preserve"> </w:t>
      </w:r>
      <w:commentRangeStart w:id="116"/>
      <w:r>
        <w:t xml:space="preserve">distribution</w:t>
      </w:r>
      <w:r>
        <w:commentReference w:id="116"/>
      </w:r>
      <w:commentRangeEnd w:id="116"/>
      <w:r>
        <w:rPr>
          <w:spacing w:val="-1"/>
        </w:rPr>
        <w:t xml:space="preserve"> </w:t>
      </w:r>
      <w:r>
        <w:t xml:space="preserve">of</w:t>
      </w:r>
      <w:r>
        <w:rPr>
          <w:spacing w:val="-3"/>
        </w:rPr>
        <w:t xml:space="preserve"> </w:t>
      </w:r>
      <w:r>
        <w:t xml:space="preserve">clay</w:t>
      </w:r>
      <w:r>
        <w:rPr>
          <w:spacing w:val="-3"/>
        </w:rPr>
        <w:t xml:space="preserve"> </w:t>
      </w:r>
      <w:r>
        <w:t xml:space="preserve">throughout</w:t>
      </w:r>
      <w:r>
        <w:rPr>
          <w:spacing w:val="-2"/>
        </w:rPr>
        <w:t xml:space="preserve"> </w:t>
      </w:r>
      <w:r>
        <w:t xml:space="preserve">the</w:t>
      </w:r>
      <w:r>
        <w:rPr>
          <w:spacing w:val="-2"/>
        </w:rPr>
        <w:t xml:space="preserve"> </w:t>
      </w:r>
      <w:r>
        <w:t xml:space="preserve">soil</w:t>
      </w:r>
      <w:r>
        <w:rPr>
          <w:spacing w:val="-3"/>
        </w:rPr>
        <w:t xml:space="preserve"> </w:t>
      </w:r>
      <w:r>
        <w:t xml:space="preserve">profile,</w:t>
      </w:r>
      <w:r>
        <w:rPr>
          <w:spacing w:val="-2"/>
        </w:rPr>
        <w:t xml:space="preserve"> </w:t>
      </w:r>
      <w:r>
        <w:t xml:space="preserve">and</w:t>
      </w:r>
      <w:r>
        <w:rPr>
          <w:spacing w:val="-3"/>
        </w:rPr>
        <w:t xml:space="preserve"> </w:t>
      </w:r>
      <w:r>
        <w:t xml:space="preserve">season</w:t>
      </w:r>
      <w:r>
        <w:rPr>
          <w:spacing w:val="-1"/>
        </w:rPr>
        <w:t xml:space="preserve"> </w:t>
      </w:r>
      <w:r>
        <w:t xml:space="preserve">variation in </w:t>
      </w:r>
      <w:commentRangeStart w:id="117"/>
      <w:r>
        <w:t xml:space="preserve">groundwater</w:t>
      </w:r>
      <w:r>
        <w:commentReference w:id="117"/>
      </w:r>
      <w:commentRangeEnd w:id="117"/>
      <w:r>
        <w:t xml:space="preserve"> levels. Moisture changes tend to occur slowly in clays and produce swelling upon wetting and shrinkage upon drying.</w:t>
      </w:r>
    </w:p>
    <w:p w:rsidR="00A154E5">
      <w:pPr>
        <w:pStyle w:val="BodyText"/>
        <w:spacing w:before="119" w:line="264" w:lineRule="auto"/>
        <w:ind w:left="120"/>
      </w:pPr>
      <w:r>
        <w:t xml:space="preserve">Apart</w:t>
      </w:r>
      <w:r>
        <w:rPr>
          <w:spacing w:val="-3"/>
        </w:rPr>
        <w:t xml:space="preserve"> </w:t>
      </w:r>
      <w:r>
        <w:t xml:space="preserve">from</w:t>
      </w:r>
      <w:r>
        <w:rPr>
          <w:spacing w:val="-4"/>
        </w:rPr>
        <w:t xml:space="preserve"> </w:t>
      </w:r>
      <w:r>
        <w:t xml:space="preserve">seasonal</w:t>
      </w:r>
      <w:r>
        <w:rPr>
          <w:spacing w:val="-4"/>
        </w:rPr>
        <w:t xml:space="preserve"> </w:t>
      </w:r>
      <w:r>
        <w:t xml:space="preserve">moisture</w:t>
      </w:r>
      <w:r>
        <w:rPr>
          <w:spacing w:val="-2"/>
        </w:rPr>
        <w:t xml:space="preserve"> </w:t>
      </w:r>
      <w:r>
        <w:t xml:space="preserve">changes</w:t>
      </w:r>
      <w:r>
        <w:rPr>
          <w:spacing w:val="-4"/>
        </w:rPr>
        <w:t xml:space="preserve"> </w:t>
      </w:r>
      <w:r>
        <w:t xml:space="preserve">(wet</w:t>
      </w:r>
      <w:r>
        <w:rPr>
          <w:spacing w:val="-2"/>
        </w:rPr>
        <w:t xml:space="preserve"> </w:t>
      </w:r>
      <w:r>
        <w:t xml:space="preserve">winters</w:t>
      </w:r>
      <w:r>
        <w:rPr>
          <w:spacing w:val="-4"/>
        </w:rPr>
        <w:t xml:space="preserve"> </w:t>
      </w:r>
      <w:r>
        <w:t xml:space="preserve">/</w:t>
      </w:r>
      <w:r>
        <w:rPr>
          <w:spacing w:val="-2"/>
        </w:rPr>
        <w:t xml:space="preserve"> </w:t>
      </w:r>
      <w:r>
        <w:t xml:space="preserve">dry</w:t>
      </w:r>
      <w:r>
        <w:rPr>
          <w:spacing w:val="-3"/>
        </w:rPr>
        <w:t xml:space="preserve"> </w:t>
      </w:r>
      <w:r>
        <w:t xml:space="preserve">summers)</w:t>
      </w:r>
      <w:r>
        <w:rPr>
          <w:spacing w:val="-3"/>
        </w:rPr>
        <w:t xml:space="preserve"> </w:t>
      </w:r>
      <w:r>
        <w:t xml:space="preserve">other</w:t>
      </w:r>
      <w:r>
        <w:rPr>
          <w:spacing w:val="-2"/>
        </w:rPr>
        <w:t xml:space="preserve"> </w:t>
      </w:r>
      <w:r>
        <w:t xml:space="preserve">factors</w:t>
      </w:r>
      <w:r>
        <w:rPr>
          <w:spacing w:val="-4"/>
        </w:rPr>
        <w:t xml:space="preserve"> </w:t>
      </w:r>
      <w:r>
        <w:t xml:space="preserve">that</w:t>
      </w:r>
      <w:r>
        <w:rPr>
          <w:spacing w:val="-2"/>
        </w:rPr>
        <w:t xml:space="preserve"> </w:t>
      </w:r>
      <w:r>
        <w:t xml:space="preserve">can</w:t>
      </w:r>
      <w:r>
        <w:rPr>
          <w:spacing w:val="-2"/>
        </w:rPr>
        <w:t xml:space="preserve"> </w:t>
      </w:r>
      <w:r>
        <w:t xml:space="preserve">influence</w:t>
      </w:r>
      <w:r>
        <w:rPr>
          <w:spacing w:val="-2"/>
        </w:rPr>
        <w:t xml:space="preserve"> </w:t>
      </w:r>
      <w:r>
        <w:t xml:space="preserve">soil moisture content include:</w:t>
      </w:r>
    </w:p>
    <w:p w:rsidR="00A154E5">
      <w:pPr>
        <w:pStyle w:val="ListParagraph"/>
        <w:numPr>
          <w:ilvl w:val="0"/>
          <w:numId w:val="13"/>
        </w:numPr>
        <w:tabs>
          <w:tab w:val="left" w:pos="476"/>
        </w:tabs>
        <w:spacing w:before="120"/>
        <w:ind w:left="476" w:hanging="356"/>
      </w:pPr>
      <w:r>
        <w:t xml:space="preserve">Influence</w:t>
      </w:r>
      <w:r>
        <w:rPr>
          <w:spacing w:val="-4"/>
        </w:rPr>
        <w:t xml:space="preserve"> </w:t>
      </w:r>
      <w:r>
        <w:t xml:space="preserve">of</w:t>
      </w:r>
      <w:r>
        <w:rPr>
          <w:spacing w:val="-6"/>
        </w:rPr>
        <w:t xml:space="preserve"> </w:t>
      </w:r>
      <w:r>
        <w:t xml:space="preserve">garden</w:t>
      </w:r>
      <w:r>
        <w:rPr>
          <w:spacing w:val="-6"/>
        </w:rPr>
        <w:t xml:space="preserve"> </w:t>
      </w:r>
      <w:r>
        <w:t xml:space="preserve">watering</w:t>
      </w:r>
      <w:r>
        <w:rPr>
          <w:spacing w:val="-3"/>
        </w:rPr>
        <w:t xml:space="preserve"> </w:t>
      </w:r>
      <w:r>
        <w:t xml:space="preserve">and</w:t>
      </w:r>
      <w:r>
        <w:rPr>
          <w:spacing w:val="-6"/>
        </w:rPr>
        <w:t xml:space="preserve"> </w:t>
      </w:r>
      <w:r>
        <w:t xml:space="preserve">site</w:t>
      </w:r>
      <w:r>
        <w:rPr>
          <w:spacing w:val="-3"/>
        </w:rPr>
        <w:t xml:space="preserve"> </w:t>
      </w:r>
      <w:r>
        <w:rPr>
          <w:spacing w:val="-2"/>
        </w:rPr>
        <w:t xml:space="preserve">drainage;</w:t>
      </w:r>
    </w:p>
    <w:p w:rsidR="00A154E5">
      <w:pPr>
        <w:pStyle w:val="ListParagraph"/>
        <w:numPr>
          <w:ilvl w:val="0"/>
          <w:numId w:val="13"/>
        </w:numPr>
        <w:tabs>
          <w:tab w:val="left" w:pos="477"/>
        </w:tabs>
        <w:spacing w:before="149"/>
        <w:ind w:left="477" w:hanging="357"/>
      </w:pPr>
      <w:r>
        <w:t xml:space="preserve">The</w:t>
      </w:r>
      <w:r>
        <w:rPr>
          <w:spacing w:val="-3"/>
        </w:rPr>
        <w:t xml:space="preserve"> </w:t>
      </w:r>
      <w:r>
        <w:t xml:space="preserve">presence</w:t>
      </w:r>
      <w:r>
        <w:rPr>
          <w:spacing w:val="-3"/>
        </w:rPr>
        <w:t xml:space="preserve"> </w:t>
      </w:r>
      <w:r>
        <w:t xml:space="preserve">of</w:t>
      </w:r>
      <w:r>
        <w:rPr>
          <w:spacing w:val="-5"/>
        </w:rPr>
        <w:t xml:space="preserve"> </w:t>
      </w:r>
      <w:r>
        <w:t xml:space="preserve">large</w:t>
      </w:r>
      <w:r>
        <w:rPr>
          <w:spacing w:val="-3"/>
        </w:rPr>
        <w:t xml:space="preserve"> </w:t>
      </w:r>
      <w:r>
        <w:t xml:space="preserve">trees</w:t>
      </w:r>
      <w:r>
        <w:rPr>
          <w:spacing w:val="-6"/>
        </w:rPr>
        <w:t xml:space="preserve"> </w:t>
      </w:r>
      <w:r>
        <w:t xml:space="preserve">close</w:t>
      </w:r>
      <w:r>
        <w:rPr>
          <w:spacing w:val="-4"/>
        </w:rPr>
        <w:t xml:space="preserve"> </w:t>
      </w:r>
      <w:r>
        <w:t xml:space="preserve">to</w:t>
      </w:r>
      <w:r>
        <w:rPr>
          <w:spacing w:val="-3"/>
        </w:rPr>
        <w:t xml:space="preserve"> </w:t>
      </w:r>
      <w:r>
        <w:t xml:space="preserve">building</w:t>
      </w:r>
      <w:r>
        <w:rPr>
          <w:spacing w:val="-3"/>
        </w:rPr>
        <w:t xml:space="preserve"> </w:t>
      </w:r>
      <w:r>
        <w:t xml:space="preserve">envelopes,</w:t>
      </w:r>
      <w:r>
        <w:rPr>
          <w:spacing w:val="-4"/>
        </w:rPr>
        <w:t xml:space="preserve"> and;</w:t>
      </w:r>
    </w:p>
    <w:p w:rsidR="00A154E5">
      <w:pPr>
        <w:pStyle w:val="ListParagraph"/>
        <w:numPr>
          <w:ilvl w:val="0"/>
          <w:numId w:val="13"/>
        </w:numPr>
        <w:tabs>
          <w:tab w:val="left" w:pos="477"/>
        </w:tabs>
        <w:spacing w:before="147"/>
        <w:ind w:left="477" w:hanging="357"/>
      </w:pPr>
      <w:r>
        <w:t xml:space="preserve">Initial</w:t>
      </w:r>
      <w:r>
        <w:rPr>
          <w:spacing w:val="-6"/>
        </w:rPr>
        <w:t xml:space="preserve"> </w:t>
      </w:r>
      <w:r>
        <w:t xml:space="preserve">soil</w:t>
      </w:r>
      <w:r>
        <w:rPr>
          <w:spacing w:val="-6"/>
        </w:rPr>
        <w:t xml:space="preserve"> </w:t>
      </w:r>
      <w:r>
        <w:t xml:space="preserve">moisture</w:t>
      </w:r>
      <w:r>
        <w:rPr>
          <w:spacing w:val="-4"/>
        </w:rPr>
        <w:t xml:space="preserve"> </w:t>
      </w:r>
      <w:r>
        <w:t xml:space="preserve">conditions</w:t>
      </w:r>
      <w:r>
        <w:rPr>
          <w:spacing w:val="-6"/>
        </w:rPr>
        <w:t xml:space="preserve"> </w:t>
      </w:r>
      <w:r>
        <w:t xml:space="preserve">at</w:t>
      </w:r>
      <w:r>
        <w:rPr>
          <w:spacing w:val="-5"/>
        </w:rPr>
        <w:t xml:space="preserve"> </w:t>
      </w:r>
      <w:r>
        <w:t xml:space="preserve">construction</w:t>
      </w:r>
      <w:r>
        <w:rPr>
          <w:spacing w:val="-3"/>
        </w:rPr>
        <w:t xml:space="preserve"> </w:t>
      </w:r>
      <w:r>
        <w:rPr>
          <w:spacing w:val="-4"/>
        </w:rPr>
        <w:t xml:space="preserve">time;</w:t>
      </w:r>
    </w:p>
    <w:p w:rsidR="00A154E5">
      <w:pPr>
        <w:pStyle w:val="ListParagraph"/>
        <w:numPr>
          <w:ilvl w:val="0"/>
          <w:numId w:val="13"/>
        </w:numPr>
        <w:tabs>
          <w:tab w:val="left" w:pos="477"/>
        </w:tabs>
        <w:spacing w:before="146"/>
        <w:ind w:left="477" w:hanging="357"/>
      </w:pPr>
      <w:r>
        <w:t xml:space="preserve">Installation</w:t>
      </w:r>
      <w:r>
        <w:rPr>
          <w:spacing w:val="-4"/>
        </w:rPr>
        <w:t xml:space="preserve"> </w:t>
      </w:r>
      <w:r>
        <w:t xml:space="preserve">of</w:t>
      </w:r>
      <w:r>
        <w:rPr>
          <w:spacing w:val="-5"/>
        </w:rPr>
        <w:t xml:space="preserve"> </w:t>
      </w:r>
      <w:r>
        <w:t xml:space="preserve">sub-soil</w:t>
      </w:r>
      <w:r>
        <w:rPr>
          <w:spacing w:val="-4"/>
        </w:rPr>
        <w:t xml:space="preserve"> </w:t>
      </w:r>
      <w:r>
        <w:rPr>
          <w:spacing w:val="-2"/>
        </w:rPr>
        <w:t xml:space="preserve">drains.</w:t>
      </w:r>
    </w:p>
    <w:p w:rsidR="00A154E5">
      <w:pPr>
        <w:pStyle w:val="BodyText"/>
        <w:spacing w:before="147"/>
        <w:ind w:left="120"/>
      </w:pPr>
      <w:r>
        <w:t xml:space="preserve">Visually,</w:t>
      </w:r>
      <w:r>
        <w:rPr>
          <w:spacing w:val="-8"/>
        </w:rPr>
        <w:t xml:space="preserve"> </w:t>
      </w:r>
      <w:r>
        <w:t xml:space="preserve">the</w:t>
      </w:r>
      <w:r>
        <w:rPr>
          <w:spacing w:val="-4"/>
        </w:rPr>
        <w:t xml:space="preserve"> </w:t>
      </w:r>
      <w:r>
        <w:t xml:space="preserve">surfaces</w:t>
      </w:r>
      <w:r>
        <w:rPr>
          <w:spacing w:val="-4"/>
        </w:rPr>
        <w:t xml:space="preserve"> </w:t>
      </w:r>
      <w:r>
        <w:t xml:space="preserve">of</w:t>
      </w:r>
      <w:r>
        <w:rPr>
          <w:spacing w:val="-6"/>
        </w:rPr>
        <w:t xml:space="preserve"> </w:t>
      </w:r>
      <w:r>
        <w:t xml:space="preserve">expansive</w:t>
      </w:r>
      <w:r>
        <w:rPr>
          <w:spacing w:val="-3"/>
        </w:rPr>
        <w:t xml:space="preserve"> </w:t>
      </w:r>
      <w:r>
        <w:t xml:space="preserve">soils</w:t>
      </w:r>
      <w:r>
        <w:rPr>
          <w:spacing w:val="-5"/>
        </w:rPr>
        <w:t xml:space="preserve"> </w:t>
      </w:r>
      <w:r>
        <w:t xml:space="preserve">are</w:t>
      </w:r>
      <w:r>
        <w:rPr>
          <w:spacing w:val="-5"/>
        </w:rPr>
        <w:t xml:space="preserve"> </w:t>
      </w:r>
      <w:r>
        <w:t xml:space="preserve">noted</w:t>
      </w:r>
      <w:r>
        <w:rPr>
          <w:spacing w:val="-4"/>
        </w:rPr>
        <w:t xml:space="preserve"> </w:t>
      </w:r>
      <w:r>
        <w:t xml:space="preserve">for</w:t>
      </w:r>
      <w:r>
        <w:rPr>
          <w:spacing w:val="-6"/>
        </w:rPr>
        <w:t xml:space="preserve"> </w:t>
      </w:r>
      <w:r>
        <w:t xml:space="preserve">developing</w:t>
      </w:r>
      <w:r>
        <w:rPr>
          <w:spacing w:val="-4"/>
        </w:rPr>
        <w:t xml:space="preserve"> </w:t>
      </w:r>
      <w:r>
        <w:t xml:space="preserve">extensive</w:t>
      </w:r>
      <w:r>
        <w:rPr>
          <w:spacing w:val="-3"/>
        </w:rPr>
        <w:t xml:space="preserve"> </w:t>
      </w:r>
      <w:r>
        <w:t xml:space="preserve">cracking</w:t>
      </w:r>
      <w:r>
        <w:rPr>
          <w:spacing w:val="-4"/>
        </w:rPr>
        <w:t xml:space="preserve"> </w:t>
      </w:r>
      <w:r>
        <w:t xml:space="preserve">during</w:t>
      </w:r>
      <w:r>
        <w:rPr>
          <w:spacing w:val="-3"/>
        </w:rPr>
        <w:t xml:space="preserve"> </w:t>
      </w:r>
      <w:r>
        <w:t xml:space="preserve">dry</w:t>
      </w:r>
      <w:r>
        <w:rPr>
          <w:spacing w:val="-4"/>
        </w:rPr>
        <w:t xml:space="preserve"> </w:t>
      </w:r>
      <w:r>
        <w:rPr>
          <w:spacing w:val="-2"/>
        </w:rPr>
        <w:t xml:space="preserve">periods</w:t>
      </w:r>
    </w:p>
    <w:p w:rsidR="00A154E5">
      <w:pPr>
        <w:pStyle w:val="BodyText"/>
        <w:spacing w:before="27" w:line="264" w:lineRule="auto"/>
        <w:ind w:left="120"/>
      </w:pPr>
      <w:r>
        <w:t xml:space="preserve">(especially</w:t>
      </w:r>
      <w:r>
        <w:rPr>
          <w:spacing w:val="-4"/>
        </w:rPr>
        <w:t xml:space="preserve"> </w:t>
      </w:r>
      <w:r>
        <w:t xml:space="preserve">late</w:t>
      </w:r>
      <w:r>
        <w:rPr>
          <w:spacing w:val="-2"/>
        </w:rPr>
        <w:t xml:space="preserve"> </w:t>
      </w:r>
      <w:r>
        <w:t xml:space="preserve">summer</w:t>
      </w:r>
      <w:r>
        <w:rPr>
          <w:spacing w:val="-3"/>
        </w:rPr>
        <w:t xml:space="preserve"> </w:t>
      </w:r>
      <w:r>
        <w:t xml:space="preserve">through</w:t>
      </w:r>
      <w:r>
        <w:rPr>
          <w:spacing w:val="-2"/>
        </w:rPr>
        <w:t xml:space="preserve"> </w:t>
      </w:r>
      <w:r>
        <w:t xml:space="preserve">to</w:t>
      </w:r>
      <w:r>
        <w:rPr>
          <w:spacing w:val="-4"/>
        </w:rPr>
        <w:t xml:space="preserve"> </w:t>
      </w:r>
      <w:r>
        <w:t xml:space="preserve">autumn</w:t>
      </w:r>
      <w:r>
        <w:rPr>
          <w:spacing w:val="-2"/>
        </w:rPr>
        <w:t xml:space="preserve"> </w:t>
      </w:r>
      <w:r>
        <w:t xml:space="preserve">in</w:t>
      </w:r>
      <w:r>
        <w:rPr>
          <w:spacing w:val="-2"/>
        </w:rPr>
        <w:t xml:space="preserve"> </w:t>
      </w:r>
      <w:r>
        <w:t xml:space="preserve">Auckland)</w:t>
      </w:r>
      <w:r>
        <w:rPr>
          <w:spacing w:val="-3"/>
        </w:rPr>
        <w:t xml:space="preserve"> </w:t>
      </w:r>
      <w:r>
        <w:t xml:space="preserve">and</w:t>
      </w:r>
      <w:r>
        <w:rPr>
          <w:spacing w:val="-4"/>
        </w:rPr>
        <w:t xml:space="preserve"> </w:t>
      </w:r>
      <w:r>
        <w:t xml:space="preserve">can</w:t>
      </w:r>
      <w:r>
        <w:rPr>
          <w:spacing w:val="-2"/>
        </w:rPr>
        <w:t xml:space="preserve"> </w:t>
      </w:r>
      <w:r>
        <w:t xml:space="preserve">be</w:t>
      </w:r>
      <w:r>
        <w:rPr>
          <w:spacing w:val="-2"/>
        </w:rPr>
        <w:t xml:space="preserve"> </w:t>
      </w:r>
      <w:r>
        <w:t xml:space="preserve">locally</w:t>
      </w:r>
      <w:r>
        <w:rPr>
          <w:spacing w:val="-4"/>
        </w:rPr>
        <w:t xml:space="preserve"> </w:t>
      </w:r>
      <w:r>
        <w:t xml:space="preserve">identified</w:t>
      </w:r>
      <w:r>
        <w:rPr>
          <w:spacing w:val="-4"/>
        </w:rPr>
        <w:t xml:space="preserve"> </w:t>
      </w:r>
      <w:r>
        <w:t xml:space="preserve">by</w:t>
      </w:r>
      <w:r>
        <w:rPr>
          <w:spacing w:val="-4"/>
        </w:rPr>
        <w:t xml:space="preserve"> </w:t>
      </w:r>
      <w:r>
        <w:t xml:space="preserve">this</w:t>
      </w:r>
      <w:r>
        <w:rPr>
          <w:spacing w:val="-4"/>
        </w:rPr>
        <w:t xml:space="preserve"> </w:t>
      </w:r>
      <w:r>
        <w:t xml:space="preserve">feature</w:t>
      </w:r>
      <w:r>
        <w:rPr>
          <w:spacing w:val="-2"/>
        </w:rPr>
        <w:t xml:space="preserve"> </w:t>
      </w:r>
      <w:r>
        <w:t xml:space="preserve">when sites are excavated and left for a week or two to dry out.</w:t>
      </w:r>
    </w:p>
    <w:p w:rsidR="00A154E5">
      <w:pPr>
        <w:pStyle w:val="BodyText"/>
        <w:spacing w:before="48"/>
      </w:pPr>
    </w:p>
    <w:p w:rsidR="00A154E5">
      <w:pPr>
        <w:pStyle w:val="ListParagraph"/>
        <w:numPr>
          <w:ilvl w:val="3"/>
          <w:numId w:val="11"/>
        </w:numPr>
        <w:tabs>
          <w:tab w:val="left" w:pos="1197"/>
        </w:tabs>
        <w:ind w:left="1197" w:hanging="1077"/>
        <w:rPr>
          <w:b/>
          <w:sz w:val="24"/>
        </w:rPr>
      </w:pPr>
      <w:r>
        <w:rPr>
          <w:b/>
          <w:sz w:val="24"/>
        </w:rPr>
        <w:t xml:space="preserve">Surface</w:t>
      </w:r>
      <w:r>
        <w:rPr>
          <w:b/>
          <w:spacing w:val="-2"/>
          <w:sz w:val="24"/>
        </w:rPr>
        <w:t xml:space="preserve"> </w:t>
      </w:r>
      <w:r>
        <w:rPr>
          <w:b/>
          <w:sz w:val="24"/>
        </w:rPr>
        <w:t xml:space="preserve">soil</w:t>
      </w:r>
      <w:r>
        <w:rPr>
          <w:b/>
          <w:spacing w:val="-2"/>
          <w:sz w:val="24"/>
        </w:rPr>
        <w:t xml:space="preserve"> expansivity</w:t>
      </w:r>
    </w:p>
    <w:p w:rsidR="00A154E5">
      <w:pPr>
        <w:pStyle w:val="BodyText"/>
        <w:spacing w:before="52"/>
        <w:rPr>
          <w:b/>
          <w:sz w:val="24"/>
        </w:rPr>
      </w:pPr>
    </w:p>
    <w:p w:rsidR="00A154E5">
      <w:pPr>
        <w:pStyle w:val="BodyText"/>
        <w:spacing w:line="266" w:lineRule="auto"/>
        <w:ind w:left="120"/>
      </w:pPr>
      <w:r>
        <w:t xml:space="preserve">Near</w:t>
      </w:r>
      <w:r>
        <w:rPr>
          <w:spacing w:val="-2"/>
        </w:rPr>
        <w:t xml:space="preserve"> </w:t>
      </w:r>
      <w:r>
        <w:t xml:space="preserve">surface</w:t>
      </w:r>
      <w:r>
        <w:rPr>
          <w:spacing w:val="-2"/>
        </w:rPr>
        <w:t xml:space="preserve"> </w:t>
      </w:r>
      <w:r>
        <w:t xml:space="preserve">soil</w:t>
      </w:r>
      <w:r>
        <w:rPr>
          <w:spacing w:val="-3"/>
        </w:rPr>
        <w:t xml:space="preserve"> </w:t>
      </w:r>
      <w:r>
        <w:t xml:space="preserve">samples</w:t>
      </w:r>
      <w:r>
        <w:rPr>
          <w:spacing w:val="-2"/>
        </w:rPr>
        <w:t xml:space="preserve"> </w:t>
      </w:r>
      <w:r>
        <w:t xml:space="preserve">were</w:t>
      </w:r>
      <w:r>
        <w:rPr>
          <w:spacing w:val="-2"/>
        </w:rPr>
        <w:t xml:space="preserve"> </w:t>
      </w:r>
      <w:r>
        <w:t xml:space="preserve">taken</w:t>
      </w:r>
      <w:r>
        <w:rPr>
          <w:spacing w:val="-1"/>
        </w:rPr>
        <w:t xml:space="preserve"> </w:t>
      </w:r>
      <w:r>
        <w:t xml:space="preserve">for</w:t>
      </w:r>
      <w:r>
        <w:rPr>
          <w:spacing w:val="-2"/>
        </w:rPr>
        <w:t xml:space="preserve"> </w:t>
      </w:r>
      <w:r>
        <w:t xml:space="preserve">laboratory</w:t>
      </w:r>
      <w:r>
        <w:rPr>
          <w:spacing w:val="-3"/>
        </w:rPr>
        <w:t xml:space="preserve"> </w:t>
      </w:r>
      <w:r>
        <w:t xml:space="preserve">shrink-swell</w:t>
      </w:r>
      <w:r>
        <w:rPr>
          <w:spacing w:val="-4"/>
        </w:rPr>
        <w:t xml:space="preserve"> </w:t>
      </w:r>
      <w:r>
        <w:t xml:space="preserve">testing</w:t>
      </w:r>
      <w:r>
        <w:rPr>
          <w:spacing w:val="-2"/>
        </w:rPr>
        <w:t xml:space="preserve"> </w:t>
      </w:r>
      <w:r>
        <w:t xml:space="preserve">from</w:t>
      </w:r>
      <w:r>
        <w:rPr>
          <w:spacing w:val="-4"/>
        </w:rPr>
        <w:t xml:space="preserve"> </w:t>
      </w:r>
      <w:r>
        <w:t xml:space="preserve">HA2072</w:t>
      </w:r>
      <w:r>
        <w:rPr>
          <w:spacing w:val="-3"/>
        </w:rPr>
        <w:t xml:space="preserve"> </w:t>
      </w:r>
      <w:r>
        <w:t xml:space="preserve">and</w:t>
      </w:r>
      <w:r>
        <w:rPr>
          <w:spacing w:val="-4"/>
        </w:rPr>
        <w:t xml:space="preserve"> </w:t>
      </w:r>
      <w:r>
        <w:t xml:space="preserve">HA2073 within </w:t>
      </w:r>
      <w:r>
        <w:t xml:space="preserve">Superlot</w:t>
      </w:r>
      <w:r>
        <w:t xml:space="preserve"> ZX-001.</w:t>
      </w:r>
      <w:r>
        <w:rPr>
          <w:spacing w:val="40"/>
        </w:rPr>
        <w:t xml:space="preserve"> </w:t>
      </w:r>
      <w:r>
        <w:t xml:space="preserve">The results were used to estimate the site soil expansivity class in terms of AS</w:t>
      </w:r>
    </w:p>
    <w:p w:rsidR="00A154E5">
      <w:pPr>
        <w:pStyle w:val="BodyText"/>
        <w:spacing w:line="264" w:lineRule="auto"/>
        <w:ind w:left="120"/>
      </w:pPr>
      <w:r>
        <w:t xml:space="preserve">2870:2011</w:t>
      </w:r>
      <w:r>
        <w:rPr>
          <w:vertAlign w:val="superscript"/>
        </w:rPr>
        <w:t xml:space="preserve">3</w:t>
      </w:r>
      <w:r>
        <w:t xml:space="preserve">.</w:t>
      </w:r>
      <w:r>
        <w:rPr>
          <w:spacing w:val="-2"/>
        </w:rPr>
        <w:t xml:space="preserve"> </w:t>
      </w:r>
      <w:r>
        <w:t xml:space="preserve">This</w:t>
      </w:r>
      <w:r>
        <w:rPr>
          <w:spacing w:val="-2"/>
        </w:rPr>
        <w:t xml:space="preserve"> </w:t>
      </w:r>
      <w:r>
        <w:t xml:space="preserve">estimation</w:t>
      </w:r>
      <w:r>
        <w:rPr>
          <w:spacing w:val="-3"/>
        </w:rPr>
        <w:t xml:space="preserve"> </w:t>
      </w:r>
      <w:r>
        <w:t xml:space="preserve">is</w:t>
      </w:r>
      <w:r>
        <w:rPr>
          <w:spacing w:val="-2"/>
        </w:rPr>
        <w:t xml:space="preserve"> </w:t>
      </w:r>
      <w:r>
        <w:t xml:space="preserve">based</w:t>
      </w:r>
      <w:r>
        <w:rPr>
          <w:spacing w:val="-2"/>
        </w:rPr>
        <w:t xml:space="preserve"> </w:t>
      </w:r>
      <w:r>
        <w:t xml:space="preserve">on a</w:t>
      </w:r>
      <w:r>
        <w:rPr>
          <w:spacing w:val="-1"/>
        </w:rPr>
        <w:t xml:space="preserve"> </w:t>
      </w:r>
      <w:r>
        <w:t xml:space="preserve">300-year</w:t>
      </w:r>
      <w:r>
        <w:rPr>
          <w:spacing w:val="-1"/>
        </w:rPr>
        <w:t xml:space="preserve"> </w:t>
      </w:r>
      <w:r>
        <w:t xml:space="preserve">return period</w:t>
      </w:r>
      <w:r>
        <w:rPr>
          <w:spacing w:val="-3"/>
        </w:rPr>
        <w:t xml:space="preserve"> </w:t>
      </w:r>
      <w:r>
        <w:t xml:space="preserve">in drought</w:t>
      </w:r>
      <w:r>
        <w:rPr>
          <w:spacing w:val="-1"/>
        </w:rPr>
        <w:t xml:space="preserve"> </w:t>
      </w:r>
      <w:r>
        <w:t xml:space="preserve">conditions.</w:t>
      </w:r>
      <w:r>
        <w:rPr>
          <w:spacing w:val="-2"/>
        </w:rPr>
        <w:t xml:space="preserve"> </w:t>
      </w:r>
      <w:r>
        <w:t xml:space="preserve">An assessment</w:t>
      </w:r>
      <w:r>
        <w:rPr>
          <w:spacing w:val="-1"/>
        </w:rPr>
        <w:t xml:space="preserve"> </w:t>
      </w:r>
      <w:r>
        <w:t xml:space="preserve">of expansivity based on the lab tests taken at this </w:t>
      </w:r>
      <w:r>
        <w:t xml:space="preserve">Superlot</w:t>
      </w:r>
      <w:r>
        <w:t xml:space="preserve"> and nearby </w:t>
      </w:r>
      <w:r>
        <w:t xml:space="preserve">superlots</w:t>
      </w:r>
      <w:r>
        <w:t xml:space="preserve"> indicates that the near</w:t>
      </w:r>
    </w:p>
    <w:p w:rsidR="00A154E5">
      <w:pPr>
        <w:pStyle w:val="BodyText"/>
        <w:spacing w:line="264" w:lineRule="auto"/>
        <w:ind w:left="120" w:right="5"/>
      </w:pPr>
      <w:r>
        <w:t xml:space="preserve">surface</w:t>
      </w:r>
      <w:r>
        <w:rPr>
          <w:spacing w:val="-1"/>
        </w:rPr>
        <w:t xml:space="preserve"> </w:t>
      </w:r>
      <w:r>
        <w:t xml:space="preserve">soils</w:t>
      </w:r>
      <w:r>
        <w:rPr>
          <w:spacing w:val="-3"/>
        </w:rPr>
        <w:t xml:space="preserve"> </w:t>
      </w:r>
      <w:r>
        <w:t xml:space="preserve">present</w:t>
      </w:r>
      <w:r>
        <w:rPr>
          <w:spacing w:val="-2"/>
        </w:rPr>
        <w:t xml:space="preserve"> </w:t>
      </w:r>
      <w:r>
        <w:t xml:space="preserve">at</w:t>
      </w:r>
      <w:r>
        <w:rPr>
          <w:spacing w:val="-2"/>
        </w:rPr>
        <w:t xml:space="preserve"> </w:t>
      </w:r>
      <w:r>
        <w:t xml:space="preserve">this</w:t>
      </w:r>
      <w:r>
        <w:rPr>
          <w:spacing w:val="-6"/>
        </w:rPr>
        <w:t xml:space="preserve"> </w:t>
      </w:r>
      <w:r>
        <w:t xml:space="preserve">site</w:t>
      </w:r>
      <w:r>
        <w:rPr>
          <w:spacing w:val="-1"/>
        </w:rPr>
        <w:t xml:space="preserve"> </w:t>
      </w:r>
      <w:r>
        <w:t xml:space="preserve">can</w:t>
      </w:r>
      <w:r>
        <w:rPr>
          <w:spacing w:val="-1"/>
        </w:rPr>
        <w:t xml:space="preserve"> </w:t>
      </w:r>
      <w:r>
        <w:t xml:space="preserve">be</w:t>
      </w:r>
      <w:r>
        <w:rPr>
          <w:spacing w:val="-1"/>
        </w:rPr>
        <w:t xml:space="preserve"> </w:t>
      </w:r>
      <w:r>
        <w:t xml:space="preserve">considered</w:t>
      </w:r>
      <w:r>
        <w:rPr>
          <w:spacing w:val="-3"/>
        </w:rPr>
        <w:t xml:space="preserve"> </w:t>
      </w:r>
      <w:r>
        <w:t xml:space="preserve">to</w:t>
      </w:r>
      <w:r>
        <w:rPr>
          <w:spacing w:val="-2"/>
        </w:rPr>
        <w:t xml:space="preserve"> </w:t>
      </w:r>
      <w:r>
        <w:t xml:space="preserve">lie</w:t>
      </w:r>
      <w:r>
        <w:rPr>
          <w:spacing w:val="-1"/>
        </w:rPr>
        <w:t xml:space="preserve"> </w:t>
      </w:r>
      <w:r>
        <w:t xml:space="preserve">within</w:t>
      </w:r>
      <w:r>
        <w:rPr>
          <w:spacing w:val="-1"/>
        </w:rPr>
        <w:t xml:space="preserve"> </w:t>
      </w:r>
      <w:r>
        <w:t xml:space="preserve">Site</w:t>
      </w:r>
      <w:r>
        <w:rPr>
          <w:spacing w:val="-1"/>
        </w:rPr>
        <w:t xml:space="preserve"> </w:t>
      </w:r>
      <w:r>
        <w:t xml:space="preserve">Class</w:t>
      </w:r>
      <w:r>
        <w:rPr>
          <w:spacing w:val="-3"/>
        </w:rPr>
        <w:t xml:space="preserve"> </w:t>
      </w:r>
      <w:r>
        <w:t xml:space="preserve">H2</w:t>
      </w:r>
      <w:r>
        <w:rPr>
          <w:spacing w:val="-2"/>
        </w:rPr>
        <w:t xml:space="preserve"> </w:t>
      </w:r>
      <w:r>
        <w:t xml:space="preserve">(highly</w:t>
      </w:r>
      <w:r>
        <w:rPr>
          <w:spacing w:val="-3"/>
        </w:rPr>
        <w:t xml:space="preserve"> </w:t>
      </w:r>
      <w:r>
        <w:t xml:space="preserve">expansive).</w:t>
      </w:r>
      <w:r>
        <w:rPr>
          <w:spacing w:val="-3"/>
        </w:rPr>
        <w:t xml:space="preserve"> </w:t>
      </w:r>
      <w:r>
        <w:t xml:space="preserve">Accordingly, the near surface soils at the site lie outside the definition of ‘good ground’ as outlined in NZS 3604:2011.</w:t>
      </w:r>
    </w:p>
    <w:p w:rsidR="00A154E5">
      <w:pPr>
        <w:pStyle w:val="BodyText"/>
        <w:spacing w:before="44"/>
      </w:pPr>
    </w:p>
    <w:p w:rsidR="00A154E5">
      <w:pPr>
        <w:pStyle w:val="ListParagraph"/>
        <w:numPr>
          <w:ilvl w:val="3"/>
          <w:numId w:val="11"/>
        </w:numPr>
        <w:tabs>
          <w:tab w:val="left" w:pos="1197"/>
        </w:tabs>
        <w:spacing w:before="1"/>
        <w:ind w:left="1197" w:hanging="1077"/>
        <w:rPr>
          <w:b/>
          <w:sz w:val="24"/>
        </w:rPr>
      </w:pPr>
      <w:r>
        <w:rPr>
          <w:b/>
          <w:sz w:val="24"/>
        </w:rPr>
        <w:t xml:space="preserve">Specific</w:t>
      </w:r>
      <w:r>
        <w:rPr>
          <w:b/>
          <w:spacing w:val="-1"/>
          <w:sz w:val="24"/>
        </w:rPr>
        <w:t xml:space="preserve"> </w:t>
      </w:r>
      <w:r>
        <w:rPr>
          <w:b/>
          <w:sz w:val="24"/>
        </w:rPr>
        <w:t xml:space="preserve">foundation</w:t>
      </w:r>
      <w:r>
        <w:rPr>
          <w:b/>
          <w:spacing w:val="-3"/>
          <w:sz w:val="24"/>
        </w:rPr>
        <w:t xml:space="preserve"> </w:t>
      </w:r>
      <w:r>
        <w:rPr>
          <w:b/>
          <w:sz w:val="24"/>
        </w:rPr>
        <w:t xml:space="preserve">design</w:t>
      </w:r>
      <w:r>
        <w:rPr>
          <w:b/>
          <w:spacing w:val="-3"/>
          <w:sz w:val="24"/>
        </w:rPr>
        <w:t xml:space="preserve"> </w:t>
      </w:r>
      <w:r>
        <w:rPr>
          <w:b/>
          <w:sz w:val="24"/>
        </w:rPr>
        <w:t xml:space="preserve">for</w:t>
      </w:r>
      <w:r>
        <w:rPr>
          <w:b/>
          <w:spacing w:val="-2"/>
          <w:sz w:val="24"/>
        </w:rPr>
        <w:t xml:space="preserve"> </w:t>
      </w:r>
      <w:r>
        <w:rPr>
          <w:b/>
          <w:sz w:val="24"/>
        </w:rPr>
        <w:t xml:space="preserve">expansive</w:t>
      </w:r>
      <w:r>
        <w:rPr>
          <w:b/>
          <w:spacing w:val="-1"/>
          <w:sz w:val="24"/>
        </w:rPr>
        <w:t xml:space="preserve"> </w:t>
      </w:r>
      <w:r>
        <w:rPr>
          <w:b/>
          <w:spacing w:val="-2"/>
          <w:sz w:val="24"/>
        </w:rPr>
        <w:t xml:space="preserve">soils</w:t>
      </w:r>
    </w:p>
    <w:p w:rsidR="00A154E5">
      <w:pPr>
        <w:pStyle w:val="BodyText"/>
        <w:spacing w:before="52"/>
        <w:rPr>
          <w:b/>
          <w:sz w:val="24"/>
        </w:rPr>
      </w:pPr>
    </w:p>
    <w:p w:rsidR="00A154E5">
      <w:pPr>
        <w:pStyle w:val="BodyText"/>
        <w:spacing w:line="264" w:lineRule="auto"/>
        <w:ind w:left="120"/>
      </w:pPr>
      <w:r>
        <w:t xml:space="preserve">Building foundations for future buildings will be subject to specific foundation design by a Chartered Professional</w:t>
      </w:r>
      <w:r>
        <w:rPr>
          <w:spacing w:val="-4"/>
        </w:rPr>
        <w:t xml:space="preserve"> </w:t>
      </w:r>
      <w:r>
        <w:t xml:space="preserve">Engineer</w:t>
      </w:r>
      <w:r>
        <w:rPr>
          <w:spacing w:val="-3"/>
        </w:rPr>
        <w:t xml:space="preserve"> </w:t>
      </w:r>
      <w:r>
        <w:t xml:space="preserve">familiar</w:t>
      </w:r>
      <w:r>
        <w:rPr>
          <w:spacing w:val="-3"/>
        </w:rPr>
        <w:t xml:space="preserve"> </w:t>
      </w:r>
      <w:r>
        <w:t xml:space="preserve">with</w:t>
      </w:r>
      <w:r>
        <w:rPr>
          <w:spacing w:val="-2"/>
        </w:rPr>
        <w:t xml:space="preserve"> </w:t>
      </w:r>
      <w:r>
        <w:t xml:space="preserve">the</w:t>
      </w:r>
      <w:r>
        <w:rPr>
          <w:spacing w:val="-3"/>
        </w:rPr>
        <w:t xml:space="preserve"> </w:t>
      </w:r>
      <w:commentRangeStart w:id="118"/>
      <w:commentRangeStart w:id="119"/>
      <w:r>
        <w:t xml:space="preserve">contents</w:t>
      </w:r>
      <w:r>
        <w:commentReference w:id="119"/>
      </w:r>
      <w:commentRangeEnd w:id="119"/>
      <w:r>
        <w:commentReference w:id="118"/>
      </w:r>
      <w:commentRangeEnd w:id="118"/>
      <w:r>
        <w:rPr>
          <w:spacing w:val="-4"/>
        </w:rPr>
        <w:t xml:space="preserve"> </w:t>
      </w:r>
      <w:r>
        <w:t xml:space="preserve">of</w:t>
      </w:r>
      <w:r>
        <w:rPr>
          <w:spacing w:val="-4"/>
        </w:rPr>
        <w:t xml:space="preserve"> </w:t>
      </w:r>
      <w:r>
        <w:t xml:space="preserve">this</w:t>
      </w:r>
      <w:r>
        <w:rPr>
          <w:spacing w:val="-4"/>
        </w:rPr>
        <w:t xml:space="preserve"> </w:t>
      </w:r>
      <w:r>
        <w:t xml:space="preserve">report</w:t>
      </w:r>
      <w:r>
        <w:rPr>
          <w:spacing w:val="-3"/>
        </w:rPr>
        <w:t xml:space="preserve"> </w:t>
      </w:r>
      <w:r>
        <w:t xml:space="preserve">and</w:t>
      </w:r>
      <w:r>
        <w:rPr>
          <w:spacing w:val="-4"/>
        </w:rPr>
        <w:t xml:space="preserve"> </w:t>
      </w:r>
      <w:r>
        <w:t xml:space="preserve">responsible</w:t>
      </w:r>
      <w:r>
        <w:rPr>
          <w:spacing w:val="-2"/>
        </w:rPr>
        <w:t xml:space="preserve"> </w:t>
      </w:r>
      <w:r>
        <w:t xml:space="preserve">for</w:t>
      </w:r>
      <w:r>
        <w:rPr>
          <w:spacing w:val="-2"/>
        </w:rPr>
        <w:t xml:space="preserve"> </w:t>
      </w:r>
      <w:r>
        <w:t xml:space="preserve">design</w:t>
      </w:r>
      <w:r>
        <w:rPr>
          <w:spacing w:val="-2"/>
        </w:rPr>
        <w:t xml:space="preserve"> </w:t>
      </w:r>
      <w:r>
        <w:t xml:space="preserve">of</w:t>
      </w:r>
      <w:r>
        <w:rPr>
          <w:spacing w:val="-4"/>
        </w:rPr>
        <w:t xml:space="preserve"> </w:t>
      </w:r>
      <w:r>
        <w:t xml:space="preserve">structural elements (including foundations) of the building.</w:t>
      </w:r>
    </w:p>
    <w:p w:rsidR="00A154E5">
      <w:pPr>
        <w:pStyle w:val="BodyText"/>
        <w:spacing w:before="122" w:line="264" w:lineRule="auto"/>
        <w:ind w:left="120"/>
      </w:pPr>
      <w:r>
        <w:t xml:space="preserve">To</w:t>
      </w:r>
      <w:r>
        <w:rPr>
          <w:spacing w:val="-4"/>
        </w:rPr>
        <w:t xml:space="preserve"> </w:t>
      </w:r>
      <w:r>
        <w:t xml:space="preserve">mitigate</w:t>
      </w:r>
      <w:r>
        <w:rPr>
          <w:spacing w:val="-3"/>
        </w:rPr>
        <w:t xml:space="preserve"> </w:t>
      </w:r>
      <w:r>
        <w:t xml:space="preserve">against</w:t>
      </w:r>
      <w:r>
        <w:rPr>
          <w:spacing w:val="-4"/>
        </w:rPr>
        <w:t xml:space="preserve"> </w:t>
      </w:r>
      <w:r>
        <w:t xml:space="preserve">the</w:t>
      </w:r>
      <w:r>
        <w:rPr>
          <w:spacing w:val="-2"/>
        </w:rPr>
        <w:t xml:space="preserve"> </w:t>
      </w:r>
      <w:r>
        <w:t xml:space="preserve">effects</w:t>
      </w:r>
      <w:r>
        <w:rPr>
          <w:spacing w:val="-4"/>
        </w:rPr>
        <w:t xml:space="preserve"> </w:t>
      </w:r>
      <w:r>
        <w:t xml:space="preserve">of</w:t>
      </w:r>
      <w:r>
        <w:rPr>
          <w:spacing w:val="-4"/>
        </w:rPr>
        <w:t xml:space="preserve"> </w:t>
      </w:r>
      <w:r>
        <w:t xml:space="preserve">shrink-swell</w:t>
      </w:r>
      <w:r>
        <w:rPr>
          <w:spacing w:val="-4"/>
        </w:rPr>
        <w:t xml:space="preserve"> </w:t>
      </w:r>
      <w:r>
        <w:t xml:space="preserve">movement,</w:t>
      </w:r>
      <w:r>
        <w:rPr>
          <w:spacing w:val="-4"/>
        </w:rPr>
        <w:t xml:space="preserve"> </w:t>
      </w:r>
      <w:r>
        <w:t xml:space="preserve">we</w:t>
      </w:r>
      <w:r>
        <w:rPr>
          <w:spacing w:val="-2"/>
        </w:rPr>
        <w:t xml:space="preserve"> </w:t>
      </w:r>
      <w:r>
        <w:t xml:space="preserve">consider</w:t>
      </w:r>
      <w:r>
        <w:rPr>
          <w:spacing w:val="-3"/>
        </w:rPr>
        <w:t xml:space="preserve"> </w:t>
      </w:r>
      <w:r>
        <w:t xml:space="preserve">that</w:t>
      </w:r>
      <w:r>
        <w:rPr>
          <w:spacing w:val="-3"/>
        </w:rPr>
        <w:t xml:space="preserve"> </w:t>
      </w:r>
      <w:r>
        <w:t xml:space="preserve">the</w:t>
      </w:r>
      <w:r>
        <w:rPr>
          <w:spacing w:val="-5"/>
        </w:rPr>
        <w:t xml:space="preserve"> </w:t>
      </w:r>
      <w:r>
        <w:t xml:space="preserve">following</w:t>
      </w:r>
      <w:r>
        <w:rPr>
          <w:spacing w:val="-2"/>
        </w:rPr>
        <w:t xml:space="preserve"> </w:t>
      </w:r>
      <w:r>
        <w:t xml:space="preserve">shallow</w:t>
      </w:r>
      <w:r>
        <w:rPr>
          <w:spacing w:val="-2"/>
        </w:rPr>
        <w:t xml:space="preserve"> </w:t>
      </w:r>
      <w:r>
        <w:t xml:space="preserve">type foundations could be suitable for Class H2 site, as per Section 3 of AS 2870:2011:</w:t>
      </w:r>
    </w:p>
    <w:p w:rsidR="00A154E5">
      <w:pPr>
        <w:pStyle w:val="ListParagraph"/>
        <w:numPr>
          <w:ilvl w:val="4"/>
          <w:numId w:val="11"/>
        </w:numPr>
        <w:tabs>
          <w:tab w:val="left" w:pos="480"/>
        </w:tabs>
        <w:spacing w:before="120" w:line="264" w:lineRule="auto"/>
        <w:ind w:right="1114"/>
      </w:pPr>
      <w:commentRangeStart w:id="121"/>
      <w:r>
        <w:t xml:space="preserve">A stiffened raft design in accordance with Class H2, extending a minimum of 600mm into the underlying natural soils.</w:t>
      </w:r>
      <w:r>
        <w:commentReference w:id="121"/>
      </w:r>
      <w:commentRangeEnd w:id="121"/>
    </w:p>
    <w:p w:rsidR="00A154E5">
      <w:pPr>
        <w:pStyle w:val="ListParagraph"/>
        <w:numPr>
          <w:ilvl w:val="4"/>
          <w:numId w:val="11"/>
        </w:numPr>
        <w:tabs>
          <w:tab w:val="left" w:pos="480"/>
        </w:tabs>
        <w:spacing w:before="79"/>
        <w:ind w:hanging="360"/>
      </w:pPr>
      <w:r>
        <w:t xml:space="preserve">Waffle</w:t>
      </w:r>
      <w:r>
        <w:rPr>
          <w:spacing w:val="-4"/>
        </w:rPr>
        <w:t xml:space="preserve"> </w:t>
      </w:r>
      <w:r>
        <w:t xml:space="preserve">raft</w:t>
      </w:r>
      <w:r>
        <w:rPr>
          <w:spacing w:val="-4"/>
        </w:rPr>
        <w:t xml:space="preserve"> </w:t>
      </w:r>
      <w:r>
        <w:t xml:space="preserve">design</w:t>
      </w:r>
      <w:r>
        <w:rPr>
          <w:spacing w:val="-4"/>
        </w:rPr>
        <w:t xml:space="preserve"> </w:t>
      </w:r>
      <w:r>
        <w:t xml:space="preserve">in</w:t>
      </w:r>
      <w:r>
        <w:rPr>
          <w:spacing w:val="-3"/>
        </w:rPr>
        <w:t xml:space="preserve"> </w:t>
      </w:r>
      <w:r>
        <w:t xml:space="preserve">accordance</w:t>
      </w:r>
      <w:r>
        <w:rPr>
          <w:spacing w:val="-4"/>
        </w:rPr>
        <w:t xml:space="preserve"> </w:t>
      </w:r>
      <w:r>
        <w:t xml:space="preserve">with</w:t>
      </w:r>
      <w:r>
        <w:rPr>
          <w:spacing w:val="-3"/>
        </w:rPr>
        <w:t xml:space="preserve"> </w:t>
      </w:r>
      <w:r>
        <w:t xml:space="preserve">Class</w:t>
      </w:r>
      <w:r>
        <w:rPr>
          <w:spacing w:val="-5"/>
        </w:rPr>
        <w:t xml:space="preserve"> H2.</w:t>
      </w:r>
    </w:p>
    <w:p w:rsidR="00A154E5">
      <w:pPr>
        <w:pStyle w:val="BodyText"/>
        <w:rPr>
          <w:sz w:val="20"/>
        </w:rPr>
      </w:pPr>
    </w:p>
    <w:p w:rsidR="00A154E5">
      <w:pPr>
        <w:pStyle w:val="BodyText"/>
        <w:rPr>
          <w:sz w:val="20"/>
        </w:rPr>
      </w:pPr>
    </w:p>
    <w:p w:rsidR="00A154E5">
      <w:pPr>
        <w:pStyle w:val="BodyText"/>
        <w:spacing w:before="96"/>
        <w:rPr>
          <w:sz w:val="20"/>
        </w:rPr>
      </w:pPr>
      <w:r>
        <w:rPr>
          <w:noProof/>
        </w:rPr>
        <mc:AlternateContent>
          <mc:Choice Requires="wps">
            <w:drawing>
              <wp:anchor distT="0" distB="0" distL="0" distR="0" simplePos="0" relativeHeight="251669504" behindDoc="1" locked="0" layoutInCell="1" allowOverlap="1">
                <wp:simplePos x="0" y="0"/>
                <wp:positionH relativeFrom="page">
                  <wp:posOffset>685800</wp:posOffset>
                </wp:positionH>
                <wp:positionV relativeFrom="paragraph">
                  <wp:posOffset>231459</wp:posOffset>
                </wp:positionV>
                <wp:extent cx="1829435" cy="7620"/>
                <wp:effectExtent l="0" t="0" r="0" b="0"/>
                <wp:wrapTopAndBottom/>
                <wp:docPr id="27" name="Graphic 27"/>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7" o:spid="_x0000_s1045" style="width:144.05pt;height:0.6pt;margin-top:18.25pt;margin-left:54pt;mso-position-horizontal-relative:page;mso-wrap-distance-bottom:0;mso-wrap-distance-left:0;mso-wrap-distance-right:0;mso-wrap-distance-top:0;mso-wrap-style:square;position:absolute;v-text-anchor:top;visibility:visible;z-index:-251645952" coordsize="1829435,7620" path="m1829054,l,,,7619l1829054,7619l1829054,xe" fillcolor="black" stroked="f">
                <v:path arrowok="t"/>
                <w10:wrap type="topAndBottom"/>
              </v:shape>
            </w:pict>
          </mc:Fallback>
        </mc:AlternateContent>
      </w:r>
    </w:p>
    <w:p w:rsidR="00A154E5">
      <w:pPr>
        <w:spacing w:before="104"/>
        <w:ind w:left="120"/>
        <w:rPr>
          <w:sz w:val="18"/>
        </w:rPr>
      </w:pPr>
      <w:r>
        <w:rPr>
          <w:position w:val="5"/>
          <w:sz w:val="12"/>
        </w:rPr>
        <w:t xml:space="preserve">3</w:t>
      </w:r>
      <w:r>
        <w:rPr>
          <w:spacing w:val="12"/>
          <w:position w:val="5"/>
          <w:sz w:val="12"/>
        </w:rPr>
        <w:t xml:space="preserve"> </w:t>
      </w:r>
      <w:r>
        <w:rPr>
          <w:sz w:val="18"/>
        </w:rPr>
        <w:t xml:space="preserve">Standards</w:t>
      </w:r>
      <w:r>
        <w:rPr>
          <w:spacing w:val="-1"/>
          <w:sz w:val="18"/>
        </w:rPr>
        <w:t xml:space="preserve"> </w:t>
      </w:r>
      <w:r>
        <w:rPr>
          <w:sz w:val="18"/>
        </w:rPr>
        <w:t xml:space="preserve">Australia,</w:t>
      </w:r>
      <w:r>
        <w:rPr>
          <w:spacing w:val="1"/>
          <w:sz w:val="18"/>
        </w:rPr>
        <w:t xml:space="preserve"> </w:t>
      </w:r>
      <w:r>
        <w:rPr>
          <w:sz w:val="18"/>
        </w:rPr>
        <w:t xml:space="preserve">2011.</w:t>
      </w:r>
      <w:r>
        <w:rPr>
          <w:spacing w:val="-1"/>
          <w:sz w:val="18"/>
        </w:rPr>
        <w:t xml:space="preserve"> </w:t>
      </w:r>
      <w:r>
        <w:rPr>
          <w:sz w:val="18"/>
        </w:rPr>
        <w:t xml:space="preserve">AS 2870:2011</w:t>
      </w:r>
      <w:r>
        <w:rPr>
          <w:spacing w:val="-1"/>
          <w:sz w:val="18"/>
        </w:rPr>
        <w:t xml:space="preserve"> </w:t>
      </w:r>
      <w:r>
        <w:rPr>
          <w:sz w:val="18"/>
        </w:rPr>
        <w:t xml:space="preserve">Residential</w:t>
      </w:r>
      <w:r>
        <w:rPr>
          <w:spacing w:val="-1"/>
          <w:sz w:val="18"/>
        </w:rPr>
        <w:t xml:space="preserve"> </w:t>
      </w:r>
      <w:r>
        <w:rPr>
          <w:sz w:val="18"/>
        </w:rPr>
        <w:t xml:space="preserve">slabs</w:t>
      </w:r>
      <w:r>
        <w:rPr>
          <w:spacing w:val="-1"/>
          <w:sz w:val="18"/>
        </w:rPr>
        <w:t xml:space="preserve"> </w:t>
      </w:r>
      <w:r>
        <w:rPr>
          <w:sz w:val="18"/>
        </w:rPr>
        <w:t xml:space="preserve">and </w:t>
      </w:r>
      <w:r>
        <w:rPr>
          <w:spacing w:val="-2"/>
          <w:sz w:val="18"/>
        </w:rPr>
        <w:t xml:space="preserve">footings.</w:t>
      </w:r>
    </w:p>
    <w:p w:rsidR="00A154E5">
      <w:pPr>
        <w:rPr>
          <w:sz w:val="18"/>
        </w:rPr>
        <w:sectPr>
          <w:pgSz w:w="11910" w:h="16840" w:orient="portrait"/>
          <w:pgMar w:top="1400" w:right="960" w:bottom="1140" w:left="960" w:header="0" w:footer="953" w:gutter="0"/>
          <w:cols w:num="1" w:space="720">
            <w:col w:w="9990" w:space="720"/>
          </w:cols>
        </w:sectPr>
      </w:pPr>
    </w:p>
    <w:p w:rsidR="00A154E5">
      <w:pPr>
        <w:pStyle w:val="ListParagraph"/>
        <w:numPr>
          <w:ilvl w:val="4"/>
          <w:numId w:val="11"/>
        </w:numPr>
        <w:tabs>
          <w:tab w:val="left" w:pos="480"/>
        </w:tabs>
        <w:spacing w:before="61" w:line="264" w:lineRule="auto"/>
        <w:ind w:right="145"/>
      </w:pPr>
      <w:r>
        <w:t xml:space="preserve">A</w:t>
      </w:r>
      <w:r>
        <w:rPr>
          <w:spacing w:val="-3"/>
        </w:rPr>
        <w:t xml:space="preserve"> </w:t>
      </w:r>
      <w:r>
        <w:t xml:space="preserve">suspended</w:t>
      </w:r>
      <w:r>
        <w:rPr>
          <w:spacing w:val="-3"/>
        </w:rPr>
        <w:t xml:space="preserve"> </w:t>
      </w:r>
      <w:r>
        <w:t xml:space="preserve">floor</w:t>
      </w:r>
      <w:r>
        <w:rPr>
          <w:spacing w:val="-2"/>
        </w:rPr>
        <w:t xml:space="preserve"> </w:t>
      </w:r>
      <w:r>
        <w:t xml:space="preserve">system</w:t>
      </w:r>
      <w:r>
        <w:rPr>
          <w:spacing w:val="-3"/>
        </w:rPr>
        <w:t xml:space="preserve"> </w:t>
      </w:r>
      <w:r>
        <w:t xml:space="preserve">–</w:t>
      </w:r>
      <w:r>
        <w:rPr>
          <w:spacing w:val="-2"/>
        </w:rPr>
        <w:t xml:space="preserve"> </w:t>
      </w:r>
      <w:r>
        <w:t xml:space="preserve">this</w:t>
      </w:r>
      <w:r>
        <w:rPr>
          <w:spacing w:val="-3"/>
        </w:rPr>
        <w:t xml:space="preserve"> </w:t>
      </w:r>
      <w:r>
        <w:t xml:space="preserve">option</w:t>
      </w:r>
      <w:r>
        <w:rPr>
          <w:spacing w:val="-2"/>
        </w:rPr>
        <w:t xml:space="preserve"> </w:t>
      </w:r>
      <w:r>
        <w:t xml:space="preserve">will</w:t>
      </w:r>
      <w:r>
        <w:rPr>
          <w:spacing w:val="-3"/>
        </w:rPr>
        <w:t xml:space="preserve"> </w:t>
      </w:r>
      <w:r>
        <w:t xml:space="preserve">allow</w:t>
      </w:r>
      <w:r>
        <w:rPr>
          <w:spacing w:val="-1"/>
        </w:rPr>
        <w:t xml:space="preserve"> </w:t>
      </w:r>
      <w:r>
        <w:t xml:space="preserve">the</w:t>
      </w:r>
      <w:r>
        <w:rPr>
          <w:spacing w:val="-2"/>
        </w:rPr>
        <w:t xml:space="preserve"> </w:t>
      </w:r>
      <w:r>
        <w:t xml:space="preserve">ground</w:t>
      </w:r>
      <w:r>
        <w:rPr>
          <w:spacing w:val="-3"/>
        </w:rPr>
        <w:t xml:space="preserve"> </w:t>
      </w:r>
      <w:r>
        <w:t xml:space="preserve">to</w:t>
      </w:r>
      <w:r>
        <w:rPr>
          <w:spacing w:val="-2"/>
        </w:rPr>
        <w:t xml:space="preserve"> </w:t>
      </w:r>
      <w:r>
        <w:t xml:space="preserve">heave</w:t>
      </w:r>
      <w:r>
        <w:rPr>
          <w:spacing w:val="-1"/>
        </w:rPr>
        <w:t xml:space="preserve"> </w:t>
      </w:r>
      <w:r>
        <w:t xml:space="preserve">in</w:t>
      </w:r>
      <w:r>
        <w:rPr>
          <w:spacing w:val="-1"/>
        </w:rPr>
        <w:t xml:space="preserve"> </w:t>
      </w:r>
      <w:r>
        <w:t xml:space="preserve">the</w:t>
      </w:r>
      <w:r>
        <w:rPr>
          <w:spacing w:val="-1"/>
        </w:rPr>
        <w:t xml:space="preserve"> </w:t>
      </w:r>
      <w:r>
        <w:t xml:space="preserve">void</w:t>
      </w:r>
      <w:r>
        <w:rPr>
          <w:spacing w:val="-3"/>
        </w:rPr>
        <w:t xml:space="preserve"> </w:t>
      </w:r>
      <w:r>
        <w:t xml:space="preserve">beneath</w:t>
      </w:r>
      <w:r>
        <w:rPr>
          <w:spacing w:val="-1"/>
        </w:rPr>
        <w:t xml:space="preserve"> </w:t>
      </w:r>
      <w:r>
        <w:t xml:space="preserve">the</w:t>
      </w:r>
      <w:r>
        <w:rPr>
          <w:spacing w:val="-1"/>
        </w:rPr>
        <w:t xml:space="preserve"> </w:t>
      </w:r>
      <w:r>
        <w:t xml:space="preserve">floor.</w:t>
      </w:r>
      <w:r>
        <w:rPr>
          <w:spacing w:val="40"/>
        </w:rPr>
        <w:t xml:space="preserve"> </w:t>
      </w:r>
      <w:r>
        <w:t xml:space="preserve">The foundation depth of the shallow foundations should be in accordance with AS 2870:2011. In addition,</w:t>
      </w:r>
    </w:p>
    <w:p w:rsidR="00A154E5">
      <w:pPr>
        <w:pStyle w:val="BodyText"/>
        <w:spacing w:line="264" w:lineRule="auto"/>
        <w:ind w:left="480" w:right="210"/>
      </w:pPr>
      <w:commentRangeStart w:id="122"/>
      <w:r>
        <w:t xml:space="preserve">the gap between the ground and the slab should at least be greater than the surface movement (ys), which for this site is calculated to be approximately 60 to 75mm.</w:t>
      </w:r>
      <w:r>
        <w:commentReference w:id="122"/>
      </w:r>
      <w:commentRangeEnd w:id="122"/>
    </w:p>
    <w:p w:rsidR="00A154E5">
      <w:pPr>
        <w:pStyle w:val="BodyText"/>
        <w:spacing w:before="47"/>
      </w:pPr>
    </w:p>
    <w:p w:rsidR="00A154E5">
      <w:pPr>
        <w:pStyle w:val="ListParagraph"/>
        <w:numPr>
          <w:ilvl w:val="3"/>
          <w:numId w:val="11"/>
        </w:numPr>
        <w:tabs>
          <w:tab w:val="left" w:pos="1197"/>
        </w:tabs>
        <w:spacing w:before="1"/>
        <w:ind w:left="1197" w:hanging="1077"/>
        <w:rPr>
          <w:b/>
          <w:sz w:val="24"/>
        </w:rPr>
      </w:pPr>
      <w:r>
        <w:rPr>
          <w:b/>
          <w:sz w:val="24"/>
        </w:rPr>
        <w:t xml:space="preserve">Trees</w:t>
      </w:r>
      <w:r>
        <w:rPr>
          <w:b/>
          <w:spacing w:val="-4"/>
          <w:sz w:val="24"/>
        </w:rPr>
        <w:t xml:space="preserve"> </w:t>
      </w:r>
      <w:r>
        <w:rPr>
          <w:b/>
          <w:sz w:val="24"/>
        </w:rPr>
        <w:t xml:space="preserve">and</w:t>
      </w:r>
      <w:r>
        <w:rPr>
          <w:b/>
          <w:spacing w:val="-2"/>
          <w:sz w:val="24"/>
        </w:rPr>
        <w:t xml:space="preserve"> </w:t>
      </w:r>
      <w:r>
        <w:rPr>
          <w:b/>
          <w:sz w:val="24"/>
        </w:rPr>
        <w:t xml:space="preserve">shrubs</w:t>
      </w:r>
      <w:r>
        <w:rPr>
          <w:b/>
          <w:spacing w:val="-4"/>
          <w:sz w:val="24"/>
        </w:rPr>
        <w:t xml:space="preserve"> </w:t>
      </w:r>
      <w:r>
        <w:rPr>
          <w:b/>
          <w:sz w:val="24"/>
        </w:rPr>
        <w:t xml:space="preserve">near</w:t>
      </w:r>
      <w:r>
        <w:rPr>
          <w:b/>
          <w:spacing w:val="-3"/>
          <w:sz w:val="24"/>
        </w:rPr>
        <w:t xml:space="preserve"> </w:t>
      </w:r>
      <w:r>
        <w:rPr>
          <w:b/>
          <w:sz w:val="24"/>
        </w:rPr>
        <w:t xml:space="preserve">proposed</w:t>
      </w:r>
      <w:r>
        <w:rPr>
          <w:b/>
          <w:spacing w:val="-1"/>
          <w:sz w:val="24"/>
        </w:rPr>
        <w:t xml:space="preserve"> </w:t>
      </w:r>
      <w:r>
        <w:rPr>
          <w:b/>
          <w:spacing w:val="-2"/>
          <w:sz w:val="24"/>
        </w:rPr>
        <w:t xml:space="preserve">buildings</w:t>
      </w:r>
    </w:p>
    <w:p w:rsidR="00A154E5">
      <w:pPr>
        <w:pStyle w:val="BodyText"/>
        <w:spacing w:before="54"/>
        <w:rPr>
          <w:b/>
          <w:sz w:val="24"/>
        </w:rPr>
      </w:pPr>
    </w:p>
    <w:p w:rsidR="00A154E5">
      <w:pPr>
        <w:pStyle w:val="BodyText"/>
        <w:spacing w:line="264" w:lineRule="auto"/>
        <w:ind w:left="120"/>
      </w:pPr>
      <w:r>
        <w:t xml:space="preserve">It</w:t>
      </w:r>
      <w:r>
        <w:rPr>
          <w:spacing w:val="-2"/>
        </w:rPr>
        <w:t xml:space="preserve"> </w:t>
      </w:r>
      <w:r>
        <w:t xml:space="preserve">should</w:t>
      </w:r>
      <w:r>
        <w:rPr>
          <w:spacing w:val="-3"/>
        </w:rPr>
        <w:t xml:space="preserve"> </w:t>
      </w:r>
      <w:r>
        <w:t xml:space="preserve">be</w:t>
      </w:r>
      <w:r>
        <w:rPr>
          <w:spacing w:val="-1"/>
        </w:rPr>
        <w:t xml:space="preserve"> </w:t>
      </w:r>
      <w:r>
        <w:t xml:space="preserve">noted</w:t>
      </w:r>
      <w:r>
        <w:rPr>
          <w:spacing w:val="-3"/>
        </w:rPr>
        <w:t xml:space="preserve"> </w:t>
      </w:r>
      <w:r>
        <w:t xml:space="preserve">that</w:t>
      </w:r>
      <w:r>
        <w:rPr>
          <w:spacing w:val="-2"/>
        </w:rPr>
        <w:t xml:space="preserve"> </w:t>
      </w:r>
      <w:r>
        <w:t xml:space="preserve">a</w:t>
      </w:r>
      <w:r>
        <w:rPr>
          <w:spacing w:val="-2"/>
        </w:rPr>
        <w:t xml:space="preserve"> </w:t>
      </w:r>
      <w:r>
        <w:t xml:space="preserve">wide</w:t>
      </w:r>
      <w:r>
        <w:rPr>
          <w:spacing w:val="-1"/>
        </w:rPr>
        <w:t xml:space="preserve"> </w:t>
      </w:r>
      <w:r>
        <w:t xml:space="preserve">range</w:t>
      </w:r>
      <w:r>
        <w:rPr>
          <w:spacing w:val="-1"/>
        </w:rPr>
        <w:t xml:space="preserve"> </w:t>
      </w:r>
      <w:r>
        <w:t xml:space="preserve">of</w:t>
      </w:r>
      <w:r>
        <w:rPr>
          <w:spacing w:val="-3"/>
        </w:rPr>
        <w:t xml:space="preserve"> </w:t>
      </w:r>
      <w:r>
        <w:t xml:space="preserve">tree</w:t>
      </w:r>
      <w:r>
        <w:rPr>
          <w:spacing w:val="-1"/>
        </w:rPr>
        <w:t xml:space="preserve"> </w:t>
      </w:r>
      <w:r>
        <w:t xml:space="preserve">and</w:t>
      </w:r>
      <w:r>
        <w:rPr>
          <w:spacing w:val="-3"/>
        </w:rPr>
        <w:t xml:space="preserve"> </w:t>
      </w:r>
      <w:r>
        <w:t xml:space="preserve">shrub</w:t>
      </w:r>
      <w:r>
        <w:rPr>
          <w:spacing w:val="-5"/>
        </w:rPr>
        <w:t xml:space="preserve"> </w:t>
      </w:r>
      <w:r>
        <w:t xml:space="preserve">species</w:t>
      </w:r>
      <w:r>
        <w:rPr>
          <w:spacing w:val="-2"/>
        </w:rPr>
        <w:t xml:space="preserve"> </w:t>
      </w:r>
      <w:r>
        <w:t xml:space="preserve">have</w:t>
      </w:r>
      <w:r>
        <w:rPr>
          <w:spacing w:val="-1"/>
        </w:rPr>
        <w:t xml:space="preserve"> </w:t>
      </w:r>
      <w:r>
        <w:t xml:space="preserve">high</w:t>
      </w:r>
      <w:r>
        <w:rPr>
          <w:spacing w:val="-1"/>
        </w:rPr>
        <w:t xml:space="preserve"> </w:t>
      </w:r>
      <w:commentRangeStart w:id="123"/>
      <w:r>
        <w:t xml:space="preserve">groundwater</w:t>
      </w:r>
      <w:r>
        <w:commentReference w:id="123"/>
      </w:r>
      <w:commentRangeEnd w:id="123"/>
      <w:r>
        <w:rPr>
          <w:spacing w:val="-1"/>
        </w:rPr>
        <w:t xml:space="preserve"> </w:t>
      </w:r>
      <w:r>
        <w:t xml:space="preserve">demands</w:t>
      </w:r>
      <w:r>
        <w:rPr>
          <w:spacing w:val="-3"/>
        </w:rPr>
        <w:t xml:space="preserve"> </w:t>
      </w:r>
      <w:r>
        <w:t xml:space="preserve">during</w:t>
      </w:r>
      <w:r>
        <w:rPr>
          <w:spacing w:val="-1"/>
        </w:rPr>
        <w:t xml:space="preserve"> </w:t>
      </w:r>
      <w:r>
        <w:t xml:space="preserve">the summer months.</w:t>
      </w:r>
      <w:r>
        <w:rPr>
          <w:spacing w:val="80"/>
        </w:rPr>
        <w:t xml:space="preserve"> </w:t>
      </w:r>
      <w:r>
        <w:t xml:space="preserve">The effects of such demands on expansive soils can be substantial and can lead to</w:t>
      </w:r>
    </w:p>
    <w:p w:rsidR="00A154E5">
      <w:pPr>
        <w:pStyle w:val="BodyText"/>
        <w:spacing w:line="264" w:lineRule="auto"/>
        <w:ind w:left="120" w:right="144"/>
      </w:pPr>
      <w:commentRangeStart w:id="124"/>
      <w:r>
        <w:t xml:space="preserve">differential building settlements well in excess of 25mm, with resulting cracking in wall panels and floor slabs.</w:t>
      </w:r>
      <w:r>
        <w:commentReference w:id="124"/>
      </w:r>
      <w:commentRangeEnd w:id="124"/>
    </w:p>
    <w:p w:rsidR="00A154E5">
      <w:pPr>
        <w:pStyle w:val="BodyText"/>
        <w:spacing w:before="119" w:line="264" w:lineRule="auto"/>
        <w:ind w:left="120" w:right="144"/>
      </w:pPr>
      <w:r>
        <w:t xml:space="preserve">Accordingly, it is a recommended that high water demand species (such as gum, willow, cypress etc.) are not</w:t>
      </w:r>
      <w:r>
        <w:rPr>
          <w:spacing w:val="-2"/>
        </w:rPr>
        <w:t xml:space="preserve"> </w:t>
      </w:r>
      <w:r>
        <w:t xml:space="preserve">planted</w:t>
      </w:r>
      <w:r>
        <w:rPr>
          <w:spacing w:val="-2"/>
        </w:rPr>
        <w:t xml:space="preserve"> </w:t>
      </w:r>
      <w:r>
        <w:t xml:space="preserve">in</w:t>
      </w:r>
      <w:r>
        <w:rPr>
          <w:spacing w:val="-1"/>
        </w:rPr>
        <w:t xml:space="preserve"> </w:t>
      </w:r>
      <w:r>
        <w:t xml:space="preserve">the</w:t>
      </w:r>
      <w:r>
        <w:rPr>
          <w:spacing w:val="-4"/>
        </w:rPr>
        <w:t xml:space="preserve"> </w:t>
      </w:r>
      <w:r>
        <w:t xml:space="preserve">vicinity</w:t>
      </w:r>
      <w:r>
        <w:rPr>
          <w:spacing w:val="-2"/>
        </w:rPr>
        <w:t xml:space="preserve"> </w:t>
      </w:r>
      <w:r>
        <w:t xml:space="preserve">of</w:t>
      </w:r>
      <w:r>
        <w:rPr>
          <w:spacing w:val="-3"/>
        </w:rPr>
        <w:t xml:space="preserve"> </w:t>
      </w:r>
      <w:r>
        <w:t xml:space="preserve">buildings.</w:t>
      </w:r>
      <w:r>
        <w:rPr>
          <w:spacing w:val="80"/>
        </w:rPr>
        <w:t xml:space="preserve"> </w:t>
      </w:r>
      <w:r>
        <w:t xml:space="preserve">Minimum</w:t>
      </w:r>
      <w:r>
        <w:rPr>
          <w:spacing w:val="-3"/>
        </w:rPr>
        <w:t xml:space="preserve"> </w:t>
      </w:r>
      <w:r>
        <w:t xml:space="preserve">recommended</w:t>
      </w:r>
      <w:r>
        <w:rPr>
          <w:spacing w:val="-3"/>
        </w:rPr>
        <w:t xml:space="preserve"> </w:t>
      </w:r>
      <w:r>
        <w:t xml:space="preserve">distances</w:t>
      </w:r>
      <w:r>
        <w:rPr>
          <w:spacing w:val="-2"/>
        </w:rPr>
        <w:t xml:space="preserve"> </w:t>
      </w:r>
      <w:r>
        <w:t xml:space="preserve">vary</w:t>
      </w:r>
      <w:r>
        <w:rPr>
          <w:spacing w:val="-5"/>
        </w:rPr>
        <w:t xml:space="preserve"> </w:t>
      </w:r>
      <w:r>
        <w:t xml:space="preserve">with</w:t>
      </w:r>
      <w:r>
        <w:rPr>
          <w:spacing w:val="-1"/>
        </w:rPr>
        <w:t xml:space="preserve"> </w:t>
      </w:r>
      <w:r>
        <w:t xml:space="preserve">tree</w:t>
      </w:r>
      <w:r>
        <w:rPr>
          <w:spacing w:val="-1"/>
        </w:rPr>
        <w:t xml:space="preserve"> </w:t>
      </w:r>
      <w:r>
        <w:t xml:space="preserve">species</w:t>
      </w:r>
      <w:r>
        <w:rPr>
          <w:spacing w:val="-2"/>
        </w:rPr>
        <w:t xml:space="preserve"> </w:t>
      </w:r>
      <w:r>
        <w:t xml:space="preserve">and</w:t>
      </w:r>
      <w:r>
        <w:rPr>
          <w:spacing w:val="-3"/>
        </w:rPr>
        <w:t xml:space="preserve"> </w:t>
      </w:r>
      <w:r>
        <w:t xml:space="preserve">size, and specialist advice should be obtained.</w:t>
      </w:r>
    </w:p>
    <w:p w:rsidR="00A154E5">
      <w:pPr>
        <w:pStyle w:val="BodyText"/>
        <w:spacing w:before="49"/>
      </w:pPr>
    </w:p>
    <w:p w:rsidR="00A154E5">
      <w:pPr>
        <w:pStyle w:val="ListParagraph"/>
        <w:numPr>
          <w:ilvl w:val="3"/>
          <w:numId w:val="11"/>
        </w:numPr>
        <w:tabs>
          <w:tab w:val="left" w:pos="1197"/>
        </w:tabs>
        <w:ind w:left="1197" w:hanging="1077"/>
        <w:rPr>
          <w:b/>
          <w:sz w:val="24"/>
        </w:rPr>
      </w:pPr>
      <w:r>
        <w:rPr>
          <w:b/>
          <w:sz w:val="24"/>
        </w:rPr>
        <w:t xml:space="preserve">Trees</w:t>
      </w:r>
      <w:r>
        <w:rPr>
          <w:b/>
          <w:spacing w:val="-3"/>
          <w:sz w:val="24"/>
        </w:rPr>
        <w:t xml:space="preserve"> </w:t>
      </w:r>
      <w:r>
        <w:rPr>
          <w:b/>
          <w:sz w:val="24"/>
        </w:rPr>
        <w:t xml:space="preserve">and</w:t>
      </w:r>
      <w:r>
        <w:rPr>
          <w:b/>
          <w:spacing w:val="-1"/>
          <w:sz w:val="24"/>
        </w:rPr>
        <w:t xml:space="preserve"> </w:t>
      </w:r>
      <w:r>
        <w:rPr>
          <w:b/>
          <w:sz w:val="24"/>
        </w:rPr>
        <w:t xml:space="preserve">shrubs</w:t>
      </w:r>
      <w:r>
        <w:rPr>
          <w:b/>
          <w:spacing w:val="-3"/>
          <w:sz w:val="24"/>
        </w:rPr>
        <w:t xml:space="preserve"> </w:t>
      </w:r>
      <w:r>
        <w:rPr>
          <w:b/>
          <w:sz w:val="24"/>
        </w:rPr>
        <w:t xml:space="preserve">removed</w:t>
      </w:r>
      <w:r>
        <w:rPr>
          <w:b/>
          <w:spacing w:val="-1"/>
          <w:sz w:val="24"/>
        </w:rPr>
        <w:t xml:space="preserve"> </w:t>
      </w:r>
      <w:r>
        <w:rPr>
          <w:b/>
          <w:sz w:val="24"/>
        </w:rPr>
        <w:t xml:space="preserve">during</w:t>
      </w:r>
      <w:r>
        <w:rPr>
          <w:b/>
          <w:spacing w:val="-2"/>
          <w:sz w:val="24"/>
        </w:rPr>
        <w:t xml:space="preserve"> </w:t>
      </w:r>
      <w:r>
        <w:rPr>
          <w:b/>
          <w:sz w:val="24"/>
        </w:rPr>
        <w:t xml:space="preserve">site</w:t>
      </w:r>
      <w:r>
        <w:rPr>
          <w:b/>
          <w:spacing w:val="-1"/>
          <w:sz w:val="24"/>
        </w:rPr>
        <w:t xml:space="preserve"> </w:t>
      </w:r>
      <w:r>
        <w:rPr>
          <w:b/>
          <w:spacing w:val="-2"/>
          <w:sz w:val="24"/>
        </w:rPr>
        <w:t xml:space="preserve">preparation</w:t>
      </w:r>
    </w:p>
    <w:p w:rsidR="00A154E5">
      <w:pPr>
        <w:pStyle w:val="BodyText"/>
        <w:spacing w:before="54"/>
        <w:rPr>
          <w:b/>
          <w:sz w:val="24"/>
        </w:rPr>
      </w:pPr>
    </w:p>
    <w:p w:rsidR="00A154E5">
      <w:pPr>
        <w:pStyle w:val="BodyText"/>
        <w:spacing w:before="1" w:line="264" w:lineRule="auto"/>
        <w:ind w:left="120" w:right="351"/>
      </w:pPr>
      <w:r>
        <w:t xml:space="preserve">Soil</w:t>
      </w:r>
      <w:r>
        <w:rPr>
          <w:spacing w:val="-5"/>
        </w:rPr>
        <w:t xml:space="preserve"> </w:t>
      </w:r>
      <w:r>
        <w:t xml:space="preserve">moisture</w:t>
      </w:r>
      <w:r>
        <w:rPr>
          <w:spacing w:val="-2"/>
        </w:rPr>
        <w:t xml:space="preserve"> </w:t>
      </w:r>
      <w:r>
        <w:t xml:space="preserve">changes</w:t>
      </w:r>
      <w:r>
        <w:rPr>
          <w:spacing w:val="-4"/>
        </w:rPr>
        <w:t xml:space="preserve"> </w:t>
      </w:r>
      <w:r>
        <w:t xml:space="preserve">can</w:t>
      </w:r>
      <w:r>
        <w:rPr>
          <w:spacing w:val="-5"/>
        </w:rPr>
        <w:t xml:space="preserve"> </w:t>
      </w:r>
      <w:r>
        <w:t xml:space="preserve">continue</w:t>
      </w:r>
      <w:r>
        <w:rPr>
          <w:spacing w:val="-2"/>
        </w:rPr>
        <w:t xml:space="preserve"> </w:t>
      </w:r>
      <w:r>
        <w:t xml:space="preserve">for</w:t>
      </w:r>
      <w:r>
        <w:rPr>
          <w:spacing w:val="-2"/>
        </w:rPr>
        <w:t xml:space="preserve"> </w:t>
      </w:r>
      <w:r>
        <w:t xml:space="preserve">many</w:t>
      </w:r>
      <w:r>
        <w:rPr>
          <w:spacing w:val="-4"/>
        </w:rPr>
        <w:t xml:space="preserve"> </w:t>
      </w:r>
      <w:r>
        <w:t xml:space="preserve">years</w:t>
      </w:r>
      <w:r>
        <w:rPr>
          <w:spacing w:val="-4"/>
        </w:rPr>
        <w:t xml:space="preserve"> </w:t>
      </w:r>
      <w:r>
        <w:t xml:space="preserve">after</w:t>
      </w:r>
      <w:r>
        <w:rPr>
          <w:spacing w:val="-2"/>
        </w:rPr>
        <w:t xml:space="preserve"> </w:t>
      </w:r>
      <w:r>
        <w:t xml:space="preserve">trees</w:t>
      </w:r>
      <w:r>
        <w:rPr>
          <w:spacing w:val="-3"/>
        </w:rPr>
        <w:t xml:space="preserve"> </w:t>
      </w:r>
      <w:r>
        <w:t xml:space="preserve">are</w:t>
      </w:r>
      <w:r>
        <w:rPr>
          <w:spacing w:val="-3"/>
        </w:rPr>
        <w:t xml:space="preserve"> </w:t>
      </w:r>
      <w:r>
        <w:t xml:space="preserve">removed.</w:t>
      </w:r>
      <w:r>
        <w:rPr>
          <w:spacing w:val="-4"/>
        </w:rPr>
        <w:t xml:space="preserve"> </w:t>
      </w:r>
      <w:r>
        <w:t xml:space="preserve">The</w:t>
      </w:r>
      <w:r>
        <w:rPr>
          <w:spacing w:val="-2"/>
        </w:rPr>
        <w:t xml:space="preserve"> </w:t>
      </w:r>
      <w:r>
        <w:t xml:space="preserve">designer</w:t>
      </w:r>
      <w:r>
        <w:rPr>
          <w:spacing w:val="-2"/>
        </w:rPr>
        <w:t xml:space="preserve"> </w:t>
      </w:r>
      <w:r>
        <w:t xml:space="preserve">should</w:t>
      </w:r>
      <w:r>
        <w:rPr>
          <w:spacing w:val="-4"/>
        </w:rPr>
        <w:t xml:space="preserve"> </w:t>
      </w:r>
      <w:r>
        <w:t xml:space="preserve">refer</w:t>
      </w:r>
      <w:r>
        <w:rPr>
          <w:spacing w:val="-2"/>
        </w:rPr>
        <w:t xml:space="preserve"> </w:t>
      </w:r>
      <w:r>
        <w:t xml:space="preserve">to the </w:t>
      </w:r>
      <w:r>
        <w:t xml:space="preserve">SolidEarth</w:t>
      </w:r>
      <w:r>
        <w:t xml:space="preserve"> demolition drawings</w:t>
      </w:r>
      <w:r>
        <w:rPr>
          <w:vertAlign w:val="superscript"/>
        </w:rPr>
        <w:t xml:space="preserve">4</w:t>
      </w:r>
      <w:r>
        <w:t xml:space="preserve"> to check if any trees have been removed. Where trees have been</w:t>
      </w:r>
    </w:p>
    <w:p w:rsidR="00A154E5">
      <w:pPr>
        <w:pStyle w:val="BodyText"/>
        <w:spacing w:line="264" w:lineRule="auto"/>
        <w:ind w:left="120" w:right="210"/>
      </w:pPr>
      <w:r>
        <w:t xml:space="preserve">removed,</w:t>
      </w:r>
      <w:r>
        <w:rPr>
          <w:spacing w:val="-4"/>
        </w:rPr>
        <w:t xml:space="preserve"> </w:t>
      </w:r>
      <w:r>
        <w:t xml:space="preserve">further</w:t>
      </w:r>
      <w:r>
        <w:rPr>
          <w:spacing w:val="-3"/>
        </w:rPr>
        <w:t xml:space="preserve"> </w:t>
      </w:r>
      <w:r>
        <w:t xml:space="preserve">geotechnical</w:t>
      </w:r>
      <w:r>
        <w:rPr>
          <w:spacing w:val="-4"/>
        </w:rPr>
        <w:t xml:space="preserve"> </w:t>
      </w:r>
      <w:r>
        <w:t xml:space="preserve">investigations</w:t>
      </w:r>
      <w:r>
        <w:rPr>
          <w:spacing w:val="-4"/>
        </w:rPr>
        <w:t xml:space="preserve"> </w:t>
      </w:r>
      <w:r>
        <w:t xml:space="preserve">may</w:t>
      </w:r>
      <w:r>
        <w:rPr>
          <w:spacing w:val="-4"/>
        </w:rPr>
        <w:t xml:space="preserve"> </w:t>
      </w:r>
      <w:r>
        <w:t xml:space="preserve">be</w:t>
      </w:r>
      <w:r>
        <w:rPr>
          <w:spacing w:val="-2"/>
        </w:rPr>
        <w:t xml:space="preserve"> </w:t>
      </w:r>
      <w:r>
        <w:t xml:space="preserve">required</w:t>
      </w:r>
      <w:r>
        <w:rPr>
          <w:spacing w:val="-4"/>
        </w:rPr>
        <w:t xml:space="preserve"> </w:t>
      </w:r>
      <w:r>
        <w:t xml:space="preserve">at</w:t>
      </w:r>
      <w:r>
        <w:rPr>
          <w:spacing w:val="-3"/>
        </w:rPr>
        <w:t xml:space="preserve"> </w:t>
      </w:r>
      <w:r>
        <w:t xml:space="preserve">detailed</w:t>
      </w:r>
      <w:r>
        <w:rPr>
          <w:spacing w:val="-4"/>
        </w:rPr>
        <w:t xml:space="preserve"> </w:t>
      </w:r>
      <w:r>
        <w:t xml:space="preserve">design</w:t>
      </w:r>
      <w:r>
        <w:rPr>
          <w:spacing w:val="-2"/>
        </w:rPr>
        <w:t xml:space="preserve"> </w:t>
      </w:r>
      <w:r>
        <w:t xml:space="preserve">stage</w:t>
      </w:r>
      <w:r>
        <w:rPr>
          <w:spacing w:val="-2"/>
        </w:rPr>
        <w:t xml:space="preserve"> </w:t>
      </w:r>
      <w:r>
        <w:t xml:space="preserve">to</w:t>
      </w:r>
      <w:r>
        <w:rPr>
          <w:spacing w:val="-4"/>
        </w:rPr>
        <w:t xml:space="preserve"> </w:t>
      </w:r>
      <w:r>
        <w:t xml:space="preserve">determine whether specific design is required for the future buildings.</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81"/>
        <w:rPr>
          <w:sz w:val="20"/>
        </w:rPr>
      </w:pPr>
      <w:r>
        <w:rPr>
          <w:noProof/>
        </w:rPr>
        <mc:AlternateContent>
          <mc:Choice Requires="wps">
            <w:drawing>
              <wp:anchor distT="0" distB="0" distL="0" distR="0" simplePos="0" relativeHeight="251671552" behindDoc="1" locked="0" layoutInCell="1" allowOverlap="1">
                <wp:simplePos x="0" y="0"/>
                <wp:positionH relativeFrom="page">
                  <wp:posOffset>685800</wp:posOffset>
                </wp:positionH>
                <wp:positionV relativeFrom="paragraph">
                  <wp:posOffset>221987</wp:posOffset>
                </wp:positionV>
                <wp:extent cx="1829435" cy="7620"/>
                <wp:effectExtent l="0" t="0" r="0" b="0"/>
                <wp:wrapTopAndBottom/>
                <wp:docPr id="28" name="Graphic 28"/>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8" o:spid="_x0000_s1046" style="width:144.05pt;height:0.6pt;margin-top:17.5pt;margin-left:54pt;mso-position-horizontal-relative:page;mso-wrap-distance-bottom:0;mso-wrap-distance-left:0;mso-wrap-distance-right:0;mso-wrap-distance-top:0;mso-wrap-style:square;position:absolute;v-text-anchor:top;visibility:visible;z-index:-251643904" coordsize="1829435,7620" path="m1829054,l,,,7619l1829054,7619l1829054,xe" fillcolor="black" stroked="f">
                <v:path arrowok="t"/>
                <w10:wrap type="topAndBottom"/>
              </v:shape>
            </w:pict>
          </mc:Fallback>
        </mc:AlternateContent>
      </w:r>
    </w:p>
    <w:p w:rsidR="00A154E5">
      <w:pPr>
        <w:spacing w:before="104"/>
        <w:ind w:left="120" w:right="210"/>
        <w:rPr>
          <w:sz w:val="18"/>
        </w:rPr>
      </w:pPr>
      <w:r>
        <w:rPr>
          <w:position w:val="5"/>
          <w:sz w:val="12"/>
        </w:rPr>
        <w:t xml:space="preserve">4</w:t>
      </w:r>
      <w:r>
        <w:rPr>
          <w:spacing w:val="12"/>
          <w:position w:val="5"/>
          <w:sz w:val="12"/>
        </w:rPr>
        <w:t xml:space="preserve"> </w:t>
      </w:r>
      <w:r>
        <w:rPr>
          <w:sz w:val="18"/>
        </w:rPr>
        <w:t xml:space="preserve">SolidEarth</w:t>
      </w:r>
      <w:r>
        <w:rPr>
          <w:spacing w:val="-1"/>
          <w:sz w:val="18"/>
        </w:rPr>
        <w:t xml:space="preserve"> </w:t>
      </w:r>
      <w:r>
        <w:rPr>
          <w:sz w:val="18"/>
        </w:rPr>
        <w:t xml:space="preserve">(16.04.19)</w:t>
      </w:r>
      <w:r>
        <w:rPr>
          <w:spacing w:val="-2"/>
          <w:sz w:val="18"/>
        </w:rPr>
        <w:t xml:space="preserve"> </w:t>
      </w:r>
      <w:r>
        <w:rPr>
          <w:sz w:val="18"/>
        </w:rPr>
        <w:t xml:space="preserve">Drawings for</w:t>
      </w:r>
      <w:r>
        <w:rPr>
          <w:spacing w:val="-1"/>
          <w:sz w:val="18"/>
        </w:rPr>
        <w:t xml:space="preserve"> </w:t>
      </w:r>
      <w:r>
        <w:rPr>
          <w:sz w:val="18"/>
        </w:rPr>
        <w:t xml:space="preserve">HLC.</w:t>
      </w:r>
      <w:r>
        <w:rPr>
          <w:spacing w:val="35"/>
          <w:sz w:val="18"/>
        </w:rPr>
        <w:t xml:space="preserve"> </w:t>
      </w:r>
      <w:r>
        <w:rPr>
          <w:sz w:val="18"/>
        </w:rPr>
        <w:t xml:space="preserve">Phase 2 &amp;</w:t>
      </w:r>
      <w:r>
        <w:rPr>
          <w:spacing w:val="-1"/>
          <w:sz w:val="18"/>
        </w:rPr>
        <w:t xml:space="preserve"> </w:t>
      </w:r>
      <w:r>
        <w:rPr>
          <w:sz w:val="18"/>
        </w:rPr>
        <w:t xml:space="preserve">3</w:t>
      </w:r>
      <w:r>
        <w:rPr>
          <w:spacing w:val="-1"/>
          <w:sz w:val="18"/>
        </w:rPr>
        <w:t xml:space="preserve"> </w:t>
      </w:r>
      <w:r>
        <w:rPr>
          <w:sz w:val="18"/>
        </w:rPr>
        <w:t xml:space="preserve">Evergreen</w:t>
      </w:r>
      <w:r>
        <w:rPr>
          <w:spacing w:val="-2"/>
          <w:sz w:val="18"/>
        </w:rPr>
        <w:t xml:space="preserve"> </w:t>
      </w:r>
      <w:r>
        <w:rPr>
          <w:sz w:val="18"/>
        </w:rPr>
        <w:t xml:space="preserve">West</w:t>
      </w:r>
      <w:r>
        <w:rPr>
          <w:spacing w:val="-1"/>
          <w:sz w:val="18"/>
        </w:rPr>
        <w:t xml:space="preserve"> </w:t>
      </w:r>
      <w:r>
        <w:rPr>
          <w:sz w:val="18"/>
        </w:rPr>
        <w:t xml:space="preserve">Development.</w:t>
      </w:r>
      <w:r>
        <w:rPr>
          <w:spacing w:val="71"/>
          <w:sz w:val="18"/>
        </w:rPr>
        <w:t xml:space="preserve"> </w:t>
      </w:r>
      <w:r>
        <w:rPr>
          <w:sz w:val="18"/>
        </w:rPr>
        <w:t xml:space="preserve">Demolition control</w:t>
      </w:r>
      <w:r>
        <w:rPr>
          <w:spacing w:val="-2"/>
          <w:sz w:val="18"/>
        </w:rPr>
        <w:t xml:space="preserve"> </w:t>
      </w:r>
      <w:r>
        <w:rPr>
          <w:sz w:val="18"/>
        </w:rPr>
        <w:t xml:space="preserve">Plan.</w:t>
      </w:r>
      <w:r>
        <w:rPr>
          <w:spacing w:val="35"/>
          <w:sz w:val="18"/>
        </w:rPr>
        <w:t xml:space="preserve"> </w:t>
      </w:r>
      <w:r>
        <w:rPr>
          <w:sz w:val="18"/>
        </w:rPr>
        <w:t xml:space="preserve">DWG</w:t>
      </w:r>
      <w:r>
        <w:rPr>
          <w:spacing w:val="-1"/>
          <w:sz w:val="18"/>
        </w:rPr>
        <w:t xml:space="preserve"> </w:t>
      </w:r>
      <w:r>
        <w:rPr>
          <w:sz w:val="18"/>
        </w:rPr>
        <w:t xml:space="preserve">No. 006-02_03-</w:t>
      </w:r>
      <w:r>
        <w:rPr>
          <w:spacing w:val="40"/>
          <w:sz w:val="18"/>
        </w:rPr>
        <w:t xml:space="preserve"> </w:t>
      </w:r>
      <w:r>
        <w:rPr>
          <w:sz w:val="18"/>
        </w:rPr>
        <w:t xml:space="preserve">221 to 005-02_03-231.</w:t>
      </w:r>
    </w:p>
    <w:p w:rsidR="00A154E5">
      <w:pPr>
        <w:rPr>
          <w:sz w:val="18"/>
        </w:rPr>
        <w:sectPr>
          <w:pgSz w:w="11910" w:h="16840" w:orient="portrait"/>
          <w:pgMar w:top="1360" w:right="960" w:bottom="1140" w:left="960" w:header="0" w:footer="953" w:gutter="0"/>
          <w:cols w:num="1" w:space="720">
            <w:col w:w="9990" w:space="720"/>
          </w:cols>
        </w:sectPr>
      </w:pPr>
    </w:p>
    <w:p w:rsidR="00A154E5">
      <w:pPr>
        <w:pStyle w:val="ListParagraph"/>
        <w:numPr>
          <w:ilvl w:val="2"/>
          <w:numId w:val="11"/>
        </w:numPr>
        <w:tabs>
          <w:tab w:val="left" w:pos="1200"/>
        </w:tabs>
        <w:spacing w:before="21"/>
        <w:ind w:hanging="1080"/>
        <w:rPr>
          <w:b/>
          <w:sz w:val="24"/>
        </w:rPr>
      </w:pPr>
      <w:bookmarkStart w:id="125" w:name="_bookmark31"/>
      <w:bookmarkEnd w:id="125"/>
      <w:r>
        <w:rPr>
          <w:b/>
          <w:color w:val="4DBD34"/>
          <w:sz w:val="24"/>
        </w:rPr>
        <w:t xml:space="preserve">Geotechnical</w:t>
      </w:r>
      <w:r>
        <w:rPr>
          <w:b/>
          <w:color w:val="4DBD34"/>
          <w:spacing w:val="-5"/>
          <w:sz w:val="24"/>
        </w:rPr>
        <w:t xml:space="preserve"> </w:t>
      </w:r>
      <w:r>
        <w:rPr>
          <w:b/>
          <w:color w:val="4DBD34"/>
          <w:sz w:val="24"/>
        </w:rPr>
        <w:t xml:space="preserve">hazards</w:t>
      </w:r>
      <w:r>
        <w:rPr>
          <w:b/>
          <w:color w:val="4DBD34"/>
          <w:spacing w:val="-2"/>
          <w:sz w:val="24"/>
        </w:rPr>
        <w:t xml:space="preserve"> </w:t>
      </w:r>
      <w:r>
        <w:rPr>
          <w:b/>
          <w:color w:val="4DBD34"/>
          <w:sz w:val="24"/>
        </w:rPr>
        <w:t xml:space="preserve">as</w:t>
      </w:r>
      <w:r>
        <w:rPr>
          <w:b/>
          <w:color w:val="4DBD34"/>
          <w:spacing w:val="-3"/>
          <w:sz w:val="24"/>
        </w:rPr>
        <w:t xml:space="preserve"> </w:t>
      </w:r>
      <w:r>
        <w:rPr>
          <w:b/>
          <w:color w:val="4DBD34"/>
          <w:sz w:val="24"/>
        </w:rPr>
        <w:t xml:space="preserve">defined</w:t>
      </w:r>
      <w:r>
        <w:rPr>
          <w:b/>
          <w:color w:val="4DBD34"/>
          <w:spacing w:val="-1"/>
          <w:sz w:val="24"/>
        </w:rPr>
        <w:t xml:space="preserve"> </w:t>
      </w:r>
      <w:r>
        <w:rPr>
          <w:b/>
          <w:color w:val="4DBD34"/>
          <w:sz w:val="24"/>
        </w:rPr>
        <w:t xml:space="preserve">by</w:t>
      </w:r>
      <w:r>
        <w:rPr>
          <w:b/>
          <w:color w:val="4DBD34"/>
          <w:spacing w:val="-3"/>
          <w:sz w:val="24"/>
        </w:rPr>
        <w:t xml:space="preserve"> </w:t>
      </w:r>
      <w:r>
        <w:rPr>
          <w:b/>
          <w:color w:val="4DBD34"/>
          <w:sz w:val="24"/>
        </w:rPr>
        <w:t xml:space="preserve">NZS</w:t>
      </w:r>
      <w:r>
        <w:rPr>
          <w:b/>
          <w:color w:val="4DBD34"/>
          <w:spacing w:val="-1"/>
          <w:sz w:val="24"/>
        </w:rPr>
        <w:t xml:space="preserve"> </w:t>
      </w:r>
      <w:r>
        <w:rPr>
          <w:b/>
          <w:color w:val="4DBD34"/>
          <w:sz w:val="24"/>
        </w:rPr>
        <w:t xml:space="preserve">3604 ‘Good </w:t>
      </w:r>
      <w:r>
        <w:rPr>
          <w:b/>
          <w:color w:val="4DBD34"/>
          <w:spacing w:val="-2"/>
          <w:sz w:val="24"/>
        </w:rPr>
        <w:t xml:space="preserve">ground’</w:t>
      </w:r>
    </w:p>
    <w:p w:rsidR="00A154E5">
      <w:pPr>
        <w:pStyle w:val="BodyText"/>
        <w:spacing w:before="52"/>
        <w:rPr>
          <w:b/>
          <w:sz w:val="24"/>
        </w:rPr>
      </w:pPr>
    </w:p>
    <w:p w:rsidR="00A154E5">
      <w:pPr>
        <w:pStyle w:val="BodyText"/>
        <w:spacing w:line="264" w:lineRule="auto"/>
        <w:ind w:left="120" w:right="144"/>
      </w:pPr>
      <w:r>
        <w:t xml:space="preserve">Table</w:t>
      </w:r>
      <w:r>
        <w:rPr>
          <w:spacing w:val="-1"/>
        </w:rPr>
        <w:t xml:space="preserve"> </w:t>
      </w:r>
      <w:r>
        <w:t xml:space="preserve">8</w:t>
      </w:r>
      <w:r>
        <w:rPr>
          <w:spacing w:val="-4"/>
        </w:rPr>
        <w:t xml:space="preserve"> </w:t>
      </w:r>
      <w:r>
        <w:t xml:space="preserve">below</w:t>
      </w:r>
      <w:r>
        <w:rPr>
          <w:spacing w:val="-2"/>
        </w:rPr>
        <w:t xml:space="preserve"> </w:t>
      </w:r>
      <w:r>
        <w:t xml:space="preserve">summarises</w:t>
      </w:r>
      <w:r>
        <w:rPr>
          <w:spacing w:val="-2"/>
        </w:rPr>
        <w:t xml:space="preserve"> </w:t>
      </w:r>
      <w:r>
        <w:t xml:space="preserve">the</w:t>
      </w:r>
      <w:r>
        <w:rPr>
          <w:spacing w:val="-2"/>
        </w:rPr>
        <w:t xml:space="preserve"> </w:t>
      </w:r>
      <w:r>
        <w:t xml:space="preserve">site</w:t>
      </w:r>
      <w:r>
        <w:rPr>
          <w:spacing w:val="-1"/>
        </w:rPr>
        <w:t xml:space="preserve"> </w:t>
      </w:r>
      <w:r>
        <w:t xml:space="preserve">subsoil</w:t>
      </w:r>
      <w:r>
        <w:rPr>
          <w:spacing w:val="-3"/>
        </w:rPr>
        <w:t xml:space="preserve"> </w:t>
      </w:r>
      <w:r>
        <w:t xml:space="preserve">with</w:t>
      </w:r>
      <w:r>
        <w:rPr>
          <w:spacing w:val="-1"/>
        </w:rPr>
        <w:t xml:space="preserve"> </w:t>
      </w:r>
      <w:r>
        <w:t xml:space="preserve">respect</w:t>
      </w:r>
      <w:r>
        <w:rPr>
          <w:spacing w:val="-2"/>
        </w:rPr>
        <w:t xml:space="preserve"> </w:t>
      </w:r>
      <w:r>
        <w:t xml:space="preserve">to</w:t>
      </w:r>
      <w:r>
        <w:rPr>
          <w:spacing w:val="-2"/>
        </w:rPr>
        <w:t xml:space="preserve"> </w:t>
      </w:r>
      <w:r>
        <w:t xml:space="preserve">the</w:t>
      </w:r>
      <w:r>
        <w:rPr>
          <w:spacing w:val="-2"/>
        </w:rPr>
        <w:t xml:space="preserve"> </w:t>
      </w:r>
      <w:r>
        <w:t xml:space="preserve">definition</w:t>
      </w:r>
      <w:r>
        <w:rPr>
          <w:spacing w:val="-1"/>
        </w:rPr>
        <w:t xml:space="preserve"> </w:t>
      </w:r>
      <w:r>
        <w:t xml:space="preserve">of</w:t>
      </w:r>
      <w:r>
        <w:rPr>
          <w:spacing w:val="-1"/>
        </w:rPr>
        <w:t xml:space="preserve"> </w:t>
      </w:r>
      <w:r>
        <w:t xml:space="preserve">‘good</w:t>
      </w:r>
      <w:r>
        <w:rPr>
          <w:spacing w:val="-3"/>
        </w:rPr>
        <w:t xml:space="preserve"> </w:t>
      </w:r>
      <w:r>
        <w:t xml:space="preserve">ground’</w:t>
      </w:r>
      <w:r>
        <w:rPr>
          <w:spacing w:val="-3"/>
        </w:rPr>
        <w:t xml:space="preserve"> </w:t>
      </w:r>
      <w:r>
        <w:t xml:space="preserve">as</w:t>
      </w:r>
      <w:r>
        <w:rPr>
          <w:spacing w:val="-3"/>
        </w:rPr>
        <w:t xml:space="preserve"> </w:t>
      </w:r>
      <w:r>
        <w:t xml:space="preserve">defined</w:t>
      </w:r>
      <w:r>
        <w:rPr>
          <w:spacing w:val="-3"/>
        </w:rPr>
        <w:t xml:space="preserve"> </w:t>
      </w:r>
      <w:r>
        <w:t xml:space="preserve">by</w:t>
      </w:r>
      <w:r>
        <w:rPr>
          <w:spacing w:val="-3"/>
        </w:rPr>
        <w:t xml:space="preserve"> </w:t>
      </w:r>
      <w:r>
        <w:t xml:space="preserve">NZS 3604:</w:t>
      </w:r>
      <w:r>
        <w:rPr>
          <w:spacing w:val="-1"/>
        </w:rPr>
        <w:t xml:space="preserve"> </w:t>
      </w:r>
      <w:r>
        <w:t xml:space="preserve">2011.</w:t>
      </w:r>
    </w:p>
    <w:p w:rsidR="00A154E5">
      <w:pPr>
        <w:pStyle w:val="Heading4"/>
        <w:spacing w:before="122"/>
      </w:pPr>
      <w:r>
        <w:t xml:space="preserve">Table</w:t>
      </w:r>
      <w:r>
        <w:rPr>
          <w:spacing w:val="-5"/>
        </w:rPr>
        <w:t xml:space="preserve"> </w:t>
      </w:r>
      <w:r>
        <w:t xml:space="preserve">8:</w:t>
      </w:r>
      <w:r>
        <w:rPr>
          <w:spacing w:val="-3"/>
        </w:rPr>
        <w:t xml:space="preserve"> </w:t>
      </w:r>
      <w:r>
        <w:t xml:space="preserve">‘Good</w:t>
      </w:r>
      <w:r>
        <w:rPr>
          <w:spacing w:val="-2"/>
        </w:rPr>
        <w:t xml:space="preserve"> </w:t>
      </w:r>
      <w:r>
        <w:t xml:space="preserve">ground’</w:t>
      </w:r>
      <w:r>
        <w:rPr>
          <w:spacing w:val="-3"/>
        </w:rPr>
        <w:t xml:space="preserve"> </w:t>
      </w:r>
      <w:r>
        <w:rPr>
          <w:spacing w:val="-2"/>
        </w:rPr>
        <w:t xml:space="preserve">assessment</w:t>
      </w:r>
    </w:p>
    <w:p w:rsidR="00A154E5">
      <w:pPr>
        <w:pStyle w:val="BodyText"/>
        <w:rPr>
          <w:b/>
          <w:sz w:val="17"/>
        </w:rPr>
      </w:pPr>
    </w:p>
    <w:tbl>
      <w:tblPr>
        <w:tblStyle w:val="NormalTable"/>
        <w:tblW w:w="0" w:type="auto"/>
        <w:tblCellSpacing w:w="44" w:type="dxa"/>
        <w:tblInd w:w="260" w:type="dxa"/>
        <w:tblLayout w:type="fixed"/>
        <w:tblCellMar>
          <w:left w:w="0" w:type="dxa"/>
          <w:right w:w="0" w:type="dxa"/>
        </w:tblCellMar>
        <w:tblLook w:val="01E0"/>
      </w:tblPr>
      <w:tblGrid>
        <w:gridCol w:w="1795"/>
        <w:gridCol w:w="1996"/>
        <w:gridCol w:w="2084"/>
        <w:gridCol w:w="3519"/>
      </w:tblGrid>
      <w:tr w14:paraId="35A73B55" w14:textId="77777777">
        <w:tblPrEx>
          <w:tblW w:w="0" w:type="auto"/>
          <w:tblCellSpacing w:w="44" w:type="dxa"/>
          <w:tblInd w:w="260" w:type="dxa"/>
          <w:tblLayout w:type="fixed"/>
          <w:tblCellMar>
            <w:left w:w="0" w:type="dxa"/>
            <w:right w:w="0" w:type="dxa"/>
          </w:tblCellMar>
          <w:tblLook w:val="01E0"/>
        </w:tblPrEx>
        <w:trPr>
          <w:trHeight w:val="911"/>
          <w:tblCellSpacing w:w="44" w:type="dxa"/>
        </w:trPr>
        <w:tc>
          <w:tcPr>
            <w:tcW w:w="1795" w:type="dxa"/>
            <w:tcBorders>
              <w:top w:val="nil"/>
              <w:left w:val="nil"/>
            </w:tcBorders>
            <w:shd w:val="clear" w:color="auto" w:fill="48B757"/>
          </w:tcPr>
          <w:p w:rsidR="00A154E5">
            <w:pPr>
              <w:pStyle w:val="TableParagraph"/>
              <w:spacing w:before="81" w:line="264" w:lineRule="auto"/>
              <w:ind w:left="466" w:hanging="359"/>
              <w:rPr>
                <w:b/>
              </w:rPr>
            </w:pPr>
            <w:r>
              <w:rPr>
                <w:b/>
                <w:color w:val="FFFFFF"/>
                <w:spacing w:val="-2"/>
              </w:rPr>
              <w:t xml:space="preserve">GEOTECHNICAL HAZARD</w:t>
            </w:r>
          </w:p>
        </w:tc>
        <w:tc>
          <w:tcPr>
            <w:tcW w:w="4080" w:type="dxa"/>
            <w:gridSpan w:val="2"/>
            <w:tcBorders>
              <w:top w:val="nil"/>
            </w:tcBorders>
            <w:shd w:val="clear" w:color="auto" w:fill="48B757"/>
          </w:tcPr>
          <w:p w:rsidR="00A154E5">
            <w:pPr>
              <w:pStyle w:val="TableParagraph"/>
              <w:spacing w:before="81"/>
              <w:ind w:left="2"/>
              <w:jc w:val="center"/>
              <w:rPr>
                <w:b/>
              </w:rPr>
            </w:pPr>
            <w:r>
              <w:rPr>
                <w:b/>
                <w:color w:val="FFFFFF"/>
              </w:rPr>
              <w:t xml:space="preserve">NZS</w:t>
            </w:r>
            <w:r>
              <w:rPr>
                <w:b/>
                <w:color w:val="FFFFFF"/>
                <w:spacing w:val="-3"/>
              </w:rPr>
              <w:t xml:space="preserve"> </w:t>
            </w:r>
            <w:r>
              <w:rPr>
                <w:b/>
                <w:color w:val="FFFFFF"/>
                <w:spacing w:val="-4"/>
              </w:rPr>
              <w:t xml:space="preserve">3604</w:t>
            </w:r>
          </w:p>
          <w:p w:rsidR="00A154E5">
            <w:pPr>
              <w:pStyle w:val="TableParagraph"/>
              <w:tabs>
                <w:tab w:val="left" w:pos="1882"/>
              </w:tabs>
              <w:spacing w:before="146"/>
              <w:ind w:left="2"/>
              <w:jc w:val="center"/>
              <w:rPr>
                <w:b/>
              </w:rPr>
            </w:pPr>
            <w:r>
              <w:rPr>
                <w:b/>
                <w:color w:val="FFFFFF"/>
              </w:rPr>
              <w:t xml:space="preserve">GOOD</w:t>
            </w:r>
            <w:r>
              <w:rPr>
                <w:b/>
                <w:color w:val="FFFFFF"/>
                <w:spacing w:val="-3"/>
              </w:rPr>
              <w:t xml:space="preserve"> </w:t>
            </w:r>
            <w:r>
              <w:rPr>
                <w:b/>
                <w:color w:val="FFFFFF"/>
                <w:spacing w:val="-2"/>
              </w:rPr>
              <w:t xml:space="preserve">GROUND</w:t>
            </w:r>
            <w:r>
              <w:rPr>
                <w:b/>
                <w:color w:val="FFFFFF"/>
              </w:rPr>
              <w:tab/>
            </w:r>
            <w:r>
              <w:rPr>
                <w:b/>
                <w:color w:val="FFFFFF"/>
              </w:rPr>
              <w:t xml:space="preserve">NOT</w:t>
            </w:r>
            <w:r>
              <w:rPr>
                <w:b/>
                <w:color w:val="FFFFFF"/>
                <w:spacing w:val="-5"/>
              </w:rPr>
              <w:t xml:space="preserve"> </w:t>
            </w:r>
            <w:r>
              <w:rPr>
                <w:b/>
                <w:color w:val="FFFFFF"/>
              </w:rPr>
              <w:t xml:space="preserve">GOOD</w:t>
            </w:r>
            <w:r>
              <w:rPr>
                <w:b/>
                <w:color w:val="FFFFFF"/>
                <w:spacing w:val="-3"/>
              </w:rPr>
              <w:t xml:space="preserve"> </w:t>
            </w:r>
            <w:r>
              <w:rPr>
                <w:b/>
                <w:color w:val="FFFFFF"/>
                <w:spacing w:val="-2"/>
              </w:rPr>
              <w:t xml:space="preserve">GROUND</w:t>
            </w:r>
          </w:p>
        </w:tc>
        <w:tc>
          <w:tcPr>
            <w:tcW w:w="3519" w:type="dxa"/>
            <w:tcBorders>
              <w:top w:val="nil"/>
              <w:right w:val="nil"/>
            </w:tcBorders>
            <w:shd w:val="clear" w:color="auto" w:fill="48B757"/>
          </w:tcPr>
          <w:p w:rsidR="00A154E5">
            <w:pPr>
              <w:pStyle w:val="TableParagraph"/>
              <w:spacing w:before="81"/>
              <w:ind w:left="1163"/>
              <w:rPr>
                <w:b/>
              </w:rPr>
            </w:pPr>
            <w:r>
              <w:rPr>
                <w:b/>
                <w:color w:val="FFFFFF"/>
                <w:spacing w:val="-2"/>
              </w:rPr>
              <w:t xml:space="preserve">COMMENTS</w:t>
            </w:r>
          </w:p>
        </w:tc>
      </w:tr>
      <w:tr w14:paraId="7CBD159D" w14:textId="77777777">
        <w:tblPrEx>
          <w:tblW w:w="0" w:type="auto"/>
          <w:tblCellSpacing w:w="44" w:type="dxa"/>
          <w:tblInd w:w="260" w:type="dxa"/>
          <w:tblLayout w:type="fixed"/>
          <w:tblCellMar>
            <w:left w:w="0" w:type="dxa"/>
            <w:right w:w="0" w:type="dxa"/>
          </w:tblCellMar>
          <w:tblLook w:val="01E0"/>
        </w:tblPrEx>
        <w:trPr>
          <w:trHeight w:val="570"/>
          <w:tblCellSpacing w:w="44" w:type="dxa"/>
        </w:trPr>
        <w:tc>
          <w:tcPr>
            <w:tcW w:w="1795" w:type="dxa"/>
            <w:tcBorders>
              <w:left w:val="nil"/>
            </w:tcBorders>
            <w:shd w:val="clear" w:color="auto" w:fill="F1F1F1"/>
          </w:tcPr>
          <w:p w:rsidR="00A154E5">
            <w:pPr>
              <w:pStyle w:val="TableParagraph"/>
              <w:spacing w:before="41"/>
              <w:ind w:left="64"/>
              <w:rPr>
                <w:rFonts w:ascii="Calibri"/>
                <w:sz w:val="20"/>
              </w:rPr>
            </w:pPr>
            <w:commentRangeStart w:id="126"/>
            <w:r>
              <w:rPr>
                <w:rFonts w:ascii="Calibri"/>
                <w:spacing w:val="-2"/>
                <w:sz w:val="20"/>
              </w:rPr>
              <w:t xml:space="preserve">Settlement</w:t>
            </w:r>
            <w:r>
              <w:commentReference w:id="126"/>
            </w:r>
            <w:commentRangeEnd w:id="126"/>
          </w:p>
        </w:tc>
        <w:tc>
          <w:tcPr>
            <w:tcW w:w="1996" w:type="dxa"/>
            <w:shd w:val="clear" w:color="auto" w:fill="F1F1F1"/>
          </w:tcPr>
          <w:p w:rsidR="00A154E5">
            <w:pPr>
              <w:pStyle w:val="TableParagraph"/>
              <w:rPr>
                <w:rFonts w:ascii="Times New Roman"/>
                <w:sz w:val="20"/>
              </w:rPr>
            </w:pPr>
          </w:p>
        </w:tc>
        <w:tc>
          <w:tcPr>
            <w:tcW w:w="1995" w:type="dxa"/>
            <w:shd w:val="clear" w:color="auto" w:fill="F1F1F1"/>
          </w:tcPr>
          <w:p w:rsidR="00A154E5">
            <w:pPr>
              <w:pStyle w:val="TableParagraph"/>
              <w:spacing w:before="40"/>
              <w:ind w:left="1"/>
              <w:jc w:val="center"/>
              <w:rPr>
                <w:rFonts w:ascii="Segoe UI Emoji" w:hAnsi="Segoe UI Emoji"/>
                <w:sz w:val="20"/>
              </w:rPr>
            </w:pPr>
            <w:r>
              <w:rPr>
                <w:rFonts w:ascii="Segoe UI Emoji" w:hAnsi="Segoe UI Emoji"/>
                <w:spacing w:val="-10"/>
                <w:sz w:val="20"/>
              </w:rPr>
              <w:t xml:space="preserve">✔</w:t>
            </w:r>
          </w:p>
        </w:tc>
        <w:tc>
          <w:tcPr>
            <w:tcW w:w="3519" w:type="dxa"/>
            <w:tcBorders>
              <w:right w:val="nil"/>
            </w:tcBorders>
            <w:shd w:val="clear" w:color="auto" w:fill="F1F1F1"/>
          </w:tcPr>
          <w:p w:rsidR="00A154E5">
            <w:pPr>
              <w:pStyle w:val="TableParagraph"/>
              <w:spacing w:before="41"/>
              <w:ind w:left="64"/>
              <w:rPr>
                <w:rFonts w:ascii="Calibri"/>
                <w:sz w:val="20"/>
              </w:rPr>
            </w:pPr>
            <w:r>
              <w:rPr>
                <w:rFonts w:ascii="Calibri"/>
                <w:sz w:val="20"/>
              </w:rPr>
              <w:t xml:space="preserve">Specific</w:t>
            </w:r>
            <w:r>
              <w:rPr>
                <w:rFonts w:ascii="Calibri"/>
                <w:spacing w:val="-10"/>
                <w:sz w:val="20"/>
              </w:rPr>
              <w:t xml:space="preserve"> </w:t>
            </w:r>
            <w:r>
              <w:rPr>
                <w:rFonts w:ascii="Calibri"/>
                <w:sz w:val="20"/>
              </w:rPr>
              <w:t xml:space="preserve">design</w:t>
            </w:r>
            <w:r>
              <w:rPr>
                <w:rFonts w:ascii="Calibri"/>
                <w:spacing w:val="-9"/>
                <w:sz w:val="20"/>
              </w:rPr>
              <w:t xml:space="preserve"> </w:t>
            </w:r>
            <w:r>
              <w:rPr>
                <w:rFonts w:ascii="Calibri"/>
                <w:sz w:val="20"/>
              </w:rPr>
              <w:t xml:space="preserve">required,</w:t>
            </w:r>
            <w:r>
              <w:rPr>
                <w:rFonts w:ascii="Calibri"/>
                <w:spacing w:val="-9"/>
                <w:sz w:val="20"/>
              </w:rPr>
              <w:t xml:space="preserve"> </w:t>
            </w:r>
            <w:r>
              <w:rPr>
                <w:rFonts w:ascii="Calibri"/>
                <w:sz w:val="20"/>
              </w:rPr>
              <w:t xml:space="preserve">due</w:t>
            </w:r>
            <w:r>
              <w:rPr>
                <w:rFonts w:ascii="Calibri"/>
                <w:spacing w:val="-10"/>
                <w:sz w:val="20"/>
              </w:rPr>
              <w:t xml:space="preserve"> </w:t>
            </w:r>
            <w:r>
              <w:rPr>
                <w:rFonts w:ascii="Calibri"/>
                <w:sz w:val="20"/>
              </w:rPr>
              <w:t xml:space="preserve">to</w:t>
            </w:r>
            <w:r>
              <w:rPr>
                <w:rFonts w:ascii="Calibri"/>
                <w:spacing w:val="-9"/>
                <w:sz w:val="20"/>
              </w:rPr>
              <w:t xml:space="preserve"> </w:t>
            </w:r>
            <w:r>
              <w:rPr>
                <w:rFonts w:ascii="Calibri"/>
                <w:sz w:val="20"/>
              </w:rPr>
              <w:t xml:space="preserve">variable and compressible ground conditions.</w:t>
            </w:r>
          </w:p>
        </w:tc>
      </w:tr>
      <w:tr w14:paraId="2A38964C" w14:textId="77777777">
        <w:tblPrEx>
          <w:tblW w:w="0" w:type="auto"/>
          <w:tblCellSpacing w:w="44" w:type="dxa"/>
          <w:tblInd w:w="260" w:type="dxa"/>
          <w:tblLayout w:type="fixed"/>
          <w:tblCellMar>
            <w:left w:w="0" w:type="dxa"/>
            <w:right w:w="0" w:type="dxa"/>
          </w:tblCellMar>
          <w:tblLook w:val="01E0"/>
        </w:tblPrEx>
        <w:trPr>
          <w:trHeight w:val="3253"/>
          <w:tblCellSpacing w:w="44" w:type="dxa"/>
        </w:trPr>
        <w:tc>
          <w:tcPr>
            <w:tcW w:w="1795" w:type="dxa"/>
            <w:tcBorders>
              <w:left w:val="nil"/>
            </w:tcBorders>
            <w:shd w:val="clear" w:color="auto" w:fill="F1F1F1"/>
          </w:tcPr>
          <w:p w:rsidR="00A154E5">
            <w:pPr>
              <w:pStyle w:val="TableParagraph"/>
              <w:spacing w:before="39"/>
              <w:ind w:left="64"/>
              <w:rPr>
                <w:rFonts w:ascii="Calibri"/>
                <w:sz w:val="20"/>
              </w:rPr>
            </w:pPr>
            <w:r>
              <w:rPr>
                <w:rFonts w:ascii="Calibri"/>
                <w:sz w:val="20"/>
              </w:rPr>
              <w:t xml:space="preserve">Bearing</w:t>
            </w:r>
            <w:r>
              <w:rPr>
                <w:rFonts w:ascii="Calibri"/>
                <w:spacing w:val="-9"/>
                <w:sz w:val="20"/>
              </w:rPr>
              <w:t xml:space="preserve"> </w:t>
            </w:r>
            <w:r>
              <w:rPr>
                <w:rFonts w:ascii="Calibri"/>
                <w:spacing w:val="-2"/>
                <w:sz w:val="20"/>
              </w:rPr>
              <w:t xml:space="preserve">Capacity</w:t>
            </w:r>
          </w:p>
        </w:tc>
        <w:tc>
          <w:tcPr>
            <w:tcW w:w="1996" w:type="dxa"/>
            <w:shd w:val="clear" w:color="auto" w:fill="F1F1F1"/>
          </w:tcPr>
          <w:p w:rsidR="00A154E5">
            <w:pPr>
              <w:pStyle w:val="TableParagraph"/>
              <w:rPr>
                <w:rFonts w:ascii="Times New Roman"/>
                <w:sz w:val="20"/>
              </w:rPr>
            </w:pPr>
          </w:p>
        </w:tc>
        <w:tc>
          <w:tcPr>
            <w:tcW w:w="1995" w:type="dxa"/>
            <w:shd w:val="clear" w:color="auto" w:fill="F1F1F1"/>
          </w:tcPr>
          <w:p w:rsidR="00A154E5">
            <w:pPr>
              <w:pStyle w:val="TableParagraph"/>
              <w:spacing w:before="38"/>
              <w:ind w:left="1"/>
              <w:jc w:val="center"/>
              <w:rPr>
                <w:rFonts w:ascii="Segoe UI Emoji" w:hAnsi="Segoe UI Emoji"/>
                <w:sz w:val="20"/>
              </w:rPr>
            </w:pPr>
            <w:r>
              <w:rPr>
                <w:rFonts w:ascii="Segoe UI Emoji" w:hAnsi="Segoe UI Emoji"/>
                <w:spacing w:val="-10"/>
                <w:sz w:val="20"/>
              </w:rPr>
              <w:t xml:space="preserve">✔</w:t>
            </w:r>
          </w:p>
        </w:tc>
        <w:tc>
          <w:tcPr>
            <w:tcW w:w="3519" w:type="dxa"/>
            <w:tcBorders>
              <w:right w:val="nil"/>
            </w:tcBorders>
            <w:shd w:val="clear" w:color="auto" w:fill="F1F1F1"/>
          </w:tcPr>
          <w:p w:rsidR="00A154E5">
            <w:pPr>
              <w:pStyle w:val="TableParagraph"/>
              <w:spacing w:before="39"/>
              <w:ind w:left="64" w:right="79"/>
              <w:rPr>
                <w:rFonts w:ascii="Calibri" w:hAnsi="Calibri"/>
                <w:sz w:val="20"/>
              </w:rPr>
            </w:pPr>
            <w:r>
              <w:rPr>
                <w:rFonts w:ascii="Calibri" w:hAnsi="Calibri"/>
                <w:sz w:val="20"/>
              </w:rPr>
              <w:t xml:space="preserve">Good</w:t>
            </w:r>
            <w:r>
              <w:rPr>
                <w:rFonts w:ascii="Calibri" w:hAnsi="Calibri"/>
                <w:spacing w:val="-9"/>
                <w:sz w:val="20"/>
              </w:rPr>
              <w:t xml:space="preserve"> </w:t>
            </w:r>
            <w:r>
              <w:rPr>
                <w:rFonts w:ascii="Calibri" w:hAnsi="Calibri"/>
                <w:sz w:val="20"/>
              </w:rPr>
              <w:t xml:space="preserve">ground</w:t>
            </w:r>
            <w:r>
              <w:rPr>
                <w:rFonts w:ascii="Calibri" w:hAnsi="Calibri"/>
                <w:spacing w:val="-9"/>
                <w:sz w:val="20"/>
              </w:rPr>
              <w:t xml:space="preserve"> </w:t>
            </w:r>
            <w:r>
              <w:rPr>
                <w:rFonts w:ascii="Calibri" w:hAnsi="Calibri"/>
                <w:sz w:val="20"/>
              </w:rPr>
              <w:t xml:space="preserve">conditions</w:t>
            </w:r>
            <w:r>
              <w:rPr>
                <w:rFonts w:ascii="Calibri" w:hAnsi="Calibri"/>
                <w:spacing w:val="-10"/>
                <w:sz w:val="20"/>
              </w:rPr>
              <w:t xml:space="preserve"> </w:t>
            </w:r>
            <w:r>
              <w:rPr>
                <w:rFonts w:ascii="Calibri" w:hAnsi="Calibri"/>
                <w:sz w:val="20"/>
              </w:rPr>
              <w:t xml:space="preserve">may</w:t>
            </w:r>
            <w:r>
              <w:rPr>
                <w:rFonts w:ascii="Calibri" w:hAnsi="Calibri"/>
                <w:spacing w:val="-8"/>
                <w:sz w:val="20"/>
              </w:rPr>
              <w:t xml:space="preserve"> </w:t>
            </w:r>
            <w:r>
              <w:rPr>
                <w:rFonts w:ascii="Calibri" w:hAnsi="Calibri"/>
                <w:sz w:val="20"/>
              </w:rPr>
              <w:t xml:space="preserve">be</w:t>
            </w:r>
            <w:r>
              <w:rPr>
                <w:rFonts w:ascii="Calibri" w:hAnsi="Calibri"/>
                <w:spacing w:val="-10"/>
                <w:sz w:val="20"/>
              </w:rPr>
              <w:t xml:space="preserve"> </w:t>
            </w:r>
            <w:r>
              <w:rPr>
                <w:rFonts w:ascii="Calibri" w:hAnsi="Calibri"/>
                <w:sz w:val="20"/>
              </w:rPr>
              <w:t xml:space="preserve">achieved (subject to foundation design) if the foundation subgrade comprises a stiff “crust” in excess of 1.0m below the base of the footings. The stiff crust should comprise material with a shear strength in excess of 80kPa. Strip footings should be limited to a width of 1.0m with pad footings are limited to a width of 1.5m. This may be achievable in the north western region of the site, but is not anticipated to be achieved in the south eastern region of the site.</w:t>
            </w:r>
          </w:p>
        </w:tc>
      </w:tr>
      <w:tr w14:paraId="27DC09AD" w14:textId="77777777">
        <w:tblPrEx>
          <w:tblW w:w="0" w:type="auto"/>
          <w:tblCellSpacing w:w="44" w:type="dxa"/>
          <w:tblInd w:w="260" w:type="dxa"/>
          <w:tblLayout w:type="fixed"/>
          <w:tblCellMar>
            <w:left w:w="0" w:type="dxa"/>
            <w:right w:w="0" w:type="dxa"/>
          </w:tblCellMar>
          <w:tblLook w:val="01E0"/>
        </w:tblPrEx>
        <w:trPr>
          <w:trHeight w:val="813"/>
          <w:tblCellSpacing w:w="44" w:type="dxa"/>
        </w:trPr>
        <w:tc>
          <w:tcPr>
            <w:tcW w:w="1795" w:type="dxa"/>
            <w:tcBorders>
              <w:left w:val="nil"/>
              <w:bottom w:val="nil"/>
            </w:tcBorders>
            <w:shd w:val="clear" w:color="auto" w:fill="F1F1F1"/>
          </w:tcPr>
          <w:p w:rsidR="00A154E5">
            <w:pPr>
              <w:pStyle w:val="TableParagraph"/>
              <w:spacing w:before="39"/>
              <w:ind w:left="64"/>
              <w:rPr>
                <w:rFonts w:ascii="Calibri"/>
                <w:sz w:val="20"/>
              </w:rPr>
            </w:pPr>
            <w:r>
              <w:rPr>
                <w:rFonts w:ascii="Calibri"/>
                <w:spacing w:val="-2"/>
                <w:sz w:val="20"/>
              </w:rPr>
              <w:t xml:space="preserve">Shrink/Swell</w:t>
            </w:r>
          </w:p>
        </w:tc>
        <w:tc>
          <w:tcPr>
            <w:tcW w:w="1996" w:type="dxa"/>
            <w:tcBorders>
              <w:bottom w:val="nil"/>
            </w:tcBorders>
            <w:shd w:val="clear" w:color="auto" w:fill="F1F1F1"/>
          </w:tcPr>
          <w:p w:rsidR="00A154E5">
            <w:pPr>
              <w:pStyle w:val="TableParagraph"/>
              <w:rPr>
                <w:rFonts w:ascii="Times New Roman"/>
                <w:sz w:val="20"/>
              </w:rPr>
            </w:pPr>
          </w:p>
        </w:tc>
        <w:tc>
          <w:tcPr>
            <w:tcW w:w="1995" w:type="dxa"/>
            <w:tcBorders>
              <w:bottom w:val="nil"/>
            </w:tcBorders>
            <w:shd w:val="clear" w:color="auto" w:fill="F1F1F1"/>
          </w:tcPr>
          <w:p w:rsidR="00A154E5">
            <w:pPr>
              <w:pStyle w:val="TableParagraph"/>
              <w:spacing w:before="38"/>
              <w:ind w:left="1"/>
              <w:jc w:val="center"/>
              <w:rPr>
                <w:rFonts w:ascii="Segoe UI Emoji" w:hAnsi="Segoe UI Emoji"/>
                <w:sz w:val="20"/>
              </w:rPr>
            </w:pPr>
            <w:r>
              <w:rPr>
                <w:rFonts w:ascii="Segoe UI Emoji" w:hAnsi="Segoe UI Emoji"/>
                <w:spacing w:val="-10"/>
                <w:sz w:val="20"/>
              </w:rPr>
              <w:t xml:space="preserve">✔</w:t>
            </w:r>
          </w:p>
        </w:tc>
        <w:tc>
          <w:tcPr>
            <w:tcW w:w="3519" w:type="dxa"/>
            <w:tcBorders>
              <w:bottom w:val="nil"/>
              <w:right w:val="nil"/>
            </w:tcBorders>
            <w:shd w:val="clear" w:color="auto" w:fill="F1F1F1"/>
          </w:tcPr>
          <w:p w:rsidR="00A154E5">
            <w:pPr>
              <w:pStyle w:val="TableParagraph"/>
              <w:spacing w:before="39"/>
              <w:ind w:left="64" w:right="79"/>
              <w:rPr>
                <w:rFonts w:ascii="Calibri" w:hAnsi="Calibri"/>
                <w:sz w:val="20"/>
              </w:rPr>
            </w:pPr>
            <w:r>
              <w:rPr>
                <w:rFonts w:ascii="Calibri" w:hAnsi="Calibri"/>
                <w:sz w:val="20"/>
              </w:rPr>
              <w:t xml:space="preserve">Estimated</w:t>
            </w:r>
            <w:r>
              <w:rPr>
                <w:rFonts w:ascii="Calibri" w:hAnsi="Calibri"/>
                <w:spacing w:val="-12"/>
                <w:sz w:val="20"/>
              </w:rPr>
              <w:t xml:space="preserve"> </w:t>
            </w:r>
            <w:r>
              <w:rPr>
                <w:rFonts w:ascii="Calibri" w:hAnsi="Calibri"/>
                <w:sz w:val="20"/>
              </w:rPr>
              <w:t xml:space="preserve">seasonal</w:t>
            </w:r>
            <w:r>
              <w:rPr>
                <w:rFonts w:ascii="Calibri" w:hAnsi="Calibri"/>
                <w:spacing w:val="-8"/>
                <w:sz w:val="20"/>
              </w:rPr>
              <w:t xml:space="preserve"> </w:t>
            </w:r>
            <w:r>
              <w:rPr>
                <w:rFonts w:ascii="Calibri" w:hAnsi="Calibri"/>
                <w:sz w:val="20"/>
              </w:rPr>
              <w:t xml:space="preserve">movement</w:t>
            </w:r>
            <w:r>
              <w:rPr>
                <w:rFonts w:ascii="Calibri" w:hAnsi="Calibri"/>
                <w:spacing w:val="-11"/>
                <w:sz w:val="20"/>
              </w:rPr>
              <w:t xml:space="preserve"> </w:t>
            </w:r>
            <w:r>
              <w:rPr>
                <w:rFonts w:ascii="Calibri" w:hAnsi="Calibri"/>
                <w:sz w:val="20"/>
              </w:rPr>
              <w:t xml:space="preserve">of</w:t>
            </w:r>
            <w:r>
              <w:rPr>
                <w:rFonts w:ascii="Calibri" w:hAnsi="Calibri"/>
                <w:spacing w:val="-12"/>
                <w:sz w:val="20"/>
              </w:rPr>
              <w:t xml:space="preserve"> </w:t>
            </w:r>
            <w:r>
              <w:rPr>
                <w:rFonts w:ascii="Calibri" w:hAnsi="Calibri"/>
                <w:sz w:val="20"/>
              </w:rPr>
              <w:t xml:space="preserve">class ‘H2’ between 60 and 75mm / year for volcanic ash soils.</w:t>
            </w:r>
          </w:p>
        </w:tc>
      </w:tr>
    </w:tbl>
    <w:p w:rsidR="00A154E5">
      <w:pPr>
        <w:pStyle w:val="BodyText"/>
        <w:spacing w:before="138"/>
        <w:rPr>
          <w:b/>
        </w:rPr>
      </w:pPr>
    </w:p>
    <w:p w:rsidR="00A154E5">
      <w:pPr>
        <w:pStyle w:val="ListParagraph"/>
        <w:numPr>
          <w:ilvl w:val="2"/>
          <w:numId w:val="11"/>
        </w:numPr>
        <w:tabs>
          <w:tab w:val="left" w:pos="840"/>
        </w:tabs>
        <w:ind w:left="840" w:hanging="720"/>
        <w:rPr>
          <w:b/>
          <w:sz w:val="24"/>
        </w:rPr>
      </w:pPr>
      <w:bookmarkStart w:id="127" w:name="_bookmark32"/>
      <w:bookmarkEnd w:id="127"/>
      <w:r>
        <w:rPr>
          <w:b/>
          <w:color w:val="4DBD34"/>
          <w:sz w:val="24"/>
        </w:rPr>
        <w:t xml:space="preserve">Driven</w:t>
      </w:r>
      <w:r>
        <w:rPr>
          <w:b/>
          <w:color w:val="4DBD34"/>
          <w:spacing w:val="-3"/>
          <w:sz w:val="24"/>
        </w:rPr>
        <w:t xml:space="preserve"> </w:t>
      </w:r>
      <w:r>
        <w:rPr>
          <w:b/>
          <w:color w:val="4DBD34"/>
          <w:sz w:val="24"/>
        </w:rPr>
        <w:t xml:space="preserve">timber</w:t>
      </w:r>
      <w:r>
        <w:rPr>
          <w:b/>
          <w:color w:val="4DBD34"/>
          <w:spacing w:val="-1"/>
          <w:sz w:val="24"/>
        </w:rPr>
        <w:t xml:space="preserve"> </w:t>
      </w:r>
      <w:r>
        <w:rPr>
          <w:b/>
          <w:color w:val="4DBD34"/>
          <w:sz w:val="24"/>
        </w:rPr>
        <w:t xml:space="preserve">pile</w:t>
      </w:r>
      <w:r>
        <w:rPr>
          <w:b/>
          <w:color w:val="4DBD34"/>
          <w:spacing w:val="-2"/>
          <w:sz w:val="24"/>
        </w:rPr>
        <w:t xml:space="preserve"> foundations</w:t>
      </w:r>
    </w:p>
    <w:p w:rsidR="00A154E5">
      <w:pPr>
        <w:pStyle w:val="BodyText"/>
        <w:spacing w:before="26"/>
        <w:rPr>
          <w:b/>
          <w:sz w:val="24"/>
        </w:rPr>
      </w:pPr>
    </w:p>
    <w:p w:rsidR="00A154E5">
      <w:pPr>
        <w:pStyle w:val="BodyText"/>
        <w:spacing w:line="264" w:lineRule="auto"/>
        <w:ind w:left="120"/>
      </w:pPr>
      <w:r>
        <w:t xml:space="preserve">Piled</w:t>
      </w:r>
      <w:r>
        <w:rPr>
          <w:spacing w:val="-3"/>
        </w:rPr>
        <w:t xml:space="preserve"> </w:t>
      </w:r>
      <w:r>
        <w:t xml:space="preserve">foundations</w:t>
      </w:r>
      <w:r>
        <w:rPr>
          <w:spacing w:val="-3"/>
        </w:rPr>
        <w:t xml:space="preserve"> </w:t>
      </w:r>
      <w:r>
        <w:t xml:space="preserve">may</w:t>
      </w:r>
      <w:r>
        <w:rPr>
          <w:spacing w:val="-3"/>
        </w:rPr>
        <w:t xml:space="preserve"> </w:t>
      </w:r>
      <w:r>
        <w:t xml:space="preserve">be</w:t>
      </w:r>
      <w:r>
        <w:rPr>
          <w:spacing w:val="-1"/>
        </w:rPr>
        <w:t xml:space="preserve"> </w:t>
      </w:r>
      <w:r>
        <w:t xml:space="preserve">required</w:t>
      </w:r>
      <w:r>
        <w:rPr>
          <w:spacing w:val="-3"/>
        </w:rPr>
        <w:t xml:space="preserve"> </w:t>
      </w:r>
      <w:r>
        <w:t xml:space="preserve">for buildings</w:t>
      </w:r>
      <w:r>
        <w:rPr>
          <w:spacing w:val="-3"/>
        </w:rPr>
        <w:t xml:space="preserve"> </w:t>
      </w:r>
      <w:r>
        <w:t xml:space="preserve">taller</w:t>
      </w:r>
      <w:r>
        <w:rPr>
          <w:spacing w:val="-4"/>
        </w:rPr>
        <w:t xml:space="preserve"> </w:t>
      </w:r>
      <w:r>
        <w:t xml:space="preserve">than two</w:t>
      </w:r>
      <w:r>
        <w:rPr>
          <w:spacing w:val="-3"/>
        </w:rPr>
        <w:t xml:space="preserve"> </w:t>
      </w:r>
      <w:r>
        <w:t xml:space="preserve">to</w:t>
      </w:r>
      <w:r>
        <w:rPr>
          <w:spacing w:val="-2"/>
        </w:rPr>
        <w:t xml:space="preserve"> </w:t>
      </w:r>
      <w:r>
        <w:t xml:space="preserve">three</w:t>
      </w:r>
      <w:r>
        <w:rPr>
          <w:spacing w:val="-1"/>
        </w:rPr>
        <w:t xml:space="preserve"> </w:t>
      </w:r>
      <w:r>
        <w:t xml:space="preserve">storeys</w:t>
      </w:r>
      <w:r>
        <w:t xml:space="preserve">.</w:t>
      </w:r>
      <w:r>
        <w:rPr>
          <w:spacing w:val="-6"/>
        </w:rPr>
        <w:t xml:space="preserve"> </w:t>
      </w:r>
      <w:r>
        <w:t xml:space="preserve">300</w:t>
      </w:r>
      <w:r>
        <w:rPr>
          <w:spacing w:val="-1"/>
        </w:rPr>
        <w:t xml:space="preserve"> </w:t>
      </w:r>
      <w:r>
        <w:t xml:space="preserve">mm</w:t>
      </w:r>
      <w:r>
        <w:rPr>
          <w:spacing w:val="-3"/>
        </w:rPr>
        <w:t xml:space="preserve"> </w:t>
      </w:r>
      <w:r>
        <w:t xml:space="preserve">SED</w:t>
      </w:r>
      <w:r>
        <w:rPr>
          <w:spacing w:val="-1"/>
        </w:rPr>
        <w:t xml:space="preserve"> </w:t>
      </w:r>
      <w:r>
        <w:t xml:space="preserve">timber</w:t>
      </w:r>
      <w:r>
        <w:rPr>
          <w:spacing w:val="-2"/>
        </w:rPr>
        <w:t xml:space="preserve"> </w:t>
      </w:r>
      <w:r>
        <w:t xml:space="preserve">piles driven to approximately 8 to 11m depth at this site should achieve a geotechnical ultimate capacity of</w:t>
      </w:r>
    </w:p>
    <w:p w:rsidR="00A154E5">
      <w:pPr>
        <w:pStyle w:val="BodyText"/>
        <w:spacing w:line="264" w:lineRule="auto"/>
        <w:ind w:left="120"/>
      </w:pPr>
      <w:r>
        <w:t xml:space="preserve">approximately</w:t>
      </w:r>
      <w:r>
        <w:rPr>
          <w:spacing w:val="-2"/>
        </w:rPr>
        <w:t xml:space="preserve"> </w:t>
      </w:r>
      <w:r>
        <w:t xml:space="preserve">500 to</w:t>
      </w:r>
      <w:r>
        <w:rPr>
          <w:spacing w:val="-1"/>
        </w:rPr>
        <w:t xml:space="preserve"> </w:t>
      </w:r>
      <w:r>
        <w:t xml:space="preserve">700 </w:t>
      </w:r>
      <w:r>
        <w:t xml:space="preserve">kN</w:t>
      </w:r>
      <w:r>
        <w:rPr>
          <w:spacing w:val="-2"/>
        </w:rPr>
        <w:t xml:space="preserve"> </w:t>
      </w:r>
      <w:r>
        <w:t xml:space="preserve">(i.e.</w:t>
      </w:r>
      <w:r>
        <w:rPr>
          <w:spacing w:val="-2"/>
        </w:rPr>
        <w:t xml:space="preserve"> </w:t>
      </w:r>
      <w:r>
        <w:t xml:space="preserve">ULS capacity</w:t>
      </w:r>
      <w:r>
        <w:rPr>
          <w:spacing w:val="-1"/>
        </w:rPr>
        <w:t xml:space="preserve"> </w:t>
      </w:r>
      <w:r>
        <w:t xml:space="preserve">of</w:t>
      </w:r>
      <w:r>
        <w:rPr>
          <w:spacing w:val="-2"/>
        </w:rPr>
        <w:t xml:space="preserve"> </w:t>
      </w:r>
      <w:r>
        <w:t xml:space="preserve">250</w:t>
      </w:r>
      <w:r>
        <w:rPr>
          <w:spacing w:val="-1"/>
        </w:rPr>
        <w:t xml:space="preserve"> </w:t>
      </w:r>
      <w:r>
        <w:t xml:space="preserve">to</w:t>
      </w:r>
      <w:r>
        <w:rPr>
          <w:spacing w:val="-1"/>
        </w:rPr>
        <w:t xml:space="preserve"> </w:t>
      </w:r>
      <w:r>
        <w:t xml:space="preserve">350</w:t>
      </w:r>
      <w:r>
        <w:rPr>
          <w:spacing w:val="-1"/>
        </w:rPr>
        <w:t xml:space="preserve"> </w:t>
      </w:r>
      <w:r>
        <w:t xml:space="preserve">kN</w:t>
      </w:r>
      <w:r>
        <w:t xml:space="preserve">).</w:t>
      </w:r>
      <w:r>
        <w:rPr>
          <w:spacing w:val="-2"/>
        </w:rPr>
        <w:t xml:space="preserve"> </w:t>
      </w:r>
      <w:commentRangeStart w:id="128"/>
      <w:r>
        <w:t xml:space="preserve">Piles should be located at least 900 mm apart, or analysed for pile group effects.</w:t>
      </w:r>
      <w:r>
        <w:commentReference w:id="128"/>
      </w:r>
      <w:commentRangeEnd w:id="128"/>
      <w:r>
        <w:t xml:space="preserve"> Alternative piling options should be assessed by a Chartered</w:t>
      </w:r>
    </w:p>
    <w:p w:rsidR="00A154E5">
      <w:pPr>
        <w:pStyle w:val="BodyText"/>
        <w:spacing w:line="268" w:lineRule="exact"/>
        <w:ind w:left="120"/>
      </w:pPr>
      <w:r>
        <w:t xml:space="preserve">Professional</w:t>
      </w:r>
      <w:r>
        <w:rPr>
          <w:spacing w:val="-8"/>
        </w:rPr>
        <w:t xml:space="preserve"> </w:t>
      </w:r>
      <w:r>
        <w:t xml:space="preserve">Geotechnical</w:t>
      </w:r>
      <w:r>
        <w:rPr>
          <w:spacing w:val="-8"/>
        </w:rPr>
        <w:t xml:space="preserve"> </w:t>
      </w:r>
      <w:r>
        <w:rPr>
          <w:spacing w:val="-2"/>
        </w:rPr>
        <w:t xml:space="preserve">Engineer.</w:t>
      </w:r>
    </w:p>
    <w:p w:rsidR="00A154E5">
      <w:pPr>
        <w:pStyle w:val="BodyText"/>
        <w:spacing w:before="146"/>
        <w:ind w:left="120"/>
      </w:pPr>
      <w:r>
        <w:t xml:space="preserve">If</w:t>
      </w:r>
      <w:r>
        <w:rPr>
          <w:spacing w:val="-6"/>
        </w:rPr>
        <w:t xml:space="preserve"> </w:t>
      </w:r>
      <w:r>
        <w:t xml:space="preserve">loads</w:t>
      </w:r>
      <w:r>
        <w:rPr>
          <w:spacing w:val="-4"/>
        </w:rPr>
        <w:t xml:space="preserve"> </w:t>
      </w:r>
      <w:r>
        <w:t xml:space="preserve">are</w:t>
      </w:r>
      <w:r>
        <w:rPr>
          <w:spacing w:val="-3"/>
        </w:rPr>
        <w:t xml:space="preserve"> </w:t>
      </w:r>
      <w:r>
        <w:t xml:space="preserve">applied</w:t>
      </w:r>
      <w:r>
        <w:rPr>
          <w:spacing w:val="-4"/>
        </w:rPr>
        <w:t xml:space="preserve"> </w:t>
      </w:r>
      <w:r>
        <w:t xml:space="preserve">to</w:t>
      </w:r>
      <w:r>
        <w:rPr>
          <w:spacing w:val="-3"/>
        </w:rPr>
        <w:t xml:space="preserve"> </w:t>
      </w:r>
      <w:r>
        <w:t xml:space="preserve">the</w:t>
      </w:r>
      <w:r>
        <w:rPr>
          <w:spacing w:val="-3"/>
        </w:rPr>
        <w:t xml:space="preserve"> </w:t>
      </w:r>
      <w:r>
        <w:t xml:space="preserve">ground</w:t>
      </w:r>
      <w:r>
        <w:rPr>
          <w:spacing w:val="-4"/>
        </w:rPr>
        <w:t xml:space="preserve"> </w:t>
      </w:r>
      <w:r>
        <w:t xml:space="preserve">surface</w:t>
      </w:r>
      <w:r>
        <w:rPr>
          <w:spacing w:val="-2"/>
        </w:rPr>
        <w:t xml:space="preserve"> </w:t>
      </w:r>
      <w:r>
        <w:t xml:space="preserve">(e.g.</w:t>
      </w:r>
      <w:r>
        <w:rPr>
          <w:spacing w:val="-4"/>
        </w:rPr>
        <w:t xml:space="preserve"> </w:t>
      </w:r>
      <w:r>
        <w:t xml:space="preserve">placement</w:t>
      </w:r>
      <w:r>
        <w:rPr>
          <w:spacing w:val="-3"/>
        </w:rPr>
        <w:t xml:space="preserve"> </w:t>
      </w:r>
      <w:r>
        <w:t xml:space="preserve">of</w:t>
      </w:r>
      <w:r>
        <w:rPr>
          <w:spacing w:val="-4"/>
        </w:rPr>
        <w:t xml:space="preserve"> </w:t>
      </w:r>
      <w:r>
        <w:t xml:space="preserve">fill</w:t>
      </w:r>
      <w:r>
        <w:rPr>
          <w:spacing w:val="-4"/>
        </w:rPr>
        <w:t xml:space="preserve"> </w:t>
      </w:r>
      <w:r>
        <w:t xml:space="preserve">or</w:t>
      </w:r>
      <w:r>
        <w:rPr>
          <w:spacing w:val="-2"/>
        </w:rPr>
        <w:t xml:space="preserve"> </w:t>
      </w:r>
      <w:r>
        <w:t xml:space="preserve">structures</w:t>
      </w:r>
      <w:r>
        <w:rPr>
          <w:spacing w:val="-4"/>
        </w:rPr>
        <w:t xml:space="preserve"> </w:t>
      </w:r>
      <w:r>
        <w:t xml:space="preserve">on</w:t>
      </w:r>
      <w:r>
        <w:rPr>
          <w:spacing w:val="-2"/>
        </w:rPr>
        <w:t xml:space="preserve"> </w:t>
      </w:r>
      <w:r>
        <w:t xml:space="preserve">shallow</w:t>
      </w:r>
      <w:r>
        <w:rPr>
          <w:spacing w:val="-2"/>
        </w:rPr>
        <w:t xml:space="preserve"> foundations),</w:t>
      </w:r>
    </w:p>
    <w:p w:rsidR="00A154E5">
      <w:pPr>
        <w:pStyle w:val="BodyText"/>
        <w:spacing w:before="27" w:line="264" w:lineRule="auto"/>
        <w:ind w:left="120"/>
      </w:pPr>
      <w:r>
        <w:t xml:space="preserve">compression</w:t>
      </w:r>
      <w:r>
        <w:rPr>
          <w:spacing w:val="-1"/>
        </w:rPr>
        <w:t xml:space="preserve"> </w:t>
      </w:r>
      <w:r>
        <w:t xml:space="preserve">of</w:t>
      </w:r>
      <w:r>
        <w:rPr>
          <w:spacing w:val="-3"/>
        </w:rPr>
        <w:t xml:space="preserve"> </w:t>
      </w:r>
      <w:r>
        <w:t xml:space="preserve">the</w:t>
      </w:r>
      <w:r>
        <w:rPr>
          <w:spacing w:val="-4"/>
        </w:rPr>
        <w:t xml:space="preserve"> </w:t>
      </w:r>
      <w:r>
        <w:t xml:space="preserve">underlying</w:t>
      </w:r>
      <w:r>
        <w:rPr>
          <w:spacing w:val="-1"/>
        </w:rPr>
        <w:t xml:space="preserve"> </w:t>
      </w:r>
      <w:r>
        <w:t xml:space="preserve">soils</w:t>
      </w:r>
      <w:r>
        <w:rPr>
          <w:spacing w:val="-3"/>
        </w:rPr>
        <w:t xml:space="preserve"> </w:t>
      </w:r>
      <w:r>
        <w:t xml:space="preserve">may</w:t>
      </w:r>
      <w:r>
        <w:rPr>
          <w:spacing w:val="-3"/>
        </w:rPr>
        <w:t xml:space="preserve"> </w:t>
      </w:r>
      <w:r>
        <w:t xml:space="preserve">induce</w:t>
      </w:r>
      <w:r>
        <w:rPr>
          <w:spacing w:val="-1"/>
        </w:rPr>
        <w:t xml:space="preserve"> </w:t>
      </w:r>
      <w:r>
        <w:t xml:space="preserve">negative</w:t>
      </w:r>
      <w:r>
        <w:rPr>
          <w:spacing w:val="-1"/>
        </w:rPr>
        <w:t xml:space="preserve"> </w:t>
      </w:r>
      <w:r>
        <w:t xml:space="preserve">skin</w:t>
      </w:r>
      <w:r>
        <w:rPr>
          <w:spacing w:val="-1"/>
        </w:rPr>
        <w:t xml:space="preserve"> </w:t>
      </w:r>
      <w:r>
        <w:t xml:space="preserve">friction on</w:t>
      </w:r>
      <w:r>
        <w:rPr>
          <w:spacing w:val="-1"/>
        </w:rPr>
        <w:t xml:space="preserve"> </w:t>
      </w:r>
      <w:r>
        <w:t xml:space="preserve">piles</w:t>
      </w:r>
      <w:r>
        <w:rPr>
          <w:spacing w:val="-2"/>
        </w:rPr>
        <w:t xml:space="preserve"> </w:t>
      </w:r>
      <w:r>
        <w:t xml:space="preserve">("</w:t>
      </w:r>
      <w:r>
        <w:t xml:space="preserve">downdrag</w:t>
      </w:r>
      <w:r>
        <w:t xml:space="preserve">").</w:t>
      </w:r>
      <w:r>
        <w:rPr>
          <w:spacing w:val="-3"/>
        </w:rPr>
        <w:t xml:space="preserve"> </w:t>
      </w:r>
      <w:r>
        <w:t xml:space="preserve">Similarly,</w:t>
      </w:r>
      <w:r>
        <w:rPr>
          <w:spacing w:val="-3"/>
        </w:rPr>
        <w:t xml:space="preserve"> </w:t>
      </w:r>
      <w:r>
        <w:t xml:space="preserve">any reduction</w:t>
      </w:r>
      <w:r>
        <w:rPr>
          <w:spacing w:val="-2"/>
        </w:rPr>
        <w:t xml:space="preserve"> </w:t>
      </w:r>
      <w:r>
        <w:t xml:space="preserve">in</w:t>
      </w:r>
      <w:r>
        <w:rPr>
          <w:spacing w:val="-2"/>
        </w:rPr>
        <w:t xml:space="preserve"> </w:t>
      </w:r>
      <w:r>
        <w:t xml:space="preserve">pore</w:t>
      </w:r>
      <w:r>
        <w:rPr>
          <w:spacing w:val="-5"/>
        </w:rPr>
        <w:t xml:space="preserve"> </w:t>
      </w:r>
      <w:r>
        <w:t xml:space="preserve">water</w:t>
      </w:r>
      <w:r>
        <w:rPr>
          <w:spacing w:val="-2"/>
        </w:rPr>
        <w:t xml:space="preserve"> </w:t>
      </w:r>
      <w:r>
        <w:t xml:space="preserve">pressures</w:t>
      </w:r>
      <w:r>
        <w:rPr>
          <w:spacing w:val="-3"/>
        </w:rPr>
        <w:t xml:space="preserve"> </w:t>
      </w:r>
      <w:r>
        <w:t xml:space="preserve">or</w:t>
      </w:r>
      <w:r>
        <w:rPr>
          <w:spacing w:val="-2"/>
        </w:rPr>
        <w:t xml:space="preserve"> </w:t>
      </w:r>
      <w:commentRangeStart w:id="129"/>
      <w:r>
        <w:t xml:space="preserve">groundwater</w:t>
      </w:r>
      <w:r>
        <w:commentReference w:id="129"/>
      </w:r>
      <w:commentRangeEnd w:id="129"/>
      <w:r>
        <w:rPr>
          <w:spacing w:val="-2"/>
        </w:rPr>
        <w:t xml:space="preserve"> </w:t>
      </w:r>
      <w:r>
        <w:t xml:space="preserve">level</w:t>
      </w:r>
      <w:r>
        <w:rPr>
          <w:spacing w:val="-4"/>
        </w:rPr>
        <w:t xml:space="preserve"> </w:t>
      </w:r>
      <w:r>
        <w:t xml:space="preserve">could</w:t>
      </w:r>
      <w:r>
        <w:rPr>
          <w:spacing w:val="-4"/>
        </w:rPr>
        <w:t xml:space="preserve"> </w:t>
      </w:r>
      <w:r>
        <w:t xml:space="preserve">also</w:t>
      </w:r>
      <w:r>
        <w:rPr>
          <w:spacing w:val="-4"/>
        </w:rPr>
        <w:t xml:space="preserve"> </w:t>
      </w:r>
      <w:r>
        <w:t xml:space="preserve">result</w:t>
      </w:r>
      <w:r>
        <w:rPr>
          <w:spacing w:val="-4"/>
        </w:rPr>
        <w:t xml:space="preserve"> </w:t>
      </w:r>
      <w:r>
        <w:t xml:space="preserve">in</w:t>
      </w:r>
      <w:r>
        <w:rPr>
          <w:spacing w:val="-2"/>
        </w:rPr>
        <w:t xml:space="preserve"> </w:t>
      </w:r>
      <w:r>
        <w:t xml:space="preserve">consolidation</w:t>
      </w:r>
      <w:r>
        <w:rPr>
          <w:spacing w:val="-2"/>
        </w:rPr>
        <w:t xml:space="preserve"> </w:t>
      </w:r>
      <w:r>
        <w:t xml:space="preserve">and</w:t>
      </w:r>
      <w:r>
        <w:rPr>
          <w:spacing w:val="-4"/>
        </w:rPr>
        <w:t xml:space="preserve"> </w:t>
      </w:r>
      <w:r>
        <w:t xml:space="preserve">negative</w:t>
      </w:r>
      <w:r>
        <w:rPr>
          <w:spacing w:val="-2"/>
        </w:rPr>
        <w:t xml:space="preserve"> </w:t>
      </w:r>
      <w:r>
        <w:t xml:space="preserve">skin friction on piles. The building designer must consider negative skin friction on piles, and ensure that pile driving criteria take account of this effect by subtracting the positive resistance that the zone of potential negative skin friction will apply during pile installation.</w:t>
      </w:r>
    </w:p>
    <w:p w:rsidR="00A154E5">
      <w:pPr>
        <w:pStyle w:val="BodyText"/>
        <w:spacing w:before="94"/>
      </w:pPr>
    </w:p>
    <w:p w:rsidR="00A154E5">
      <w:pPr>
        <w:pStyle w:val="Heading2"/>
        <w:numPr>
          <w:ilvl w:val="1"/>
          <w:numId w:val="11"/>
        </w:numPr>
        <w:tabs>
          <w:tab w:val="left" w:pos="684"/>
        </w:tabs>
        <w:ind w:left="684" w:hanging="564"/>
      </w:pPr>
      <w:bookmarkStart w:id="130" w:name="_bookmark33"/>
      <w:bookmarkEnd w:id="130"/>
      <w:commentRangeStart w:id="131"/>
      <w:commentRangeStart w:id="132"/>
      <w:commentRangeStart w:id="133"/>
      <w:r>
        <w:rPr>
          <w:color w:val="7E7E7E"/>
          <w:spacing w:val="-2"/>
        </w:rPr>
        <w:t xml:space="preserve">Retention</w:t>
      </w:r>
      <w:r>
        <w:commentReference w:id="133"/>
      </w:r>
      <w:commentRangeEnd w:id="133"/>
      <w:r>
        <w:commentReference w:id="132"/>
      </w:r>
      <w:commentRangeEnd w:id="132"/>
      <w:r>
        <w:commentReference w:id="131"/>
      </w:r>
      <w:commentRangeEnd w:id="131"/>
    </w:p>
    <w:p w:rsidR="00A154E5">
      <w:pPr>
        <w:pStyle w:val="BodyText"/>
        <w:spacing w:before="119" w:line="264" w:lineRule="auto"/>
        <w:ind w:left="120" w:right="144"/>
      </w:pPr>
      <w:r>
        <w:t xml:space="preserve">The</w:t>
      </w:r>
      <w:r>
        <w:rPr>
          <w:spacing w:val="-1"/>
        </w:rPr>
        <w:t xml:space="preserve"> </w:t>
      </w:r>
      <w:r>
        <w:t xml:space="preserve">parameters</w:t>
      </w:r>
      <w:r>
        <w:rPr>
          <w:spacing w:val="-2"/>
        </w:rPr>
        <w:t xml:space="preserve"> </w:t>
      </w:r>
      <w:r>
        <w:t xml:space="preserve">presented</w:t>
      </w:r>
      <w:r>
        <w:rPr>
          <w:spacing w:val="-3"/>
        </w:rPr>
        <w:t xml:space="preserve"> </w:t>
      </w:r>
      <w:r>
        <w:t xml:space="preserve">in</w:t>
      </w:r>
      <w:r>
        <w:rPr>
          <w:spacing w:val="-1"/>
        </w:rPr>
        <w:t xml:space="preserve"> </w:t>
      </w:r>
      <w:r>
        <w:t xml:space="preserve">Table</w:t>
      </w:r>
      <w:r>
        <w:rPr>
          <w:spacing w:val="-1"/>
        </w:rPr>
        <w:t xml:space="preserve"> </w:t>
      </w:r>
      <w:r>
        <w:t xml:space="preserve">8</w:t>
      </w:r>
      <w:r>
        <w:rPr>
          <w:spacing w:val="-4"/>
        </w:rPr>
        <w:t xml:space="preserve"> </w:t>
      </w:r>
      <w:r>
        <w:t xml:space="preserve">may</w:t>
      </w:r>
      <w:r>
        <w:rPr>
          <w:spacing w:val="-3"/>
        </w:rPr>
        <w:t xml:space="preserve"> </w:t>
      </w:r>
      <w:r>
        <w:t xml:space="preserve">be</w:t>
      </w:r>
      <w:r>
        <w:rPr>
          <w:spacing w:val="-1"/>
        </w:rPr>
        <w:t xml:space="preserve"> </w:t>
      </w:r>
      <w:r>
        <w:t xml:space="preserve">used</w:t>
      </w:r>
      <w:r>
        <w:rPr>
          <w:spacing w:val="-3"/>
        </w:rPr>
        <w:t xml:space="preserve"> </w:t>
      </w:r>
      <w:r>
        <w:t xml:space="preserve">for design</w:t>
      </w:r>
      <w:r>
        <w:rPr>
          <w:spacing w:val="-1"/>
        </w:rPr>
        <w:t xml:space="preserve"> </w:t>
      </w:r>
      <w:r>
        <w:t xml:space="preserve">of</w:t>
      </w:r>
      <w:r>
        <w:rPr>
          <w:spacing w:val="-3"/>
        </w:rPr>
        <w:t xml:space="preserve"> </w:t>
      </w:r>
      <w:r>
        <w:t xml:space="preserve">retaining</w:t>
      </w:r>
      <w:r>
        <w:rPr>
          <w:spacing w:val="-4"/>
        </w:rPr>
        <w:t xml:space="preserve"> </w:t>
      </w:r>
      <w:r>
        <w:t xml:space="preserve">walls</w:t>
      </w:r>
      <w:r>
        <w:rPr>
          <w:spacing w:val="-3"/>
        </w:rPr>
        <w:t xml:space="preserve"> </w:t>
      </w:r>
      <w:r>
        <w:t xml:space="preserve">for</w:t>
      </w:r>
      <w:r>
        <w:rPr>
          <w:spacing w:val="-1"/>
        </w:rPr>
        <w:t xml:space="preserve"> </w:t>
      </w:r>
      <w:r>
        <w:t xml:space="preserve">the</w:t>
      </w:r>
      <w:r>
        <w:rPr>
          <w:spacing w:val="-2"/>
        </w:rPr>
        <w:t xml:space="preserve"> </w:t>
      </w:r>
      <w:r>
        <w:t xml:space="preserve">site.</w:t>
      </w:r>
      <w:r>
        <w:rPr>
          <w:spacing w:val="-3"/>
        </w:rPr>
        <w:t xml:space="preserve"> </w:t>
      </w:r>
      <w:r>
        <w:t xml:space="preserve">Given</w:t>
      </w:r>
      <w:r>
        <w:rPr>
          <w:spacing w:val="-1"/>
        </w:rPr>
        <w:t xml:space="preserve"> </w:t>
      </w:r>
      <w:r>
        <w:t xml:space="preserve">the</w:t>
      </w:r>
      <w:r>
        <w:rPr>
          <w:spacing w:val="-1"/>
        </w:rPr>
        <w:t xml:space="preserve"> </w:t>
      </w:r>
      <w:r>
        <w:t xml:space="preserve">soil profile at the site, gravity walls (e.g. keystone, gabion, mass block, L-wall) and cantilevered walls (e.g.:</w:t>
      </w:r>
    </w:p>
    <w:p w:rsidR="00A154E5">
      <w:pPr>
        <w:pStyle w:val="BodyText"/>
        <w:spacing w:line="268" w:lineRule="exact"/>
        <w:ind w:left="120"/>
      </w:pPr>
      <w:r>
        <w:t xml:space="preserve">timber</w:t>
      </w:r>
      <w:r>
        <w:rPr>
          <w:spacing w:val="-4"/>
        </w:rPr>
        <w:t xml:space="preserve"> </w:t>
      </w:r>
      <w:r>
        <w:t xml:space="preserve">pole</w:t>
      </w:r>
      <w:r>
        <w:rPr>
          <w:spacing w:val="-4"/>
        </w:rPr>
        <w:t xml:space="preserve"> </w:t>
      </w:r>
      <w:r>
        <w:t xml:space="preserve">walls)</w:t>
      </w:r>
      <w:r>
        <w:rPr>
          <w:spacing w:val="-2"/>
        </w:rPr>
        <w:t xml:space="preserve"> </w:t>
      </w:r>
      <w:r>
        <w:t xml:space="preserve">are</w:t>
      </w:r>
      <w:r>
        <w:rPr>
          <w:spacing w:val="-3"/>
        </w:rPr>
        <w:t xml:space="preserve"> </w:t>
      </w:r>
      <w:r>
        <w:t xml:space="preserve">anticipated</w:t>
      </w:r>
      <w:r>
        <w:rPr>
          <w:spacing w:val="-4"/>
        </w:rPr>
        <w:t xml:space="preserve"> </w:t>
      </w:r>
      <w:r>
        <w:t xml:space="preserve">to</w:t>
      </w:r>
      <w:r>
        <w:rPr>
          <w:spacing w:val="-4"/>
        </w:rPr>
        <w:t xml:space="preserve"> </w:t>
      </w:r>
      <w:r>
        <w:t xml:space="preserve">be</w:t>
      </w:r>
      <w:r>
        <w:rPr>
          <w:spacing w:val="-2"/>
        </w:rPr>
        <w:t xml:space="preserve"> suitable.</w:t>
      </w:r>
    </w:p>
    <w:p w:rsidR="00A154E5">
      <w:pPr>
        <w:spacing w:line="268" w:lineRule="exact"/>
        <w:sectPr>
          <w:pgSz w:w="11910" w:h="16840" w:orient="portrait"/>
          <w:pgMar w:top="1400" w:right="960" w:bottom="1140" w:left="960" w:header="0" w:footer="953" w:gutter="0"/>
          <w:cols w:num="1" w:space="720">
            <w:col w:w="9990" w:space="720"/>
          </w:cols>
        </w:sectPr>
      </w:pPr>
    </w:p>
    <w:p w:rsidR="00A154E5">
      <w:pPr>
        <w:pStyle w:val="BodyText"/>
        <w:spacing w:before="41" w:line="264" w:lineRule="auto"/>
        <w:ind w:left="120"/>
      </w:pPr>
      <w:r>
        <w:t xml:space="preserve">If</w:t>
      </w:r>
      <w:r>
        <w:rPr>
          <w:spacing w:val="-4"/>
        </w:rPr>
        <w:t xml:space="preserve"> </w:t>
      </w:r>
      <w:r>
        <w:t xml:space="preserve">gravity</w:t>
      </w:r>
      <w:r>
        <w:rPr>
          <w:spacing w:val="-5"/>
        </w:rPr>
        <w:t xml:space="preserve"> </w:t>
      </w:r>
      <w:r>
        <w:t xml:space="preserve">walls</w:t>
      </w:r>
      <w:r>
        <w:rPr>
          <w:spacing w:val="-4"/>
        </w:rPr>
        <w:t xml:space="preserve"> </w:t>
      </w:r>
      <w:r>
        <w:t xml:space="preserve">are</w:t>
      </w:r>
      <w:r>
        <w:rPr>
          <w:spacing w:val="-3"/>
        </w:rPr>
        <w:t xml:space="preserve"> </w:t>
      </w:r>
      <w:r>
        <w:t xml:space="preserve">proposed</w:t>
      </w:r>
      <w:r>
        <w:rPr>
          <w:spacing w:val="-4"/>
        </w:rPr>
        <w:t xml:space="preserve"> </w:t>
      </w:r>
      <w:r>
        <w:t xml:space="preserve">careful</w:t>
      </w:r>
      <w:r>
        <w:rPr>
          <w:spacing w:val="-4"/>
        </w:rPr>
        <w:t xml:space="preserve"> </w:t>
      </w:r>
      <w:r>
        <w:t xml:space="preserve">consideration</w:t>
      </w:r>
      <w:r>
        <w:rPr>
          <w:spacing w:val="-2"/>
        </w:rPr>
        <w:t xml:space="preserve"> </w:t>
      </w:r>
      <w:r>
        <w:t xml:space="preserve">must</w:t>
      </w:r>
      <w:r>
        <w:rPr>
          <w:spacing w:val="-4"/>
        </w:rPr>
        <w:t xml:space="preserve"> </w:t>
      </w:r>
      <w:r>
        <w:t xml:space="preserve">be</w:t>
      </w:r>
      <w:r>
        <w:rPr>
          <w:spacing w:val="-2"/>
        </w:rPr>
        <w:t xml:space="preserve"> </w:t>
      </w:r>
      <w:r>
        <w:t xml:space="preserve">given in</w:t>
      </w:r>
      <w:r>
        <w:rPr>
          <w:spacing w:val="-2"/>
        </w:rPr>
        <w:t xml:space="preserve"> </w:t>
      </w:r>
      <w:r>
        <w:t xml:space="preserve">the</w:t>
      </w:r>
      <w:r>
        <w:rPr>
          <w:spacing w:val="-3"/>
        </w:rPr>
        <w:t xml:space="preserve"> </w:t>
      </w:r>
      <w:r>
        <w:t xml:space="preserve">design</w:t>
      </w:r>
      <w:r>
        <w:rPr>
          <w:spacing w:val="-2"/>
        </w:rPr>
        <w:t xml:space="preserve"> </w:t>
      </w:r>
      <w:r>
        <w:t xml:space="preserve">to</w:t>
      </w:r>
      <w:r>
        <w:rPr>
          <w:spacing w:val="-3"/>
        </w:rPr>
        <w:t xml:space="preserve"> </w:t>
      </w:r>
      <w:r>
        <w:t xml:space="preserve">possible</w:t>
      </w:r>
      <w:r>
        <w:rPr>
          <w:spacing w:val="-2"/>
        </w:rPr>
        <w:t xml:space="preserve"> </w:t>
      </w:r>
      <w:r>
        <w:t xml:space="preserve">consolidation effects, total and differential settlements, and bearing capacity due to the underlying soil conditions.</w:t>
      </w:r>
    </w:p>
    <w:p w:rsidR="00A154E5">
      <w:pPr>
        <w:pStyle w:val="Heading4"/>
      </w:pPr>
      <w:r>
        <w:t xml:space="preserve">Table</w:t>
      </w:r>
      <w:r>
        <w:rPr>
          <w:spacing w:val="-3"/>
        </w:rPr>
        <w:t xml:space="preserve"> </w:t>
      </w:r>
      <w:r>
        <w:t xml:space="preserve">8:</w:t>
      </w:r>
      <w:r>
        <w:rPr>
          <w:spacing w:val="-3"/>
        </w:rPr>
        <w:t xml:space="preserve"> </w:t>
      </w:r>
      <w:commentRangeStart w:id="136"/>
      <w:commentRangeStart w:id="137"/>
      <w:commentRangeStart w:id="138"/>
      <w:r>
        <w:t xml:space="preserve">Retention</w:t>
      </w:r>
      <w:r>
        <w:commentReference w:id="138"/>
      </w:r>
      <w:commentRangeEnd w:id="138"/>
      <w:r>
        <w:commentReference w:id="137"/>
      </w:r>
      <w:commentRangeEnd w:id="137"/>
      <w:r>
        <w:commentReference w:id="136"/>
      </w:r>
      <w:commentRangeEnd w:id="136"/>
      <w:r>
        <w:rPr>
          <w:spacing w:val="-5"/>
        </w:rPr>
        <w:t xml:space="preserve"> </w:t>
      </w:r>
      <w:r>
        <w:t xml:space="preserve">design</w:t>
      </w:r>
      <w:r>
        <w:rPr>
          <w:spacing w:val="-5"/>
        </w:rPr>
        <w:t xml:space="preserve"> </w:t>
      </w:r>
      <w:r>
        <w:rPr>
          <w:spacing w:val="-2"/>
        </w:rPr>
        <w:t xml:space="preserve">parameters</w:t>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2134"/>
        <w:gridCol w:w="3315"/>
        <w:gridCol w:w="4121"/>
      </w:tblGrid>
      <w:tr w14:paraId="78FD8AF6" w14:textId="77777777">
        <w:tblPrEx>
          <w:tblW w:w="0" w:type="auto"/>
          <w:tblCellSpacing w:w="44" w:type="dxa"/>
          <w:tblInd w:w="260" w:type="dxa"/>
          <w:tblLayout w:type="fixed"/>
          <w:tblCellMar>
            <w:left w:w="0" w:type="dxa"/>
            <w:right w:w="0" w:type="dxa"/>
          </w:tblCellMar>
          <w:tblLook w:val="01E0"/>
        </w:tblPrEx>
        <w:trPr>
          <w:trHeight w:val="791"/>
          <w:tblCellSpacing w:w="44" w:type="dxa"/>
        </w:trPr>
        <w:tc>
          <w:tcPr>
            <w:tcW w:w="2134" w:type="dxa"/>
            <w:tcBorders>
              <w:top w:val="nil"/>
              <w:left w:val="nil"/>
            </w:tcBorders>
            <w:shd w:val="clear" w:color="auto" w:fill="48B757"/>
          </w:tcPr>
          <w:p w:rsidR="00A154E5">
            <w:pPr>
              <w:pStyle w:val="TableParagraph"/>
              <w:spacing w:before="81" w:line="264" w:lineRule="auto"/>
              <w:ind w:left="377" w:firstLine="48"/>
              <w:rPr>
                <w:b/>
              </w:rPr>
            </w:pPr>
            <w:r>
              <w:rPr>
                <w:b/>
                <w:color w:val="FFFFFF"/>
              </w:rPr>
              <w:t xml:space="preserve">DESIGN SOIL </w:t>
            </w:r>
            <w:r>
              <w:rPr>
                <w:b/>
                <w:color w:val="FFFFFF"/>
                <w:spacing w:val="-2"/>
              </w:rPr>
              <w:t xml:space="preserve">PARAMETERS</w:t>
            </w:r>
          </w:p>
        </w:tc>
        <w:tc>
          <w:tcPr>
            <w:tcW w:w="3315" w:type="dxa"/>
            <w:tcBorders>
              <w:top w:val="nil"/>
            </w:tcBorders>
            <w:shd w:val="clear" w:color="auto" w:fill="48B757"/>
          </w:tcPr>
          <w:p w:rsidR="00A154E5">
            <w:pPr>
              <w:pStyle w:val="TableParagraph"/>
              <w:spacing w:before="81" w:line="264" w:lineRule="auto"/>
              <w:ind w:left="713" w:hanging="517"/>
              <w:rPr>
                <w:b/>
              </w:rPr>
            </w:pPr>
            <w:r>
              <w:rPr>
                <w:b/>
                <w:color w:val="FFFFFF"/>
              </w:rPr>
              <w:t xml:space="preserve">VOLCANIC</w:t>
            </w:r>
            <w:r>
              <w:rPr>
                <w:b/>
                <w:color w:val="FFFFFF"/>
                <w:spacing w:val="-12"/>
              </w:rPr>
              <w:t xml:space="preserve"> </w:t>
            </w:r>
            <w:r>
              <w:rPr>
                <w:b/>
                <w:color w:val="FFFFFF"/>
              </w:rPr>
              <w:t xml:space="preserve">ASH</w:t>
            </w:r>
            <w:r>
              <w:rPr>
                <w:b/>
                <w:color w:val="FFFFFF"/>
                <w:spacing w:val="-11"/>
              </w:rPr>
              <w:t xml:space="preserve"> </w:t>
            </w:r>
            <w:r>
              <w:rPr>
                <w:b/>
                <w:color w:val="FFFFFF"/>
              </w:rPr>
              <w:t xml:space="preserve">or</w:t>
            </w:r>
            <w:r>
              <w:rPr>
                <w:b/>
                <w:color w:val="FFFFFF"/>
                <w:spacing w:val="-11"/>
              </w:rPr>
              <w:t xml:space="preserve"> </w:t>
            </w:r>
            <w:r>
              <w:rPr>
                <w:b/>
                <w:color w:val="FFFFFF"/>
              </w:rPr>
              <w:t xml:space="preserve">PUKETOKA FORMATION SOILS</w:t>
            </w:r>
          </w:p>
        </w:tc>
        <w:tc>
          <w:tcPr>
            <w:tcW w:w="3944" w:type="dxa"/>
            <w:tcBorders>
              <w:top w:val="nil"/>
              <w:right w:val="nil"/>
            </w:tcBorders>
            <w:shd w:val="clear" w:color="auto" w:fill="48B757"/>
          </w:tcPr>
          <w:p w:rsidR="00A154E5">
            <w:pPr>
              <w:pStyle w:val="TableParagraph"/>
              <w:spacing w:before="81"/>
              <w:ind w:left="2" w:right="2"/>
              <w:jc w:val="center"/>
              <w:rPr>
                <w:b/>
              </w:rPr>
            </w:pPr>
            <w:r>
              <w:rPr>
                <w:b/>
                <w:color w:val="FFFFFF"/>
              </w:rPr>
              <w:t xml:space="preserve">COHESIONLESS</w:t>
            </w:r>
            <w:r>
              <w:rPr>
                <w:b/>
                <w:color w:val="FFFFFF"/>
                <w:spacing w:val="-9"/>
              </w:rPr>
              <w:t xml:space="preserve"> </w:t>
            </w:r>
            <w:r>
              <w:rPr>
                <w:b/>
                <w:color w:val="FFFFFF"/>
              </w:rPr>
              <w:t xml:space="preserve">ENGINEERED</w:t>
            </w:r>
            <w:r>
              <w:rPr>
                <w:b/>
                <w:color w:val="FFFFFF"/>
                <w:spacing w:val="-8"/>
              </w:rPr>
              <w:t xml:space="preserve"> </w:t>
            </w:r>
            <w:r>
              <w:rPr>
                <w:b/>
                <w:color w:val="FFFFFF"/>
                <w:spacing w:val="-4"/>
              </w:rPr>
              <w:t xml:space="preserve">FILL</w:t>
            </w:r>
          </w:p>
        </w:tc>
      </w:tr>
      <w:tr w14:paraId="2411A99D"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2134" w:type="dxa"/>
            <w:tcBorders>
              <w:left w:val="nil"/>
            </w:tcBorders>
            <w:shd w:val="clear" w:color="auto" w:fill="F1F1F1"/>
          </w:tcPr>
          <w:p w:rsidR="00A154E5">
            <w:pPr>
              <w:pStyle w:val="TableParagraph"/>
              <w:spacing w:before="80"/>
              <w:ind w:left="64"/>
            </w:pPr>
            <w:r>
              <w:t xml:space="preserve">Unit</w:t>
            </w:r>
            <w:r>
              <w:rPr>
                <w:spacing w:val="-5"/>
              </w:rPr>
              <w:t xml:space="preserve"> </w:t>
            </w:r>
            <w:r>
              <w:t xml:space="preserve">weight</w:t>
            </w:r>
            <w:r>
              <w:rPr>
                <w:spacing w:val="-3"/>
              </w:rPr>
              <w:t xml:space="preserve"> </w:t>
            </w:r>
            <w:r>
              <w:rPr>
                <w:spacing w:val="-5"/>
              </w:rPr>
              <w:t xml:space="preserve">(γ)</w:t>
            </w:r>
          </w:p>
        </w:tc>
        <w:tc>
          <w:tcPr>
            <w:tcW w:w="3315" w:type="dxa"/>
            <w:shd w:val="clear" w:color="auto" w:fill="F1F1F1"/>
          </w:tcPr>
          <w:p w:rsidR="00A154E5">
            <w:pPr>
              <w:pStyle w:val="TableParagraph"/>
              <w:spacing w:before="80"/>
              <w:ind w:left="6" w:right="3"/>
              <w:jc w:val="center"/>
            </w:pPr>
            <w:r>
              <w:rPr>
                <w:w w:val="105"/>
              </w:rPr>
              <w:t xml:space="preserve">17</w:t>
            </w:r>
            <w:r>
              <w:rPr>
                <w:spacing w:val="-4"/>
                <w:w w:val="105"/>
              </w:rPr>
              <w:t xml:space="preserve"> </w:t>
            </w:r>
            <w:r>
              <w:rPr>
                <w:spacing w:val="-2"/>
                <w:w w:val="105"/>
              </w:rPr>
              <w:t xml:space="preserve">kN</w:t>
            </w:r>
            <w:r>
              <w:rPr>
                <w:spacing w:val="-2"/>
                <w:w w:val="105"/>
              </w:rPr>
              <w:t xml:space="preserve">/m</w:t>
            </w:r>
            <w:r>
              <w:rPr>
                <w:spacing w:val="-2"/>
                <w:w w:val="105"/>
                <w:vertAlign w:val="superscript"/>
              </w:rPr>
              <w:t xml:space="preserve">3</w:t>
            </w:r>
          </w:p>
        </w:tc>
        <w:tc>
          <w:tcPr>
            <w:tcW w:w="3944" w:type="dxa"/>
            <w:tcBorders>
              <w:right w:val="nil"/>
            </w:tcBorders>
            <w:shd w:val="clear" w:color="auto" w:fill="F1F1F1"/>
          </w:tcPr>
          <w:p w:rsidR="00A154E5">
            <w:pPr>
              <w:pStyle w:val="TableParagraph"/>
              <w:spacing w:before="80"/>
              <w:ind w:right="2"/>
              <w:jc w:val="center"/>
            </w:pPr>
            <w:r>
              <w:t xml:space="preserve">21</w:t>
            </w:r>
            <w:r>
              <w:rPr>
                <w:spacing w:val="2"/>
              </w:rPr>
              <w:t xml:space="preserve"> </w:t>
            </w:r>
            <w:r>
              <w:rPr>
                <w:spacing w:val="-2"/>
              </w:rPr>
              <w:t xml:space="preserve">kN</w:t>
            </w:r>
            <w:r>
              <w:rPr>
                <w:spacing w:val="-2"/>
              </w:rPr>
              <w:t xml:space="preserve">/m</w:t>
            </w:r>
            <w:r>
              <w:rPr>
                <w:spacing w:val="-2"/>
                <w:vertAlign w:val="superscript"/>
              </w:rPr>
              <w:t xml:space="preserve">3</w:t>
            </w:r>
          </w:p>
        </w:tc>
      </w:tr>
      <w:tr w14:paraId="096F863B"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2134" w:type="dxa"/>
            <w:tcBorders>
              <w:left w:val="nil"/>
            </w:tcBorders>
            <w:shd w:val="clear" w:color="auto" w:fill="F1F1F1"/>
          </w:tcPr>
          <w:p w:rsidR="00A154E5">
            <w:pPr>
              <w:pStyle w:val="TableParagraph"/>
              <w:spacing w:before="80"/>
              <w:ind w:left="64"/>
            </w:pPr>
            <w:r>
              <w:t xml:space="preserve">Drained</w:t>
            </w:r>
            <w:r>
              <w:rPr>
                <w:spacing w:val="-6"/>
              </w:rPr>
              <w:t xml:space="preserve"> </w:t>
            </w:r>
            <w:r>
              <w:t xml:space="preserve">cohesion</w:t>
            </w:r>
            <w:r>
              <w:rPr>
                <w:spacing w:val="-3"/>
              </w:rPr>
              <w:t xml:space="preserve"> </w:t>
            </w:r>
            <w:r>
              <w:rPr>
                <w:spacing w:val="-4"/>
              </w:rPr>
              <w:t xml:space="preserve">(c’)</w:t>
            </w:r>
          </w:p>
        </w:tc>
        <w:tc>
          <w:tcPr>
            <w:tcW w:w="3315" w:type="dxa"/>
            <w:shd w:val="clear" w:color="auto" w:fill="F1F1F1"/>
          </w:tcPr>
          <w:p w:rsidR="00A154E5">
            <w:pPr>
              <w:pStyle w:val="TableParagraph"/>
              <w:spacing w:before="80"/>
              <w:ind w:left="6" w:right="2"/>
              <w:jc w:val="center"/>
            </w:pPr>
            <w:r>
              <w:t xml:space="preserve">2</w:t>
            </w:r>
            <w:r>
              <w:rPr>
                <w:spacing w:val="-4"/>
              </w:rPr>
              <w:t xml:space="preserve"> </w:t>
            </w:r>
            <w:r>
              <w:rPr>
                <w:spacing w:val="-5"/>
              </w:rPr>
              <w:t xml:space="preserve">kPa</w:t>
            </w:r>
          </w:p>
        </w:tc>
        <w:tc>
          <w:tcPr>
            <w:tcW w:w="3944" w:type="dxa"/>
            <w:tcBorders>
              <w:right w:val="nil"/>
            </w:tcBorders>
            <w:shd w:val="clear" w:color="auto" w:fill="F1F1F1"/>
          </w:tcPr>
          <w:p w:rsidR="00A154E5">
            <w:pPr>
              <w:pStyle w:val="TableParagraph"/>
              <w:spacing w:before="80"/>
              <w:ind w:left="1" w:right="2"/>
              <w:jc w:val="center"/>
            </w:pPr>
            <w:r>
              <w:t xml:space="preserve">0</w:t>
            </w:r>
            <w:r>
              <w:rPr>
                <w:spacing w:val="1"/>
              </w:rPr>
              <w:t xml:space="preserve"> </w:t>
            </w:r>
            <w:r>
              <w:rPr>
                <w:spacing w:val="-5"/>
              </w:rPr>
              <w:t xml:space="preserve">kPa</w:t>
            </w:r>
          </w:p>
        </w:tc>
      </w:tr>
      <w:tr w14:paraId="29B2933B"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Drained</w:t>
            </w:r>
            <w:r>
              <w:rPr>
                <w:spacing w:val="-12"/>
              </w:rPr>
              <w:t xml:space="preserve"> </w:t>
            </w:r>
            <w:r>
              <w:t xml:space="preserve">angle</w:t>
            </w:r>
            <w:r>
              <w:rPr>
                <w:spacing w:val="-11"/>
              </w:rPr>
              <w:t xml:space="preserve"> </w:t>
            </w:r>
            <w:r>
              <w:t xml:space="preserve">of friction (φ’)</w:t>
            </w:r>
          </w:p>
        </w:tc>
        <w:tc>
          <w:tcPr>
            <w:tcW w:w="3315" w:type="dxa"/>
            <w:shd w:val="clear" w:color="auto" w:fill="F1F1F1"/>
          </w:tcPr>
          <w:p w:rsidR="00A154E5">
            <w:pPr>
              <w:pStyle w:val="TableParagraph"/>
              <w:spacing w:before="78"/>
              <w:ind w:left="6" w:right="2"/>
              <w:jc w:val="center"/>
            </w:pPr>
            <w:r>
              <w:rPr>
                <w:spacing w:val="-5"/>
              </w:rPr>
              <w:t xml:space="preserve">28°</w:t>
            </w:r>
          </w:p>
        </w:tc>
        <w:tc>
          <w:tcPr>
            <w:tcW w:w="3944" w:type="dxa"/>
            <w:tcBorders>
              <w:right w:val="nil"/>
            </w:tcBorders>
            <w:shd w:val="clear" w:color="auto" w:fill="F1F1F1"/>
          </w:tcPr>
          <w:p w:rsidR="00A154E5">
            <w:pPr>
              <w:pStyle w:val="TableParagraph"/>
              <w:spacing w:before="78"/>
              <w:ind w:left="2" w:right="2"/>
              <w:jc w:val="center"/>
            </w:pPr>
            <w:r>
              <w:rPr>
                <w:spacing w:val="-5"/>
              </w:rPr>
              <w:t xml:space="preserve">36°</w:t>
            </w:r>
          </w:p>
        </w:tc>
      </w:tr>
      <w:tr w14:paraId="5929EB6B" w14:textId="77777777">
        <w:tblPrEx>
          <w:tblW w:w="0" w:type="auto"/>
          <w:tblCellSpacing w:w="44" w:type="dxa"/>
          <w:tblInd w:w="260" w:type="dxa"/>
          <w:tblLayout w:type="fixed"/>
          <w:tblCellMar>
            <w:left w:w="0" w:type="dxa"/>
            <w:right w:w="0" w:type="dxa"/>
          </w:tblCellMar>
          <w:tblLook w:val="01E0"/>
        </w:tblPrEx>
        <w:trPr>
          <w:trHeight w:val="791"/>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Active</w:t>
            </w:r>
            <w:r>
              <w:rPr>
                <w:spacing w:val="-12"/>
              </w:rPr>
              <w:t xml:space="preserve"> </w:t>
            </w:r>
            <w:r>
              <w:t xml:space="preserve">static</w:t>
            </w:r>
            <w:r>
              <w:rPr>
                <w:spacing w:val="-11"/>
              </w:rPr>
              <w:t xml:space="preserve"> </w:t>
            </w:r>
            <w:r>
              <w:t xml:space="preserve">earth pressure*</w:t>
            </w:r>
            <w:r>
              <w:rPr>
                <w:spacing w:val="-1"/>
              </w:rPr>
              <w:t xml:space="preserve"> </w:t>
            </w:r>
            <w:r>
              <w:t xml:space="preserve">(Ka)</w:t>
            </w:r>
          </w:p>
        </w:tc>
        <w:tc>
          <w:tcPr>
            <w:tcW w:w="3315" w:type="dxa"/>
            <w:shd w:val="clear" w:color="auto" w:fill="F1F1F1"/>
          </w:tcPr>
          <w:p w:rsidR="00A154E5">
            <w:pPr>
              <w:pStyle w:val="TableParagraph"/>
              <w:spacing w:before="78"/>
              <w:ind w:left="6"/>
              <w:jc w:val="center"/>
            </w:pPr>
            <w:r>
              <w:rPr>
                <w:spacing w:val="-4"/>
              </w:rPr>
              <w:t xml:space="preserve">0.36</w:t>
            </w:r>
          </w:p>
        </w:tc>
        <w:tc>
          <w:tcPr>
            <w:tcW w:w="3944" w:type="dxa"/>
            <w:tcBorders>
              <w:right w:val="nil"/>
            </w:tcBorders>
            <w:shd w:val="clear" w:color="auto" w:fill="F1F1F1"/>
          </w:tcPr>
          <w:p w:rsidR="00A154E5">
            <w:pPr>
              <w:pStyle w:val="TableParagraph"/>
              <w:spacing w:before="78"/>
              <w:ind w:left="1" w:right="2"/>
              <w:jc w:val="center"/>
            </w:pPr>
            <w:r>
              <w:rPr>
                <w:spacing w:val="-4"/>
              </w:rPr>
              <w:t xml:space="preserve">0.26</w:t>
            </w:r>
          </w:p>
        </w:tc>
      </w:tr>
      <w:tr w14:paraId="32A4493E"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Passive</w:t>
            </w:r>
            <w:r>
              <w:rPr>
                <w:spacing w:val="-12"/>
              </w:rPr>
              <w:t xml:space="preserve"> </w:t>
            </w:r>
            <w:r>
              <w:t xml:space="preserve">static</w:t>
            </w:r>
            <w:r>
              <w:rPr>
                <w:spacing w:val="-11"/>
              </w:rPr>
              <w:t xml:space="preserve"> </w:t>
            </w:r>
            <w:r>
              <w:t xml:space="preserve">earth pressure*</w:t>
            </w:r>
            <w:r>
              <w:rPr>
                <w:spacing w:val="-1"/>
              </w:rPr>
              <w:t xml:space="preserve"> </w:t>
            </w:r>
            <w:r>
              <w:t xml:space="preserve">(</w:t>
            </w:r>
            <w:r>
              <w:t xml:space="preserve">Kp</w:t>
            </w:r>
            <w:r>
              <w:t xml:space="preserve">)</w:t>
            </w:r>
          </w:p>
        </w:tc>
        <w:tc>
          <w:tcPr>
            <w:tcW w:w="3315" w:type="dxa"/>
            <w:shd w:val="clear" w:color="auto" w:fill="F1F1F1"/>
          </w:tcPr>
          <w:p w:rsidR="00A154E5">
            <w:pPr>
              <w:pStyle w:val="TableParagraph"/>
              <w:spacing w:before="78"/>
              <w:ind w:left="6" w:right="2"/>
              <w:jc w:val="center"/>
            </w:pPr>
            <w:r>
              <w:rPr>
                <w:spacing w:val="-4"/>
              </w:rPr>
              <w:t xml:space="preserve">2.77</w:t>
            </w:r>
          </w:p>
        </w:tc>
        <w:tc>
          <w:tcPr>
            <w:tcW w:w="3944" w:type="dxa"/>
            <w:tcBorders>
              <w:right w:val="nil"/>
            </w:tcBorders>
            <w:shd w:val="clear" w:color="auto" w:fill="F1F1F1"/>
          </w:tcPr>
          <w:p w:rsidR="00A154E5">
            <w:pPr>
              <w:pStyle w:val="TableParagraph"/>
              <w:spacing w:before="78"/>
              <w:ind w:left="1" w:right="2"/>
              <w:jc w:val="center"/>
            </w:pPr>
            <w:r>
              <w:rPr>
                <w:spacing w:val="-4"/>
              </w:rPr>
              <w:t xml:space="preserve">3.85</w:t>
            </w:r>
          </w:p>
        </w:tc>
      </w:tr>
      <w:tr w14:paraId="2147FB57"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At</w:t>
            </w:r>
            <w:r>
              <w:rPr>
                <w:spacing w:val="-12"/>
              </w:rPr>
              <w:t xml:space="preserve"> </w:t>
            </w:r>
            <w:r>
              <w:t xml:space="preserve">rest</w:t>
            </w:r>
            <w:r>
              <w:rPr>
                <w:spacing w:val="-11"/>
              </w:rPr>
              <w:t xml:space="preserve"> </w:t>
            </w:r>
            <w:r>
              <w:t xml:space="preserve">static</w:t>
            </w:r>
            <w:r>
              <w:rPr>
                <w:spacing w:val="-11"/>
              </w:rPr>
              <w:t xml:space="preserve"> </w:t>
            </w:r>
            <w:r>
              <w:t xml:space="preserve">earth pressure*</w:t>
            </w:r>
            <w:r>
              <w:rPr>
                <w:spacing w:val="-1"/>
              </w:rPr>
              <w:t xml:space="preserve"> </w:t>
            </w:r>
            <w:r>
              <w:t xml:space="preserve">(K0)</w:t>
            </w:r>
          </w:p>
        </w:tc>
        <w:tc>
          <w:tcPr>
            <w:tcW w:w="3315" w:type="dxa"/>
            <w:shd w:val="clear" w:color="auto" w:fill="F1F1F1"/>
          </w:tcPr>
          <w:p w:rsidR="00A154E5">
            <w:pPr>
              <w:pStyle w:val="TableParagraph"/>
              <w:spacing w:before="78"/>
              <w:ind w:left="6" w:right="2"/>
              <w:jc w:val="center"/>
            </w:pPr>
            <w:r>
              <w:rPr>
                <w:spacing w:val="-4"/>
              </w:rPr>
              <w:t xml:space="preserve">0.53</w:t>
            </w:r>
          </w:p>
        </w:tc>
        <w:tc>
          <w:tcPr>
            <w:tcW w:w="3944" w:type="dxa"/>
            <w:tcBorders>
              <w:right w:val="nil"/>
            </w:tcBorders>
            <w:shd w:val="clear" w:color="auto" w:fill="F1F1F1"/>
          </w:tcPr>
          <w:p w:rsidR="00A154E5">
            <w:pPr>
              <w:pStyle w:val="TableParagraph"/>
              <w:spacing w:before="78"/>
              <w:ind w:left="2" w:right="2"/>
              <w:jc w:val="center"/>
            </w:pPr>
            <w:r>
              <w:rPr>
                <w:spacing w:val="-4"/>
              </w:rPr>
              <w:t xml:space="preserve">0.41</w:t>
            </w:r>
          </w:p>
        </w:tc>
      </w:tr>
      <w:tr w14:paraId="4CE15540" w14:textId="77777777">
        <w:tblPrEx>
          <w:tblW w:w="0" w:type="auto"/>
          <w:tblCellSpacing w:w="44" w:type="dxa"/>
          <w:tblInd w:w="260" w:type="dxa"/>
          <w:tblLayout w:type="fixed"/>
          <w:tblCellMar>
            <w:left w:w="0" w:type="dxa"/>
            <w:right w:w="0" w:type="dxa"/>
          </w:tblCellMar>
          <w:tblLook w:val="01E0"/>
        </w:tblPrEx>
        <w:trPr>
          <w:trHeight w:val="3731"/>
          <w:tblCellSpacing w:w="44" w:type="dxa"/>
        </w:trPr>
        <w:tc>
          <w:tcPr>
            <w:tcW w:w="9570" w:type="dxa"/>
            <w:gridSpan w:val="3"/>
            <w:tcBorders>
              <w:left w:val="nil"/>
              <w:bottom w:val="nil"/>
              <w:right w:val="nil"/>
            </w:tcBorders>
            <w:shd w:val="clear" w:color="auto" w:fill="F1F1F1"/>
          </w:tcPr>
          <w:p w:rsidR="00A154E5">
            <w:pPr>
              <w:pStyle w:val="TableParagraph"/>
              <w:spacing w:before="78"/>
              <w:ind w:left="64"/>
              <w:rPr>
                <w:b/>
              </w:rPr>
            </w:pPr>
            <w:r>
              <w:rPr>
                <w:b/>
              </w:rPr>
              <w:t xml:space="preserve">*</w:t>
            </w:r>
            <w:r>
              <w:rPr>
                <w:b/>
                <w:spacing w:val="1"/>
              </w:rPr>
              <w:t xml:space="preserve"> </w:t>
            </w:r>
            <w:r>
              <w:rPr>
                <w:b/>
                <w:spacing w:val="-2"/>
              </w:rPr>
              <w:t xml:space="preserve">NOTES:</w:t>
            </w:r>
          </w:p>
          <w:p w:rsidR="00A154E5">
            <w:pPr>
              <w:pStyle w:val="TableParagraph"/>
              <w:numPr>
                <w:ilvl w:val="0"/>
                <w:numId w:val="14"/>
              </w:numPr>
              <w:tabs>
                <w:tab w:val="left" w:pos="425"/>
              </w:tabs>
              <w:spacing w:before="150" w:line="264" w:lineRule="auto"/>
              <w:ind w:right="492"/>
              <w:rPr>
                <w:sz w:val="20"/>
              </w:rPr>
            </w:pPr>
            <w:r>
              <w:rPr>
                <w:sz w:val="20"/>
              </w:rPr>
              <w:t xml:space="preserve">The</w:t>
            </w:r>
            <w:r>
              <w:rPr>
                <w:spacing w:val="-3"/>
                <w:sz w:val="20"/>
              </w:rPr>
              <w:t xml:space="preserve"> </w:t>
            </w:r>
            <w:r>
              <w:rPr>
                <w:sz w:val="20"/>
              </w:rPr>
              <w:t xml:space="preserve">above</w:t>
            </w:r>
            <w:r>
              <w:rPr>
                <w:spacing w:val="-3"/>
                <w:sz w:val="20"/>
              </w:rPr>
              <w:t xml:space="preserve"> </w:t>
            </w:r>
            <w:r>
              <w:rPr>
                <w:sz w:val="20"/>
              </w:rPr>
              <w:t xml:space="preserve">lateral</w:t>
            </w:r>
            <w:r>
              <w:rPr>
                <w:spacing w:val="-2"/>
                <w:sz w:val="20"/>
              </w:rPr>
              <w:t xml:space="preserve"> </w:t>
            </w:r>
            <w:r>
              <w:rPr>
                <w:sz w:val="20"/>
              </w:rPr>
              <w:t xml:space="preserve">earth</w:t>
            </w:r>
            <w:r>
              <w:rPr>
                <w:spacing w:val="-3"/>
                <w:sz w:val="20"/>
              </w:rPr>
              <w:t xml:space="preserve"> </w:t>
            </w:r>
            <w:r>
              <w:rPr>
                <w:sz w:val="20"/>
              </w:rPr>
              <w:t xml:space="preserve">pressure</w:t>
            </w:r>
            <w:r>
              <w:rPr>
                <w:spacing w:val="-2"/>
                <w:sz w:val="20"/>
              </w:rPr>
              <w:t xml:space="preserve"> </w:t>
            </w:r>
            <w:r>
              <w:rPr>
                <w:sz w:val="20"/>
              </w:rPr>
              <w:t xml:space="preserve">coefficients</w:t>
            </w:r>
            <w:r>
              <w:rPr>
                <w:spacing w:val="-1"/>
                <w:sz w:val="20"/>
              </w:rPr>
              <w:t xml:space="preserve"> </w:t>
            </w:r>
            <w:r>
              <w:rPr>
                <w:sz w:val="20"/>
              </w:rPr>
              <w:t xml:space="preserve">have</w:t>
            </w:r>
            <w:r>
              <w:rPr>
                <w:spacing w:val="-3"/>
                <w:sz w:val="20"/>
              </w:rPr>
              <w:t xml:space="preserve"> </w:t>
            </w:r>
            <w:r>
              <w:rPr>
                <w:sz w:val="20"/>
              </w:rPr>
              <w:t xml:space="preserve">been</w:t>
            </w:r>
            <w:r>
              <w:rPr>
                <w:spacing w:val="-2"/>
                <w:sz w:val="20"/>
              </w:rPr>
              <w:t xml:space="preserve"> </w:t>
            </w:r>
            <w:r>
              <w:rPr>
                <w:sz w:val="20"/>
              </w:rPr>
              <w:t xml:space="preserve">calculated</w:t>
            </w:r>
            <w:r>
              <w:rPr>
                <w:spacing w:val="-3"/>
                <w:sz w:val="20"/>
              </w:rPr>
              <w:t xml:space="preserve"> </w:t>
            </w:r>
            <w:r>
              <w:rPr>
                <w:sz w:val="20"/>
              </w:rPr>
              <w:t xml:space="preserve">using</w:t>
            </w:r>
            <w:r>
              <w:rPr>
                <w:spacing w:val="-2"/>
                <w:sz w:val="20"/>
              </w:rPr>
              <w:t xml:space="preserve"> </w:t>
            </w:r>
            <w:r>
              <w:rPr>
                <w:sz w:val="20"/>
              </w:rPr>
              <w:t xml:space="preserve">the</w:t>
            </w:r>
            <w:r>
              <w:rPr>
                <w:spacing w:val="-3"/>
                <w:sz w:val="20"/>
              </w:rPr>
              <w:t xml:space="preserve"> </w:t>
            </w:r>
            <w:r>
              <w:rPr>
                <w:sz w:val="20"/>
              </w:rPr>
              <w:t xml:space="preserve">Rankine formulae</w:t>
            </w:r>
            <w:r>
              <w:rPr>
                <w:spacing w:val="-3"/>
                <w:sz w:val="20"/>
              </w:rPr>
              <w:t xml:space="preserve"> </w:t>
            </w:r>
            <w:r>
              <w:rPr>
                <w:sz w:val="20"/>
              </w:rPr>
              <w:t xml:space="preserve">and</w:t>
            </w:r>
            <w:r>
              <w:rPr>
                <w:spacing w:val="-3"/>
                <w:sz w:val="20"/>
              </w:rPr>
              <w:t xml:space="preserve"> </w:t>
            </w:r>
            <w:r>
              <w:rPr>
                <w:sz w:val="20"/>
              </w:rPr>
              <w:t xml:space="preserve">do</w:t>
            </w:r>
            <w:r>
              <w:rPr>
                <w:spacing w:val="-3"/>
                <w:sz w:val="20"/>
              </w:rPr>
              <w:t xml:space="preserve"> </w:t>
            </w:r>
            <w:r>
              <w:rPr>
                <w:sz w:val="20"/>
              </w:rPr>
              <w:t xml:space="preserve">not</w:t>
            </w:r>
            <w:r>
              <w:rPr>
                <w:spacing w:val="40"/>
                <w:sz w:val="20"/>
              </w:rPr>
              <w:t xml:space="preserve"> </w:t>
            </w:r>
            <w:r>
              <w:rPr>
                <w:sz w:val="20"/>
              </w:rPr>
              <w:t xml:space="preserve">allow for wall backslope, wall friction, sloping ground (behind and in front of the wall) nor any temporary</w:t>
            </w:r>
            <w:r>
              <w:rPr>
                <w:spacing w:val="40"/>
                <w:sz w:val="20"/>
              </w:rPr>
              <w:t xml:space="preserve"> </w:t>
            </w:r>
            <w:r>
              <w:rPr>
                <w:sz w:val="20"/>
              </w:rPr>
              <w:t xml:space="preserve">(compaction</w:t>
            </w:r>
            <w:r>
              <w:rPr>
                <w:spacing w:val="-4"/>
                <w:sz w:val="20"/>
              </w:rPr>
              <w:t xml:space="preserve"> </w:t>
            </w:r>
            <w:r>
              <w:rPr>
                <w:sz w:val="20"/>
              </w:rPr>
              <w:t xml:space="preserve">related)</w:t>
            </w:r>
            <w:r>
              <w:rPr>
                <w:spacing w:val="-4"/>
                <w:sz w:val="20"/>
              </w:rPr>
              <w:t xml:space="preserve"> </w:t>
            </w:r>
            <w:r>
              <w:rPr>
                <w:sz w:val="20"/>
              </w:rPr>
              <w:t xml:space="preserve">or</w:t>
            </w:r>
            <w:r>
              <w:rPr>
                <w:spacing w:val="-4"/>
                <w:sz w:val="20"/>
              </w:rPr>
              <w:t xml:space="preserve"> </w:t>
            </w:r>
            <w:r>
              <w:rPr>
                <w:sz w:val="20"/>
              </w:rPr>
              <w:t xml:space="preserve">permanent</w:t>
            </w:r>
            <w:r>
              <w:rPr>
                <w:spacing w:val="-4"/>
                <w:sz w:val="20"/>
              </w:rPr>
              <w:t xml:space="preserve"> </w:t>
            </w:r>
            <w:r>
              <w:rPr>
                <w:sz w:val="20"/>
              </w:rPr>
              <w:t xml:space="preserve">(vehicles</w:t>
            </w:r>
            <w:r>
              <w:rPr>
                <w:spacing w:val="-1"/>
                <w:sz w:val="20"/>
              </w:rPr>
              <w:t xml:space="preserve"> </w:t>
            </w:r>
            <w:r>
              <w:rPr>
                <w:sz w:val="20"/>
              </w:rPr>
              <w:t xml:space="preserve">etc.)</w:t>
            </w:r>
            <w:r>
              <w:rPr>
                <w:spacing w:val="-4"/>
                <w:sz w:val="20"/>
              </w:rPr>
              <w:t xml:space="preserve"> </w:t>
            </w:r>
            <w:r>
              <w:rPr>
                <w:sz w:val="20"/>
              </w:rPr>
              <w:t xml:space="preserve">surcharges.</w:t>
            </w:r>
            <w:r>
              <w:rPr>
                <w:spacing w:val="34"/>
                <w:sz w:val="20"/>
              </w:rPr>
              <w:t xml:space="preserve"> </w:t>
            </w:r>
            <w:r>
              <w:rPr>
                <w:sz w:val="20"/>
              </w:rPr>
              <w:t xml:space="preserve">The</w:t>
            </w:r>
            <w:r>
              <w:rPr>
                <w:spacing w:val="-5"/>
                <w:sz w:val="20"/>
              </w:rPr>
              <w:t xml:space="preserve"> </w:t>
            </w:r>
            <w:r>
              <w:rPr>
                <w:sz w:val="20"/>
              </w:rPr>
              <w:t xml:space="preserve">design</w:t>
            </w:r>
            <w:r>
              <w:rPr>
                <w:spacing w:val="-4"/>
                <w:sz w:val="20"/>
              </w:rPr>
              <w:t xml:space="preserve"> </w:t>
            </w:r>
            <w:r>
              <w:rPr>
                <w:sz w:val="20"/>
              </w:rPr>
              <w:t xml:space="preserve">earth</w:t>
            </w:r>
            <w:r>
              <w:rPr>
                <w:spacing w:val="-5"/>
                <w:sz w:val="20"/>
              </w:rPr>
              <w:t xml:space="preserve"> </w:t>
            </w:r>
            <w:r>
              <w:rPr>
                <w:sz w:val="20"/>
              </w:rPr>
              <w:t xml:space="preserve">pressure</w:t>
            </w:r>
            <w:r>
              <w:rPr>
                <w:spacing w:val="-2"/>
                <w:sz w:val="20"/>
              </w:rPr>
              <w:t xml:space="preserve"> </w:t>
            </w:r>
            <w:r>
              <w:rPr>
                <w:sz w:val="20"/>
              </w:rPr>
              <w:t xml:space="preserve">parameters</w:t>
            </w:r>
            <w:r>
              <w:rPr>
                <w:spacing w:val="-3"/>
                <w:sz w:val="20"/>
              </w:rPr>
              <w:t xml:space="preserve"> </w:t>
            </w:r>
            <w:r>
              <w:rPr>
                <w:sz w:val="20"/>
              </w:rPr>
              <w:t xml:space="preserve">may</w:t>
            </w:r>
            <w:r>
              <w:rPr>
                <w:spacing w:val="40"/>
                <w:sz w:val="20"/>
              </w:rPr>
              <w:t xml:space="preserve"> </w:t>
            </w:r>
            <w:r>
              <w:rPr>
                <w:sz w:val="20"/>
              </w:rPr>
              <w:t xml:space="preserve">therefore require adjustment depending on the final layout and construction sequence.</w:t>
            </w:r>
          </w:p>
          <w:p w:rsidR="00A154E5">
            <w:pPr>
              <w:pStyle w:val="TableParagraph"/>
              <w:numPr>
                <w:ilvl w:val="0"/>
                <w:numId w:val="14"/>
              </w:numPr>
              <w:tabs>
                <w:tab w:val="left" w:pos="425"/>
              </w:tabs>
              <w:spacing w:before="82"/>
              <w:rPr>
                <w:sz w:val="20"/>
              </w:rPr>
            </w:pPr>
            <w:r>
              <w:rPr>
                <w:sz w:val="20"/>
              </w:rPr>
              <w:t xml:space="preserve">Walls</w:t>
            </w:r>
            <w:r>
              <w:rPr>
                <w:spacing w:val="-4"/>
                <w:sz w:val="20"/>
              </w:rPr>
              <w:t xml:space="preserve"> </w:t>
            </w:r>
            <w:r>
              <w:rPr>
                <w:sz w:val="20"/>
              </w:rPr>
              <w:t xml:space="preserve">should</w:t>
            </w:r>
            <w:r>
              <w:rPr>
                <w:spacing w:val="-6"/>
                <w:sz w:val="20"/>
              </w:rPr>
              <w:t xml:space="preserve"> </w:t>
            </w:r>
            <w:r>
              <w:rPr>
                <w:sz w:val="20"/>
              </w:rPr>
              <w:t xml:space="preserve">be</w:t>
            </w:r>
            <w:r>
              <w:rPr>
                <w:spacing w:val="-6"/>
                <w:sz w:val="20"/>
              </w:rPr>
              <w:t xml:space="preserve"> </w:t>
            </w:r>
            <w:r>
              <w:rPr>
                <w:sz w:val="20"/>
              </w:rPr>
              <w:t xml:space="preserve">provided</w:t>
            </w:r>
            <w:r>
              <w:rPr>
                <w:spacing w:val="-6"/>
                <w:sz w:val="20"/>
              </w:rPr>
              <w:t xml:space="preserve"> </w:t>
            </w:r>
            <w:r>
              <w:rPr>
                <w:sz w:val="20"/>
              </w:rPr>
              <w:t xml:space="preserve">with</w:t>
            </w:r>
            <w:r>
              <w:rPr>
                <w:spacing w:val="-5"/>
                <w:sz w:val="20"/>
              </w:rPr>
              <w:t xml:space="preserve"> </w:t>
            </w:r>
            <w:r>
              <w:rPr>
                <w:sz w:val="20"/>
              </w:rPr>
              <w:t xml:space="preserve">permeable</w:t>
            </w:r>
            <w:r>
              <w:rPr>
                <w:spacing w:val="-4"/>
                <w:sz w:val="20"/>
              </w:rPr>
              <w:t xml:space="preserve"> </w:t>
            </w:r>
            <w:r>
              <w:rPr>
                <w:sz w:val="20"/>
              </w:rPr>
              <w:t xml:space="preserve">backfill</w:t>
            </w:r>
            <w:r>
              <w:rPr>
                <w:spacing w:val="-4"/>
                <w:sz w:val="20"/>
              </w:rPr>
              <w:t xml:space="preserve"> </w:t>
            </w:r>
            <w:r>
              <w:rPr>
                <w:sz w:val="20"/>
              </w:rPr>
              <w:t xml:space="preserve">and</w:t>
            </w:r>
            <w:r>
              <w:rPr>
                <w:spacing w:val="-6"/>
                <w:sz w:val="20"/>
              </w:rPr>
              <w:t xml:space="preserve"> </w:t>
            </w:r>
            <w:r>
              <w:rPr>
                <w:sz w:val="20"/>
              </w:rPr>
              <w:t xml:space="preserve">with</w:t>
            </w:r>
            <w:r>
              <w:rPr>
                <w:spacing w:val="-3"/>
                <w:sz w:val="20"/>
              </w:rPr>
              <w:t xml:space="preserve"> </w:t>
            </w:r>
            <w:r>
              <w:rPr>
                <w:sz w:val="20"/>
              </w:rPr>
              <w:t xml:space="preserve">a</w:t>
            </w:r>
            <w:r>
              <w:rPr>
                <w:spacing w:val="-4"/>
                <w:sz w:val="20"/>
              </w:rPr>
              <w:t xml:space="preserve"> </w:t>
            </w:r>
            <w:r>
              <w:rPr>
                <w:sz w:val="20"/>
              </w:rPr>
              <w:t xml:space="preserve">perforated</w:t>
            </w:r>
            <w:r>
              <w:rPr>
                <w:spacing w:val="-4"/>
                <w:sz w:val="20"/>
              </w:rPr>
              <w:t xml:space="preserve"> </w:t>
            </w:r>
            <w:r>
              <w:rPr>
                <w:sz w:val="20"/>
              </w:rPr>
              <w:t xml:space="preserve">collector</w:t>
            </w:r>
            <w:r>
              <w:rPr>
                <w:spacing w:val="-4"/>
                <w:sz w:val="20"/>
              </w:rPr>
              <w:t xml:space="preserve"> </w:t>
            </w:r>
            <w:r>
              <w:rPr>
                <w:sz w:val="20"/>
              </w:rPr>
              <w:t xml:space="preserve">pipe</w:t>
            </w:r>
            <w:r>
              <w:rPr>
                <w:spacing w:val="-6"/>
                <w:sz w:val="20"/>
              </w:rPr>
              <w:t xml:space="preserve"> </w:t>
            </w:r>
            <w:r>
              <w:rPr>
                <w:sz w:val="20"/>
              </w:rPr>
              <w:t xml:space="preserve">at</w:t>
            </w:r>
            <w:r>
              <w:rPr>
                <w:spacing w:val="-5"/>
                <w:sz w:val="20"/>
              </w:rPr>
              <w:t xml:space="preserve"> </w:t>
            </w:r>
            <w:r>
              <w:rPr>
                <w:sz w:val="20"/>
              </w:rPr>
              <w:t xml:space="preserve">the</w:t>
            </w:r>
            <w:r>
              <w:rPr>
                <w:spacing w:val="-6"/>
                <w:sz w:val="20"/>
              </w:rPr>
              <w:t xml:space="preserve"> </w:t>
            </w:r>
            <w:r>
              <w:rPr>
                <w:sz w:val="20"/>
              </w:rPr>
              <w:t xml:space="preserve">base.</w:t>
            </w:r>
            <w:r>
              <w:rPr>
                <w:spacing w:val="-4"/>
                <w:sz w:val="20"/>
              </w:rPr>
              <w:t xml:space="preserve"> </w:t>
            </w:r>
            <w:r>
              <w:rPr>
                <w:spacing w:val="-5"/>
                <w:sz w:val="20"/>
              </w:rPr>
              <w:t xml:space="preserve">An</w:t>
            </w:r>
          </w:p>
          <w:p w:rsidR="00A154E5">
            <w:pPr>
              <w:pStyle w:val="TableParagraph"/>
              <w:spacing w:before="24" w:line="261" w:lineRule="auto"/>
              <w:ind w:left="425"/>
              <w:rPr>
                <w:sz w:val="20"/>
              </w:rPr>
            </w:pPr>
            <w:r>
              <w:rPr>
                <w:sz w:val="20"/>
              </w:rPr>
              <w:t xml:space="preserve">impermeable</w:t>
            </w:r>
            <w:r>
              <w:rPr>
                <w:spacing w:val="-4"/>
                <w:sz w:val="20"/>
              </w:rPr>
              <w:t xml:space="preserve"> </w:t>
            </w:r>
            <w:r>
              <w:rPr>
                <w:sz w:val="20"/>
              </w:rPr>
              <w:t xml:space="preserve">cap</w:t>
            </w:r>
            <w:r>
              <w:rPr>
                <w:spacing w:val="-3"/>
                <w:sz w:val="20"/>
              </w:rPr>
              <w:t xml:space="preserve"> </w:t>
            </w:r>
            <w:r>
              <w:rPr>
                <w:sz w:val="20"/>
              </w:rPr>
              <w:t xml:space="preserve">such</w:t>
            </w:r>
            <w:r>
              <w:rPr>
                <w:spacing w:val="-4"/>
                <w:sz w:val="20"/>
              </w:rPr>
              <w:t xml:space="preserve"> </w:t>
            </w:r>
            <w:r>
              <w:rPr>
                <w:sz w:val="20"/>
              </w:rPr>
              <w:t xml:space="preserve">as</w:t>
            </w:r>
            <w:r>
              <w:rPr>
                <w:spacing w:val="-2"/>
                <w:sz w:val="20"/>
              </w:rPr>
              <w:t xml:space="preserve"> </w:t>
            </w:r>
            <w:r>
              <w:rPr>
                <w:sz w:val="20"/>
              </w:rPr>
              <w:t xml:space="preserve">concrete</w:t>
            </w:r>
            <w:r>
              <w:rPr>
                <w:spacing w:val="-3"/>
                <w:sz w:val="20"/>
              </w:rPr>
              <w:t xml:space="preserve"> </w:t>
            </w:r>
            <w:r>
              <w:rPr>
                <w:sz w:val="20"/>
              </w:rPr>
              <w:t xml:space="preserve">or</w:t>
            </w:r>
            <w:r>
              <w:rPr>
                <w:spacing w:val="-1"/>
                <w:sz w:val="20"/>
              </w:rPr>
              <w:t xml:space="preserve"> </w:t>
            </w:r>
            <w:r>
              <w:rPr>
                <w:sz w:val="20"/>
              </w:rPr>
              <w:t xml:space="preserve">300</w:t>
            </w:r>
            <w:r>
              <w:rPr>
                <w:spacing w:val="-4"/>
                <w:sz w:val="20"/>
              </w:rPr>
              <w:t xml:space="preserve"> </w:t>
            </w:r>
            <w:r>
              <w:rPr>
                <w:sz w:val="20"/>
              </w:rPr>
              <w:t xml:space="preserve">mm</w:t>
            </w:r>
            <w:r>
              <w:rPr>
                <w:spacing w:val="-2"/>
                <w:sz w:val="20"/>
              </w:rPr>
              <w:t xml:space="preserve"> </w:t>
            </w:r>
            <w:r>
              <w:rPr>
                <w:sz w:val="20"/>
              </w:rPr>
              <w:t xml:space="preserve">thickness</w:t>
            </w:r>
            <w:r>
              <w:rPr>
                <w:spacing w:val="-2"/>
                <w:sz w:val="20"/>
              </w:rPr>
              <w:t xml:space="preserve"> </w:t>
            </w:r>
            <w:r>
              <w:rPr>
                <w:sz w:val="20"/>
              </w:rPr>
              <w:t xml:space="preserve">of</w:t>
            </w:r>
            <w:r>
              <w:rPr>
                <w:spacing w:val="-4"/>
                <w:sz w:val="20"/>
              </w:rPr>
              <w:t xml:space="preserve"> </w:t>
            </w:r>
            <w:r>
              <w:rPr>
                <w:sz w:val="20"/>
              </w:rPr>
              <w:t xml:space="preserve">compacted</w:t>
            </w:r>
            <w:r>
              <w:rPr>
                <w:spacing w:val="-4"/>
                <w:sz w:val="20"/>
              </w:rPr>
              <w:t xml:space="preserve"> </w:t>
            </w:r>
            <w:r>
              <w:rPr>
                <w:sz w:val="20"/>
              </w:rPr>
              <w:t xml:space="preserve">clay</w:t>
            </w:r>
            <w:r>
              <w:rPr>
                <w:spacing w:val="-2"/>
                <w:sz w:val="20"/>
              </w:rPr>
              <w:t xml:space="preserve"> </w:t>
            </w:r>
            <w:r>
              <w:rPr>
                <w:sz w:val="20"/>
              </w:rPr>
              <w:t xml:space="preserve">should</w:t>
            </w:r>
            <w:r>
              <w:rPr>
                <w:spacing w:val="-2"/>
                <w:sz w:val="20"/>
              </w:rPr>
              <w:t xml:space="preserve"> </w:t>
            </w:r>
            <w:r>
              <w:rPr>
                <w:sz w:val="20"/>
              </w:rPr>
              <w:t xml:space="preserve">be</w:t>
            </w:r>
            <w:r>
              <w:rPr>
                <w:spacing w:val="-4"/>
                <w:sz w:val="20"/>
              </w:rPr>
              <w:t xml:space="preserve"> </w:t>
            </w:r>
            <w:r>
              <w:rPr>
                <w:sz w:val="20"/>
              </w:rPr>
              <w:t xml:space="preserve">placed</w:t>
            </w:r>
            <w:r>
              <w:rPr>
                <w:spacing w:val="-4"/>
                <w:sz w:val="20"/>
              </w:rPr>
              <w:t xml:space="preserve"> </w:t>
            </w:r>
            <w:r>
              <w:rPr>
                <w:sz w:val="20"/>
              </w:rPr>
              <w:t xml:space="preserve">at</w:t>
            </w:r>
            <w:r>
              <w:rPr>
                <w:spacing w:val="-3"/>
                <w:sz w:val="20"/>
              </w:rPr>
              <w:t xml:space="preserve"> </w:t>
            </w:r>
            <w:r>
              <w:rPr>
                <w:sz w:val="20"/>
              </w:rPr>
              <w:t xml:space="preserve">the</w:t>
            </w:r>
            <w:r>
              <w:rPr>
                <w:spacing w:val="-4"/>
                <w:sz w:val="20"/>
              </w:rPr>
              <w:t xml:space="preserve"> </w:t>
            </w:r>
            <w:r>
              <w:rPr>
                <w:sz w:val="20"/>
              </w:rPr>
              <w:t xml:space="preserve">surface</w:t>
            </w:r>
            <w:r>
              <w:rPr>
                <w:spacing w:val="-4"/>
                <w:sz w:val="20"/>
              </w:rPr>
              <w:t xml:space="preserve"> </w:t>
            </w:r>
            <w:r>
              <w:rPr>
                <w:sz w:val="20"/>
              </w:rPr>
              <w:t xml:space="preserve">to</w:t>
            </w:r>
            <w:r>
              <w:rPr>
                <w:spacing w:val="40"/>
                <w:sz w:val="20"/>
              </w:rPr>
              <w:t xml:space="preserve"> </w:t>
            </w:r>
            <w:r>
              <w:rPr>
                <w:sz w:val="20"/>
              </w:rPr>
              <w:t xml:space="preserve">prevent stormwater infiltration into the backfill.</w:t>
            </w:r>
          </w:p>
          <w:p w:rsidR="00A154E5">
            <w:pPr>
              <w:pStyle w:val="TableParagraph"/>
              <w:numPr>
                <w:ilvl w:val="0"/>
                <w:numId w:val="14"/>
              </w:numPr>
              <w:tabs>
                <w:tab w:val="left" w:pos="425"/>
              </w:tabs>
              <w:spacing w:before="84" w:line="264" w:lineRule="auto"/>
              <w:ind w:right="380"/>
              <w:rPr>
                <w:sz w:val="20"/>
              </w:rPr>
            </w:pPr>
            <w:r>
              <w:rPr>
                <w:sz w:val="20"/>
              </w:rPr>
              <w:t xml:space="preserve">There</w:t>
            </w:r>
            <w:r>
              <w:rPr>
                <w:spacing w:val="-3"/>
                <w:sz w:val="20"/>
              </w:rPr>
              <w:t xml:space="preserve"> </w:t>
            </w:r>
            <w:r>
              <w:rPr>
                <w:sz w:val="20"/>
              </w:rPr>
              <w:t xml:space="preserve">is</w:t>
            </w:r>
            <w:r>
              <w:rPr>
                <w:spacing w:val="-2"/>
                <w:sz w:val="20"/>
              </w:rPr>
              <w:t xml:space="preserve"> </w:t>
            </w:r>
            <w:r>
              <w:rPr>
                <w:sz w:val="20"/>
              </w:rPr>
              <w:t xml:space="preserve">potential</w:t>
            </w:r>
            <w:r>
              <w:rPr>
                <w:spacing w:val="-3"/>
                <w:sz w:val="20"/>
              </w:rPr>
              <w:t xml:space="preserve"> </w:t>
            </w:r>
            <w:r>
              <w:rPr>
                <w:sz w:val="20"/>
              </w:rPr>
              <w:t xml:space="preserve">for</w:t>
            </w:r>
            <w:r>
              <w:rPr>
                <w:spacing w:val="-3"/>
                <w:sz w:val="20"/>
              </w:rPr>
              <w:t xml:space="preserve"> </w:t>
            </w:r>
            <w:r>
              <w:rPr>
                <w:sz w:val="20"/>
              </w:rPr>
              <w:t xml:space="preserve">minor</w:t>
            </w:r>
            <w:r>
              <w:rPr>
                <w:spacing w:val="-2"/>
                <w:sz w:val="20"/>
              </w:rPr>
              <w:t xml:space="preserve"> </w:t>
            </w:r>
            <w:r>
              <w:rPr>
                <w:sz w:val="20"/>
              </w:rPr>
              <w:t xml:space="preserve">ground</w:t>
            </w:r>
            <w:r>
              <w:rPr>
                <w:spacing w:val="-3"/>
                <w:sz w:val="20"/>
              </w:rPr>
              <w:t xml:space="preserve"> </w:t>
            </w:r>
            <w:commentRangeStart w:id="141"/>
            <w:r>
              <w:rPr>
                <w:sz w:val="20"/>
              </w:rPr>
              <w:t xml:space="preserve">settlement</w:t>
            </w:r>
            <w:r>
              <w:commentReference w:id="141"/>
            </w:r>
            <w:commentRangeEnd w:id="141"/>
            <w:r>
              <w:rPr>
                <w:spacing w:val="-2"/>
                <w:sz w:val="20"/>
              </w:rPr>
              <w:t xml:space="preserve"> </w:t>
            </w:r>
            <w:r>
              <w:rPr>
                <w:sz w:val="20"/>
              </w:rPr>
              <w:t xml:space="preserve">behind</w:t>
            </w:r>
            <w:r>
              <w:rPr>
                <w:spacing w:val="-4"/>
                <w:sz w:val="20"/>
              </w:rPr>
              <w:t xml:space="preserve"> </w:t>
            </w:r>
            <w:r>
              <w:rPr>
                <w:sz w:val="20"/>
              </w:rPr>
              <w:t xml:space="preserve">the</w:t>
            </w:r>
            <w:r>
              <w:rPr>
                <w:spacing w:val="-1"/>
                <w:sz w:val="20"/>
              </w:rPr>
              <w:t xml:space="preserve"> </w:t>
            </w:r>
            <w:r>
              <w:rPr>
                <w:sz w:val="20"/>
              </w:rPr>
              <w:t xml:space="preserve">retaining</w:t>
            </w:r>
            <w:r>
              <w:rPr>
                <w:spacing w:val="-3"/>
                <w:sz w:val="20"/>
              </w:rPr>
              <w:t xml:space="preserve"> </w:t>
            </w:r>
            <w:r>
              <w:rPr>
                <w:sz w:val="20"/>
              </w:rPr>
              <w:t xml:space="preserve">walls.</w:t>
            </w:r>
            <w:r>
              <w:rPr>
                <w:spacing w:val="35"/>
                <w:sz w:val="20"/>
              </w:rPr>
              <w:t xml:space="preserve"> </w:t>
            </w:r>
            <w:r>
              <w:rPr>
                <w:sz w:val="20"/>
              </w:rPr>
              <w:t xml:space="preserve">This should</w:t>
            </w:r>
            <w:r>
              <w:rPr>
                <w:spacing w:val="-2"/>
                <w:sz w:val="20"/>
              </w:rPr>
              <w:t xml:space="preserve"> </w:t>
            </w:r>
            <w:r>
              <w:rPr>
                <w:sz w:val="20"/>
              </w:rPr>
              <w:t xml:space="preserve">be</w:t>
            </w:r>
            <w:r>
              <w:rPr>
                <w:spacing w:val="-4"/>
                <w:sz w:val="20"/>
              </w:rPr>
              <w:t xml:space="preserve"> </w:t>
            </w:r>
            <w:r>
              <w:rPr>
                <w:sz w:val="20"/>
              </w:rPr>
              <w:t xml:space="preserve">considered</w:t>
            </w:r>
            <w:r>
              <w:rPr>
                <w:spacing w:val="-4"/>
                <w:sz w:val="20"/>
              </w:rPr>
              <w:t xml:space="preserve"> </w:t>
            </w:r>
            <w:r>
              <w:rPr>
                <w:sz w:val="20"/>
              </w:rPr>
              <w:t xml:space="preserve">in</w:t>
            </w:r>
            <w:r>
              <w:rPr>
                <w:spacing w:val="-3"/>
                <w:sz w:val="20"/>
              </w:rPr>
              <w:t xml:space="preserve"> </w:t>
            </w:r>
            <w:r>
              <w:rPr>
                <w:sz w:val="20"/>
              </w:rPr>
              <w:t xml:space="preserve">the</w:t>
            </w:r>
            <w:r>
              <w:rPr>
                <w:spacing w:val="40"/>
                <w:sz w:val="20"/>
              </w:rPr>
              <w:t xml:space="preserve"> </w:t>
            </w:r>
            <w:r>
              <w:rPr>
                <w:sz w:val="20"/>
              </w:rPr>
              <w:t xml:space="preserve">design of any hard surfacing structures directly behind the retaining walls.</w:t>
            </w:r>
          </w:p>
          <w:p w:rsidR="00A154E5">
            <w:pPr>
              <w:pStyle w:val="TableParagraph"/>
              <w:numPr>
                <w:ilvl w:val="0"/>
                <w:numId w:val="14"/>
              </w:numPr>
              <w:tabs>
                <w:tab w:val="left" w:pos="425"/>
              </w:tabs>
              <w:spacing w:before="65" w:line="270" w:lineRule="atLeast"/>
              <w:ind w:right="241"/>
              <w:rPr>
                <w:sz w:val="20"/>
              </w:rPr>
            </w:pPr>
            <w:r>
              <w:rPr>
                <w:sz w:val="20"/>
              </w:rPr>
              <w:t xml:space="preserve">Friction</w:t>
            </w:r>
            <w:r>
              <w:rPr>
                <w:spacing w:val="-3"/>
                <w:sz w:val="20"/>
              </w:rPr>
              <w:t xml:space="preserve"> </w:t>
            </w:r>
            <w:r>
              <w:rPr>
                <w:sz w:val="20"/>
              </w:rPr>
              <w:t xml:space="preserve">angles</w:t>
            </w:r>
            <w:r>
              <w:rPr>
                <w:spacing w:val="-2"/>
                <w:sz w:val="20"/>
              </w:rPr>
              <w:t xml:space="preserve"> </w:t>
            </w:r>
            <w:r>
              <w:rPr>
                <w:sz w:val="20"/>
              </w:rPr>
              <w:t xml:space="preserve">and</w:t>
            </w:r>
            <w:r>
              <w:rPr>
                <w:spacing w:val="-4"/>
                <w:sz w:val="20"/>
              </w:rPr>
              <w:t xml:space="preserve"> </w:t>
            </w:r>
            <w:r>
              <w:rPr>
                <w:sz w:val="20"/>
              </w:rPr>
              <w:t xml:space="preserve">cohesion</w:t>
            </w:r>
            <w:r>
              <w:rPr>
                <w:spacing w:val="-3"/>
                <w:sz w:val="20"/>
              </w:rPr>
              <w:t xml:space="preserve"> </w:t>
            </w:r>
            <w:r>
              <w:rPr>
                <w:sz w:val="20"/>
              </w:rPr>
              <w:t xml:space="preserve">parameters</w:t>
            </w:r>
            <w:r>
              <w:rPr>
                <w:spacing w:val="-2"/>
                <w:sz w:val="20"/>
              </w:rPr>
              <w:t xml:space="preserve"> </w:t>
            </w:r>
            <w:r>
              <w:rPr>
                <w:sz w:val="20"/>
              </w:rPr>
              <w:t xml:space="preserve">provided</w:t>
            </w:r>
            <w:r>
              <w:rPr>
                <w:spacing w:val="-4"/>
                <w:sz w:val="20"/>
              </w:rPr>
              <w:t xml:space="preserve"> </w:t>
            </w:r>
            <w:r>
              <w:rPr>
                <w:sz w:val="20"/>
              </w:rPr>
              <w:t xml:space="preserve">in</w:t>
            </w:r>
            <w:r>
              <w:rPr>
                <w:spacing w:val="-3"/>
                <w:sz w:val="20"/>
              </w:rPr>
              <w:t xml:space="preserve"> </w:t>
            </w:r>
            <w:r>
              <w:rPr>
                <w:sz w:val="20"/>
              </w:rPr>
              <w:t xml:space="preserve">the</w:t>
            </w:r>
            <w:r>
              <w:rPr>
                <w:spacing w:val="-4"/>
                <w:sz w:val="20"/>
              </w:rPr>
              <w:t xml:space="preserve"> </w:t>
            </w:r>
            <w:r>
              <w:rPr>
                <w:sz w:val="20"/>
              </w:rPr>
              <w:t xml:space="preserve">above</w:t>
            </w:r>
            <w:r>
              <w:rPr>
                <w:spacing w:val="-4"/>
                <w:sz w:val="20"/>
              </w:rPr>
              <w:t xml:space="preserve"> </w:t>
            </w:r>
            <w:r>
              <w:rPr>
                <w:sz w:val="20"/>
              </w:rPr>
              <w:t xml:space="preserve">table</w:t>
            </w:r>
            <w:r>
              <w:rPr>
                <w:spacing w:val="-4"/>
                <w:sz w:val="20"/>
              </w:rPr>
              <w:t xml:space="preserve"> </w:t>
            </w:r>
            <w:r>
              <w:rPr>
                <w:sz w:val="20"/>
              </w:rPr>
              <w:t xml:space="preserve">are suitable</w:t>
            </w:r>
            <w:r>
              <w:rPr>
                <w:spacing w:val="-4"/>
                <w:sz w:val="20"/>
              </w:rPr>
              <w:t xml:space="preserve"> </w:t>
            </w:r>
            <w:r>
              <w:rPr>
                <w:sz w:val="20"/>
              </w:rPr>
              <w:t xml:space="preserve">to</w:t>
            </w:r>
            <w:r>
              <w:rPr>
                <w:spacing w:val="-3"/>
                <w:sz w:val="20"/>
              </w:rPr>
              <w:t xml:space="preserve"> </w:t>
            </w:r>
            <w:r>
              <w:rPr>
                <w:sz w:val="20"/>
              </w:rPr>
              <w:t xml:space="preserve">calculate</w:t>
            </w:r>
            <w:r>
              <w:rPr>
                <w:spacing w:val="-3"/>
                <w:sz w:val="20"/>
              </w:rPr>
              <w:t xml:space="preserve"> </w:t>
            </w:r>
            <w:r>
              <w:rPr>
                <w:sz w:val="20"/>
              </w:rPr>
              <w:t xml:space="preserve">earth</w:t>
            </w:r>
            <w:r>
              <w:rPr>
                <w:spacing w:val="-4"/>
                <w:sz w:val="20"/>
              </w:rPr>
              <w:t xml:space="preserve"> </w:t>
            </w:r>
            <w:r>
              <w:rPr>
                <w:sz w:val="20"/>
              </w:rPr>
              <w:t xml:space="preserve">pressures</w:t>
            </w:r>
            <w:r>
              <w:rPr>
                <w:spacing w:val="40"/>
                <w:sz w:val="20"/>
              </w:rPr>
              <w:t xml:space="preserve"> </w:t>
            </w:r>
            <w:r>
              <w:rPr>
                <w:sz w:val="20"/>
              </w:rPr>
              <w:t xml:space="preserve">on retaining walls but are not to be used to calculate bearing capacity at this site.</w:t>
            </w:r>
          </w:p>
        </w:tc>
      </w:tr>
    </w:tbl>
    <w:p w:rsidR="00A154E5">
      <w:pPr>
        <w:pStyle w:val="BodyText"/>
        <w:spacing w:before="175" w:line="264" w:lineRule="auto"/>
        <w:ind w:left="120"/>
      </w:pPr>
      <w:r>
        <w:t xml:space="preserve">For gravity and concrete walls, it is recommended that building foundations be embedded below or offset horizontally</w:t>
      </w:r>
      <w:r>
        <w:rPr>
          <w:spacing w:val="-1"/>
        </w:rPr>
        <w:t xml:space="preserve"> </w:t>
      </w:r>
      <w:r>
        <w:t xml:space="preserve">from</w:t>
      </w:r>
      <w:r>
        <w:rPr>
          <w:spacing w:val="-1"/>
        </w:rPr>
        <w:t xml:space="preserve"> </w:t>
      </w:r>
      <w:r>
        <w:t xml:space="preserve">the 45° zone of</w:t>
      </w:r>
      <w:r>
        <w:rPr>
          <w:spacing w:val="-2"/>
        </w:rPr>
        <w:t xml:space="preserve"> </w:t>
      </w:r>
      <w:r>
        <w:t xml:space="preserve">influence of</w:t>
      </w:r>
      <w:r>
        <w:rPr>
          <w:spacing w:val="-2"/>
        </w:rPr>
        <w:t xml:space="preserve"> </w:t>
      </w:r>
      <w:r>
        <w:t xml:space="preserve">the retaining</w:t>
      </w:r>
      <w:r>
        <w:rPr>
          <w:spacing w:val="-2"/>
        </w:rPr>
        <w:t xml:space="preserve"> </w:t>
      </w:r>
      <w:r>
        <w:t xml:space="preserve">wall</w:t>
      </w:r>
      <w:r>
        <w:rPr>
          <w:spacing w:val="-1"/>
        </w:rPr>
        <w:t xml:space="preserve"> </w:t>
      </w:r>
      <w:r>
        <w:t xml:space="preserve">to avoid</w:t>
      </w:r>
      <w:r>
        <w:rPr>
          <w:spacing w:val="-1"/>
        </w:rPr>
        <w:t xml:space="preserve"> </w:t>
      </w:r>
      <w:r>
        <w:t xml:space="preserve">surcharging the retaining</w:t>
      </w:r>
      <w:r>
        <w:rPr>
          <w:spacing w:val="-2"/>
        </w:rPr>
        <w:t xml:space="preserve"> </w:t>
      </w:r>
      <w:r>
        <w:t xml:space="preserve">wall with building loads as shown in Figure 3 below. For geogrid reinforced walls consideration must be given to the influence</w:t>
      </w:r>
      <w:r>
        <w:rPr>
          <w:spacing w:val="-1"/>
        </w:rPr>
        <w:t xml:space="preserve"> </w:t>
      </w:r>
      <w:r>
        <w:t xml:space="preserve">of</w:t>
      </w:r>
      <w:r>
        <w:rPr>
          <w:spacing w:val="-4"/>
        </w:rPr>
        <w:t xml:space="preserve"> </w:t>
      </w:r>
      <w:r>
        <w:t xml:space="preserve">foundations</w:t>
      </w:r>
      <w:r>
        <w:rPr>
          <w:spacing w:val="-3"/>
        </w:rPr>
        <w:t xml:space="preserve"> </w:t>
      </w:r>
      <w:r>
        <w:t xml:space="preserve">on</w:t>
      </w:r>
      <w:r>
        <w:rPr>
          <w:spacing w:val="-1"/>
        </w:rPr>
        <w:t xml:space="preserve"> </w:t>
      </w:r>
      <w:r>
        <w:t xml:space="preserve">the</w:t>
      </w:r>
      <w:r>
        <w:rPr>
          <w:spacing w:val="-2"/>
        </w:rPr>
        <w:t xml:space="preserve"> </w:t>
      </w:r>
      <w:r>
        <w:t xml:space="preserve">wall</w:t>
      </w:r>
      <w:r>
        <w:rPr>
          <w:spacing w:val="-3"/>
        </w:rPr>
        <w:t xml:space="preserve"> </w:t>
      </w:r>
      <w:r>
        <w:t xml:space="preserve">if</w:t>
      </w:r>
      <w:r>
        <w:rPr>
          <w:spacing w:val="-3"/>
        </w:rPr>
        <w:t xml:space="preserve"> </w:t>
      </w:r>
      <w:r>
        <w:t xml:space="preserve">the</w:t>
      </w:r>
      <w:r>
        <w:rPr>
          <w:spacing w:val="-2"/>
        </w:rPr>
        <w:t xml:space="preserve"> </w:t>
      </w:r>
      <w:r>
        <w:t xml:space="preserve">foundation</w:t>
      </w:r>
      <w:r>
        <w:rPr>
          <w:spacing w:val="-4"/>
        </w:rPr>
        <w:t xml:space="preserve"> </w:t>
      </w:r>
      <w:r>
        <w:t xml:space="preserve">is</w:t>
      </w:r>
      <w:r>
        <w:rPr>
          <w:spacing w:val="-3"/>
        </w:rPr>
        <w:t xml:space="preserve"> </w:t>
      </w:r>
      <w:r>
        <w:t xml:space="preserve">located</w:t>
      </w:r>
      <w:r>
        <w:rPr>
          <w:spacing w:val="-3"/>
        </w:rPr>
        <w:t xml:space="preserve"> </w:t>
      </w:r>
      <w:r>
        <w:t xml:space="preserve">within</w:t>
      </w:r>
      <w:r>
        <w:rPr>
          <w:spacing w:val="-2"/>
        </w:rPr>
        <w:t xml:space="preserve"> </w:t>
      </w:r>
      <w:r>
        <w:t xml:space="preserve">a</w:t>
      </w:r>
      <w:r>
        <w:rPr>
          <w:spacing w:val="-2"/>
        </w:rPr>
        <w:t xml:space="preserve"> </w:t>
      </w:r>
      <w:r>
        <w:t xml:space="preserve">zone</w:t>
      </w:r>
      <w:r>
        <w:rPr>
          <w:spacing w:val="-1"/>
        </w:rPr>
        <w:t xml:space="preserve"> </w:t>
      </w:r>
      <w:r>
        <w:t xml:space="preserve">equal</w:t>
      </w:r>
      <w:r>
        <w:rPr>
          <w:spacing w:val="-3"/>
        </w:rPr>
        <w:t xml:space="preserve"> </w:t>
      </w:r>
      <w:r>
        <w:t xml:space="preserve">to</w:t>
      </w:r>
      <w:r>
        <w:rPr>
          <w:spacing w:val="-2"/>
        </w:rPr>
        <w:t xml:space="preserve"> </w:t>
      </w:r>
      <w:r>
        <w:t xml:space="preserve">twice</w:t>
      </w:r>
      <w:r>
        <w:rPr>
          <w:spacing w:val="-1"/>
        </w:rPr>
        <w:t xml:space="preserve"> </w:t>
      </w:r>
      <w:r>
        <w:t xml:space="preserve">the</w:t>
      </w:r>
      <w:r>
        <w:rPr>
          <w:spacing w:val="-4"/>
        </w:rPr>
        <w:t xml:space="preserve"> </w:t>
      </w:r>
      <w:r>
        <w:t xml:space="preserve">wall</w:t>
      </w:r>
      <w:r>
        <w:rPr>
          <w:spacing w:val="-3"/>
        </w:rPr>
        <w:t xml:space="preserve"> </w:t>
      </w:r>
      <w:r>
        <w:t xml:space="preserve">height.</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BodyText"/>
        <w:ind w:left="120"/>
        <w:rPr>
          <w:sz w:val="20"/>
        </w:rPr>
      </w:pPr>
      <w:r>
        <w:rPr>
          <w:noProof/>
          <w:sz w:val="20"/>
        </w:rPr>
        <w:drawing>
          <wp:inline distT="0" distB="0" distL="0" distR="0">
            <wp:extent cx="4490691" cy="2858643"/>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07921637" name="Image 29"/>
                    <pic:cNvPicPr/>
                  </pic:nvPicPr>
                  <pic:blipFill>
                    <a:blip xmlns:r="http://schemas.openxmlformats.org/officeDocument/2006/relationships" r:embed="rId19" cstate="print"/>
                    <a:stretch>
                      <a:fillRect/>
                    </a:stretch>
                  </pic:blipFill>
                  <pic:spPr>
                    <a:xfrm>
                      <a:off x="0" y="0"/>
                      <a:ext cx="4490691" cy="2858643"/>
                    </a:xfrm>
                    <a:prstGeom prst="rect">
                      <a:avLst/>
                    </a:prstGeom>
                  </pic:spPr>
                </pic:pic>
              </a:graphicData>
            </a:graphic>
          </wp:inline>
        </w:drawing>
      </w:r>
    </w:p>
    <w:p w:rsidR="00A154E5">
      <w:pPr>
        <w:pStyle w:val="Heading4"/>
        <w:spacing w:before="176"/>
      </w:pPr>
      <w:r>
        <w:t xml:space="preserve">Figure</w:t>
      </w:r>
      <w:r>
        <w:rPr>
          <w:spacing w:val="-4"/>
        </w:rPr>
        <w:t xml:space="preserve"> </w:t>
      </w:r>
      <w:r>
        <w:t xml:space="preserve">2:</w:t>
      </w:r>
      <w:r>
        <w:rPr>
          <w:spacing w:val="-5"/>
        </w:rPr>
        <w:t xml:space="preserve"> </w:t>
      </w:r>
      <w:r>
        <w:t xml:space="preserve">Allowable</w:t>
      </w:r>
      <w:r>
        <w:rPr>
          <w:spacing w:val="-4"/>
        </w:rPr>
        <w:t xml:space="preserve"> </w:t>
      </w:r>
      <w:r>
        <w:t xml:space="preserve">horizontal</w:t>
      </w:r>
      <w:r>
        <w:rPr>
          <w:spacing w:val="-6"/>
        </w:rPr>
        <w:t xml:space="preserve"> </w:t>
      </w:r>
      <w:r>
        <w:t xml:space="preserve">offset</w:t>
      </w:r>
      <w:r>
        <w:rPr>
          <w:spacing w:val="-4"/>
        </w:rPr>
        <w:t xml:space="preserve"> </w:t>
      </w:r>
      <w:r>
        <w:t xml:space="preserve">between</w:t>
      </w:r>
      <w:r>
        <w:rPr>
          <w:spacing w:val="-4"/>
        </w:rPr>
        <w:t xml:space="preserve"> </w:t>
      </w:r>
      <w:r>
        <w:t xml:space="preserve">building</w:t>
      </w:r>
      <w:r>
        <w:rPr>
          <w:spacing w:val="-3"/>
        </w:rPr>
        <w:t xml:space="preserve"> </w:t>
      </w:r>
      <w:r>
        <w:t xml:space="preserve">foundations</w:t>
      </w:r>
      <w:r>
        <w:rPr>
          <w:spacing w:val="-4"/>
        </w:rPr>
        <w:t xml:space="preserve"> </w:t>
      </w:r>
      <w:r>
        <w:t xml:space="preserve">and</w:t>
      </w:r>
      <w:r>
        <w:rPr>
          <w:spacing w:val="-5"/>
        </w:rPr>
        <w:t xml:space="preserve"> </w:t>
      </w:r>
      <w:r>
        <w:t xml:space="preserve">retaining</w:t>
      </w:r>
      <w:r>
        <w:rPr>
          <w:spacing w:val="-6"/>
        </w:rPr>
        <w:t xml:space="preserve"> </w:t>
      </w:r>
      <w:r>
        <w:rPr>
          <w:spacing w:val="-4"/>
        </w:rPr>
        <w:t xml:space="preserve">wall</w:t>
      </w:r>
    </w:p>
    <w:p w:rsidR="00A154E5">
      <w:pPr>
        <w:pStyle w:val="BodyText"/>
        <w:spacing w:before="266"/>
        <w:rPr>
          <w:b/>
        </w:rPr>
      </w:pPr>
    </w:p>
    <w:p w:rsidR="00A154E5">
      <w:pPr>
        <w:pStyle w:val="BodyText"/>
        <w:spacing w:before="1" w:line="264" w:lineRule="auto"/>
        <w:ind w:left="120"/>
      </w:pPr>
      <w:r>
        <w:t xml:space="preserve">Assuming</w:t>
      </w:r>
      <w:r>
        <w:rPr>
          <w:spacing w:val="-1"/>
        </w:rPr>
        <w:t xml:space="preserve"> </w:t>
      </w:r>
      <w:r>
        <w:t xml:space="preserve">a</w:t>
      </w:r>
      <w:r>
        <w:rPr>
          <w:spacing w:val="-3"/>
        </w:rPr>
        <w:t xml:space="preserve"> </w:t>
      </w:r>
      <w:r>
        <w:t xml:space="preserve">45°</w:t>
      </w:r>
      <w:r>
        <w:rPr>
          <w:spacing w:val="-1"/>
        </w:rPr>
        <w:t xml:space="preserve"> </w:t>
      </w:r>
      <w:r>
        <w:t xml:space="preserve">zone</w:t>
      </w:r>
      <w:r>
        <w:rPr>
          <w:spacing w:val="-1"/>
        </w:rPr>
        <w:t xml:space="preserve"> </w:t>
      </w:r>
      <w:r>
        <w:t xml:space="preserve">of</w:t>
      </w:r>
      <w:r>
        <w:rPr>
          <w:spacing w:val="-4"/>
        </w:rPr>
        <w:t xml:space="preserve"> </w:t>
      </w:r>
      <w:r>
        <w:t xml:space="preserve">influence</w:t>
      </w:r>
      <w:r>
        <w:rPr>
          <w:spacing w:val="-1"/>
        </w:rPr>
        <w:t xml:space="preserve"> </w:t>
      </w:r>
      <w:r>
        <w:t xml:space="preserve">and</w:t>
      </w:r>
      <w:r>
        <w:rPr>
          <w:spacing w:val="-3"/>
        </w:rPr>
        <w:t xml:space="preserve"> </w:t>
      </w:r>
      <w:r>
        <w:t xml:space="preserve">a</w:t>
      </w:r>
      <w:r>
        <w:rPr>
          <w:spacing w:val="-2"/>
        </w:rPr>
        <w:t xml:space="preserve"> </w:t>
      </w:r>
      <w:r>
        <w:t xml:space="preserve">horizontal</w:t>
      </w:r>
      <w:r>
        <w:rPr>
          <w:spacing w:val="-3"/>
        </w:rPr>
        <w:t xml:space="preserve"> </w:t>
      </w:r>
      <w:r>
        <w:t xml:space="preserve">backslope,</w:t>
      </w:r>
      <w:r>
        <w:rPr>
          <w:spacing w:val="-3"/>
        </w:rPr>
        <w:t xml:space="preserve"> </w:t>
      </w:r>
      <w:r>
        <w:t xml:space="preserve">the</w:t>
      </w:r>
      <w:r>
        <w:rPr>
          <w:spacing w:val="-2"/>
        </w:rPr>
        <w:t xml:space="preserve"> </w:t>
      </w:r>
      <w:r>
        <w:t xml:space="preserve">minimum</w:t>
      </w:r>
      <w:r>
        <w:rPr>
          <w:spacing w:val="-3"/>
        </w:rPr>
        <w:t xml:space="preserve"> </w:t>
      </w:r>
      <w:r>
        <w:t xml:space="preserve">safe</w:t>
      </w:r>
      <w:r>
        <w:rPr>
          <w:spacing w:val="-1"/>
        </w:rPr>
        <w:t xml:space="preserve"> </w:t>
      </w:r>
      <w:r>
        <w:t xml:space="preserve">horizontal</w:t>
      </w:r>
      <w:r>
        <w:rPr>
          <w:spacing w:val="-3"/>
        </w:rPr>
        <w:t xml:space="preserve"> </w:t>
      </w:r>
      <w:r>
        <w:t xml:space="preserve">offset</w:t>
      </w:r>
      <w:r>
        <w:rPr>
          <w:spacing w:val="-1"/>
        </w:rPr>
        <w:t xml:space="preserve"> </w:t>
      </w:r>
      <w:r>
        <w:t xml:space="preserve">(x)</w:t>
      </w:r>
      <w:r>
        <w:rPr>
          <w:spacing w:val="-2"/>
        </w:rPr>
        <w:t xml:space="preserve"> </w:t>
      </w:r>
      <w:r>
        <w:t xml:space="preserve">may</w:t>
      </w:r>
      <w:r>
        <w:rPr>
          <w:spacing w:val="-3"/>
        </w:rPr>
        <w:t xml:space="preserve"> </w:t>
      </w:r>
      <w:r>
        <w:t xml:space="preserve">be calculated</w:t>
      </w:r>
      <w:r>
        <w:rPr>
          <w:spacing w:val="-1"/>
        </w:rPr>
        <w:t xml:space="preserve"> </w:t>
      </w:r>
      <w:r>
        <w:t xml:space="preserve">as:</w:t>
      </w:r>
    </w:p>
    <w:p w:rsidR="00A154E5">
      <w:pPr>
        <w:spacing w:before="120"/>
        <w:ind w:right="1"/>
        <w:jc w:val="center"/>
        <w:rPr>
          <w:rFonts w:ascii="Cambria Math" w:eastAsia="Cambria Math" w:hAnsi="Cambria Math"/>
        </w:rPr>
      </w:pPr>
      <w:r>
        <w:rPr>
          <w:rFonts w:ascii="Cambria Math" w:eastAsia="Cambria Math" w:hAnsi="Cambria Math"/>
        </w:rPr>
        <w:t xml:space="preserve">𝑥</w:t>
      </w:r>
      <w:r>
        <w:rPr>
          <w:rFonts w:ascii="Cambria Math" w:eastAsia="Cambria Math" w:hAnsi="Cambria Math"/>
          <w:spacing w:val="18"/>
        </w:rPr>
        <w:t xml:space="preserve"> </w:t>
      </w:r>
      <w:r>
        <w:rPr>
          <w:rFonts w:ascii="Cambria Math" w:eastAsia="Cambria Math" w:hAnsi="Cambria Math"/>
        </w:rPr>
        <w:t xml:space="preserve">=</w:t>
      </w:r>
      <w:r>
        <w:rPr>
          <w:rFonts w:ascii="Cambria Math" w:eastAsia="Cambria Math" w:hAnsi="Cambria Math"/>
          <w:spacing w:val="12"/>
        </w:rPr>
        <w:t xml:space="preserve"> </w:t>
      </w:r>
      <w:r>
        <w:rPr>
          <w:rFonts w:ascii="Cambria Math" w:eastAsia="Cambria Math" w:hAnsi="Cambria Math"/>
        </w:rPr>
        <w:t xml:space="preserve">𝐻</w:t>
      </w:r>
      <w:r>
        <w:rPr>
          <w:rFonts w:ascii="Cambria Math" w:eastAsia="Cambria Math" w:hAnsi="Cambria Math"/>
          <w:spacing w:val="6"/>
        </w:rPr>
        <w:t xml:space="preserve"> </w:t>
      </w:r>
      <w:r>
        <w:rPr>
          <w:rFonts w:ascii="Cambria Math" w:eastAsia="Cambria Math" w:hAnsi="Cambria Math"/>
        </w:rPr>
        <w:t xml:space="preserve">−</w:t>
      </w:r>
      <w:r>
        <w:rPr>
          <w:rFonts w:ascii="Cambria Math" w:eastAsia="Cambria Math" w:hAnsi="Cambria Math"/>
          <w:spacing w:val="-3"/>
        </w:rPr>
        <w:t xml:space="preserve"> </w:t>
      </w:r>
      <w:r>
        <w:rPr>
          <w:rFonts w:ascii="Cambria Math" w:eastAsia="Cambria Math" w:hAnsi="Cambria Math"/>
          <w:spacing w:val="-10"/>
        </w:rPr>
        <w:t xml:space="preserve">𝐷</w:t>
      </w:r>
    </w:p>
    <w:p w:rsidR="00A154E5">
      <w:pPr>
        <w:pStyle w:val="BodyText"/>
        <w:spacing w:before="144" w:line="372" w:lineRule="auto"/>
        <w:ind w:left="840" w:right="4627" w:hanging="721"/>
      </w:pPr>
      <w:r>
        <w:t xml:space="preserve">Where: H</w:t>
      </w:r>
      <w:r>
        <w:rPr>
          <w:spacing w:val="-4"/>
        </w:rPr>
        <w:t xml:space="preserve"> </w:t>
      </w:r>
      <w:r>
        <w:t xml:space="preserve">=</w:t>
      </w:r>
      <w:r>
        <w:rPr>
          <w:spacing w:val="-4"/>
        </w:rPr>
        <w:t xml:space="preserve"> </w:t>
      </w:r>
      <w:r>
        <w:t xml:space="preserve">height</w:t>
      </w:r>
      <w:r>
        <w:rPr>
          <w:spacing w:val="-2"/>
        </w:rPr>
        <w:t xml:space="preserve"> </w:t>
      </w:r>
      <w:r>
        <w:t xml:space="preserve">of</w:t>
      </w:r>
      <w:r>
        <w:rPr>
          <w:spacing w:val="-5"/>
        </w:rPr>
        <w:t xml:space="preserve"> </w:t>
      </w:r>
      <w:r>
        <w:t xml:space="preserve">retaining</w:t>
      </w:r>
      <w:r>
        <w:rPr>
          <w:spacing w:val="-2"/>
        </w:rPr>
        <w:t xml:space="preserve"> </w:t>
      </w:r>
      <w:r>
        <w:t xml:space="preserve">wall</w:t>
      </w:r>
      <w:r>
        <w:rPr>
          <w:spacing w:val="-5"/>
        </w:rPr>
        <w:t xml:space="preserve"> </w:t>
      </w:r>
      <w:r>
        <w:t xml:space="preserve">from</w:t>
      </w:r>
      <w:r>
        <w:rPr>
          <w:spacing w:val="-4"/>
        </w:rPr>
        <w:t xml:space="preserve"> </w:t>
      </w:r>
      <w:r>
        <w:t xml:space="preserve">embedment</w:t>
      </w:r>
      <w:r>
        <w:rPr>
          <w:spacing w:val="-3"/>
        </w:rPr>
        <w:t xml:space="preserve"> </w:t>
      </w:r>
      <w:r>
        <w:t xml:space="preserve">toe D = depth of strip footing embedment</w:t>
      </w:r>
    </w:p>
    <w:p w:rsidR="00A154E5">
      <w:pPr>
        <w:pStyle w:val="BodyText"/>
        <w:spacing w:line="264" w:lineRule="auto"/>
        <w:ind w:left="120"/>
      </w:pPr>
      <w:r>
        <w:t xml:space="preserve">Specific</w:t>
      </w:r>
      <w:r>
        <w:rPr>
          <w:spacing w:val="-3"/>
        </w:rPr>
        <w:t xml:space="preserve"> </w:t>
      </w:r>
      <w:r>
        <w:t xml:space="preserve">geotechnical</w:t>
      </w:r>
      <w:r>
        <w:rPr>
          <w:spacing w:val="-3"/>
        </w:rPr>
        <w:t xml:space="preserve"> </w:t>
      </w:r>
      <w:r>
        <w:t xml:space="preserve">assessment</w:t>
      </w:r>
      <w:r>
        <w:rPr>
          <w:spacing w:val="-5"/>
        </w:rPr>
        <w:t xml:space="preserve"> </w:t>
      </w:r>
      <w:r>
        <w:t xml:space="preserve">would</w:t>
      </w:r>
      <w:r>
        <w:rPr>
          <w:spacing w:val="-3"/>
        </w:rPr>
        <w:t xml:space="preserve"> </w:t>
      </w:r>
      <w:r>
        <w:t xml:space="preserve">be</w:t>
      </w:r>
      <w:r>
        <w:rPr>
          <w:spacing w:val="-2"/>
        </w:rPr>
        <w:t xml:space="preserve"> </w:t>
      </w:r>
      <w:r>
        <w:t xml:space="preserve">required</w:t>
      </w:r>
      <w:r>
        <w:rPr>
          <w:spacing w:val="-3"/>
        </w:rPr>
        <w:t xml:space="preserve"> </w:t>
      </w:r>
      <w:r>
        <w:t xml:space="preserve">for</w:t>
      </w:r>
      <w:r>
        <w:rPr>
          <w:spacing w:val="-2"/>
        </w:rPr>
        <w:t xml:space="preserve"> </w:t>
      </w:r>
      <w:r>
        <w:t xml:space="preserve">any</w:t>
      </w:r>
      <w:r>
        <w:rPr>
          <w:spacing w:val="-3"/>
        </w:rPr>
        <w:t xml:space="preserve"> </w:t>
      </w:r>
      <w:r>
        <w:t xml:space="preserve">proposed</w:t>
      </w:r>
      <w:r>
        <w:rPr>
          <w:spacing w:val="-3"/>
        </w:rPr>
        <w:t xml:space="preserve"> </w:t>
      </w:r>
      <w:r>
        <w:t xml:space="preserve">foundations</w:t>
      </w:r>
      <w:r>
        <w:rPr>
          <w:spacing w:val="-3"/>
        </w:rPr>
        <w:t xml:space="preserve"> </w:t>
      </w:r>
      <w:r>
        <w:t xml:space="preserve">located</w:t>
      </w:r>
      <w:r>
        <w:rPr>
          <w:spacing w:val="-3"/>
        </w:rPr>
        <w:t xml:space="preserve"> </w:t>
      </w:r>
      <w:r>
        <w:t xml:space="preserve">closer</w:t>
      </w:r>
      <w:r>
        <w:rPr>
          <w:spacing w:val="-2"/>
        </w:rPr>
        <w:t xml:space="preserve"> </w:t>
      </w:r>
      <w:r>
        <w:t xml:space="preserve">to</w:t>
      </w:r>
      <w:r>
        <w:rPr>
          <w:spacing w:val="-3"/>
        </w:rPr>
        <w:t xml:space="preserve"> </w:t>
      </w:r>
      <w:r>
        <w:t xml:space="preserve">the</w:t>
      </w:r>
      <w:r>
        <w:rPr>
          <w:spacing w:val="-2"/>
        </w:rPr>
        <w:t xml:space="preserve"> </w:t>
      </w:r>
      <w:r>
        <w:t xml:space="preserve">wall than recommended above.</w:t>
      </w:r>
    </w:p>
    <w:p w:rsidR="00A154E5">
      <w:pPr>
        <w:pStyle w:val="BodyText"/>
        <w:spacing w:before="91"/>
      </w:pPr>
    </w:p>
    <w:p w:rsidR="00A154E5">
      <w:pPr>
        <w:pStyle w:val="Heading2"/>
        <w:numPr>
          <w:ilvl w:val="1"/>
          <w:numId w:val="11"/>
        </w:numPr>
        <w:tabs>
          <w:tab w:val="left" w:pos="685"/>
        </w:tabs>
        <w:ind w:left="685" w:hanging="565"/>
      </w:pPr>
      <w:bookmarkStart w:id="142" w:name="_bookmark34"/>
      <w:bookmarkEnd w:id="142"/>
      <w:commentRangeStart w:id="143"/>
      <w:commentRangeStart w:id="144"/>
      <w:commentRangeStart w:id="145"/>
      <w:commentRangeStart w:id="146"/>
      <w:r>
        <w:rPr>
          <w:color w:val="7E7E7E"/>
          <w:spacing w:val="-2"/>
        </w:rPr>
        <w:t xml:space="preserve">Pavements</w:t>
      </w:r>
      <w:r>
        <w:commentReference w:id="146"/>
      </w:r>
      <w:commentRangeEnd w:id="146"/>
      <w:r>
        <w:commentReference w:id="145"/>
      </w:r>
      <w:commentRangeEnd w:id="145"/>
      <w:r>
        <w:commentReference w:id="144"/>
      </w:r>
      <w:commentRangeEnd w:id="144"/>
      <w:r>
        <w:commentReference w:id="143"/>
      </w:r>
      <w:commentRangeEnd w:id="143"/>
    </w:p>
    <w:p w:rsidR="00A154E5">
      <w:pPr>
        <w:pStyle w:val="BodyText"/>
        <w:spacing w:before="121"/>
        <w:ind w:left="120"/>
      </w:pPr>
      <w:r>
        <w:t xml:space="preserve">The</w:t>
      </w:r>
      <w:r>
        <w:rPr>
          <w:spacing w:val="-3"/>
        </w:rPr>
        <w:t xml:space="preserve"> </w:t>
      </w:r>
      <w:r>
        <w:t xml:space="preserve">volcanic</w:t>
      </w:r>
      <w:r>
        <w:rPr>
          <w:spacing w:val="-5"/>
        </w:rPr>
        <w:t xml:space="preserve"> </w:t>
      </w:r>
      <w:r>
        <w:t xml:space="preserve">ash</w:t>
      </w:r>
      <w:r>
        <w:rPr>
          <w:spacing w:val="-5"/>
        </w:rPr>
        <w:t xml:space="preserve"> </w:t>
      </w:r>
      <w:r>
        <w:t xml:space="preserve">soils</w:t>
      </w:r>
      <w:r>
        <w:rPr>
          <w:spacing w:val="-5"/>
        </w:rPr>
        <w:t xml:space="preserve"> </w:t>
      </w:r>
      <w:r>
        <w:t xml:space="preserve">underlying</w:t>
      </w:r>
      <w:r>
        <w:rPr>
          <w:spacing w:val="-3"/>
        </w:rPr>
        <w:t xml:space="preserve"> </w:t>
      </w:r>
      <w:r>
        <w:t xml:space="preserve">the</w:t>
      </w:r>
      <w:r>
        <w:rPr>
          <w:spacing w:val="-4"/>
        </w:rPr>
        <w:t xml:space="preserve"> </w:t>
      </w:r>
      <w:r>
        <w:t xml:space="preserve">site</w:t>
      </w:r>
      <w:r>
        <w:rPr>
          <w:spacing w:val="-3"/>
        </w:rPr>
        <w:t xml:space="preserve"> </w:t>
      </w:r>
      <w:r>
        <w:t xml:space="preserve">should</w:t>
      </w:r>
      <w:r>
        <w:rPr>
          <w:spacing w:val="-4"/>
        </w:rPr>
        <w:t xml:space="preserve"> </w:t>
      </w:r>
      <w:r>
        <w:t xml:space="preserve">provide</w:t>
      </w:r>
      <w:r>
        <w:rPr>
          <w:spacing w:val="-3"/>
        </w:rPr>
        <w:t xml:space="preserve"> </w:t>
      </w:r>
      <w:r>
        <w:t xml:space="preserve">an</w:t>
      </w:r>
      <w:r>
        <w:rPr>
          <w:spacing w:val="-3"/>
        </w:rPr>
        <w:t xml:space="preserve"> </w:t>
      </w:r>
      <w:r>
        <w:t xml:space="preserve">acceptable</w:t>
      </w:r>
      <w:r>
        <w:rPr>
          <w:spacing w:val="-3"/>
        </w:rPr>
        <w:t xml:space="preserve"> </w:t>
      </w:r>
      <w:r>
        <w:t xml:space="preserve">subgrade</w:t>
      </w:r>
      <w:r>
        <w:rPr>
          <w:spacing w:val="-7"/>
        </w:rPr>
        <w:t xml:space="preserve"> </w:t>
      </w:r>
      <w:r>
        <w:t xml:space="preserve">for</w:t>
      </w:r>
      <w:r>
        <w:rPr>
          <w:spacing w:val="-3"/>
        </w:rPr>
        <w:t xml:space="preserve"> </w:t>
      </w:r>
      <w:commentRangeStart w:id="147"/>
      <w:commentRangeStart w:id="148"/>
      <w:commentRangeStart w:id="149"/>
      <w:commentRangeStart w:id="150"/>
      <w:r>
        <w:t xml:space="preserve">pavements</w:t>
      </w:r>
      <w:r>
        <w:commentReference w:id="150"/>
      </w:r>
      <w:commentRangeEnd w:id="150"/>
      <w:r>
        <w:commentReference w:id="149"/>
      </w:r>
      <w:commentRangeEnd w:id="149"/>
      <w:r>
        <w:commentReference w:id="148"/>
      </w:r>
      <w:commentRangeEnd w:id="148"/>
      <w:r>
        <w:commentReference w:id="147"/>
      </w:r>
      <w:commentRangeEnd w:id="147"/>
      <w:r>
        <w:rPr>
          <w:spacing w:val="-6"/>
        </w:rPr>
        <w:t xml:space="preserve"> </w:t>
      </w:r>
      <w:r>
        <w:rPr>
          <w:spacing w:val="-4"/>
        </w:rPr>
        <w:t xml:space="preserve">when</w:t>
      </w:r>
    </w:p>
    <w:p w:rsidR="00A154E5">
      <w:pPr>
        <w:pStyle w:val="BodyText"/>
        <w:spacing w:before="26" w:line="264" w:lineRule="auto"/>
        <w:ind w:left="120"/>
      </w:pPr>
      <w:r>
        <w:t xml:space="preserve">prepared,</w:t>
      </w:r>
      <w:r>
        <w:rPr>
          <w:spacing w:val="-4"/>
        </w:rPr>
        <w:t xml:space="preserve"> </w:t>
      </w:r>
      <w:r>
        <w:t xml:space="preserve">protected</w:t>
      </w:r>
      <w:r>
        <w:rPr>
          <w:spacing w:val="-4"/>
        </w:rPr>
        <w:t xml:space="preserve"> </w:t>
      </w:r>
      <w:r>
        <w:t xml:space="preserve">and</w:t>
      </w:r>
      <w:r>
        <w:rPr>
          <w:spacing w:val="-4"/>
        </w:rPr>
        <w:t xml:space="preserve"> </w:t>
      </w:r>
      <w:r>
        <w:t xml:space="preserve">constructed</w:t>
      </w:r>
      <w:r>
        <w:rPr>
          <w:spacing w:val="-3"/>
        </w:rPr>
        <w:t xml:space="preserve"> </w:t>
      </w:r>
      <w:r>
        <w:t xml:space="preserve">in</w:t>
      </w:r>
      <w:r>
        <w:rPr>
          <w:spacing w:val="-2"/>
        </w:rPr>
        <w:t xml:space="preserve"> </w:t>
      </w:r>
      <w:r>
        <w:t xml:space="preserve">dry</w:t>
      </w:r>
      <w:r>
        <w:rPr>
          <w:spacing w:val="-3"/>
        </w:rPr>
        <w:t xml:space="preserve"> </w:t>
      </w:r>
      <w:r>
        <w:t xml:space="preserve">conditions.</w:t>
      </w:r>
      <w:r>
        <w:rPr>
          <w:spacing w:val="38"/>
        </w:rPr>
        <w:t xml:space="preserve"> </w:t>
      </w:r>
      <w:r>
        <w:t xml:space="preserve">For</w:t>
      </w:r>
      <w:r>
        <w:rPr>
          <w:spacing w:val="-2"/>
        </w:rPr>
        <w:t xml:space="preserve"> </w:t>
      </w:r>
      <w:r>
        <w:t xml:space="preserve">design</w:t>
      </w:r>
      <w:r>
        <w:rPr>
          <w:spacing w:val="-2"/>
        </w:rPr>
        <w:t xml:space="preserve"> </w:t>
      </w:r>
      <w:r>
        <w:t xml:space="preserve">purposes,</w:t>
      </w:r>
      <w:r>
        <w:rPr>
          <w:spacing w:val="-4"/>
        </w:rPr>
        <w:t xml:space="preserve"> </w:t>
      </w:r>
      <w:r>
        <w:t xml:space="preserve">a</w:t>
      </w:r>
      <w:r>
        <w:rPr>
          <w:spacing w:val="-3"/>
        </w:rPr>
        <w:t xml:space="preserve"> </w:t>
      </w:r>
      <w:r>
        <w:t xml:space="preserve">subgrade</w:t>
      </w:r>
      <w:r>
        <w:rPr>
          <w:spacing w:val="-2"/>
        </w:rPr>
        <w:t xml:space="preserve"> </w:t>
      </w:r>
      <w:r>
        <w:t xml:space="preserve">California</w:t>
      </w:r>
      <w:r>
        <w:rPr>
          <w:spacing w:val="-3"/>
        </w:rPr>
        <w:t xml:space="preserve"> </w:t>
      </w:r>
      <w:r>
        <w:t xml:space="preserve">Bearing Ratio (CBR) of 3% (soaked) may be adopted where the pavement bears on these soils and/or on new</w:t>
      </w:r>
    </w:p>
    <w:p w:rsidR="00A154E5">
      <w:pPr>
        <w:pStyle w:val="BodyText"/>
        <w:spacing w:line="264" w:lineRule="auto"/>
        <w:ind w:left="120"/>
      </w:pPr>
      <w:r>
        <w:t xml:space="preserve">engineered fill compacted to the engineered standards as per Section </w:t>
      </w:r>
      <w:commentRangeStart w:id="151"/>
      <w:r>
        <w:t xml:space="preserve">Earthwork</w:t>
      </w:r>
      <w:commentRangeEnd w:id="151"/>
      <w:r>
        <w:commentReference w:id="151"/>
      </w:r>
      <w:r>
        <w:t xml:space="preserve">. This strength should be confirmed by in-situ testing following stripping to subgrade level.</w:t>
      </w:r>
      <w:r>
        <w:rPr>
          <w:spacing w:val="40"/>
        </w:rPr>
        <w:t xml:space="preserve"> </w:t>
      </w:r>
      <w:r>
        <w:t xml:space="preserve">Preparation of the subgrade during wet conditions</w:t>
      </w:r>
      <w:r>
        <w:rPr>
          <w:spacing w:val="-3"/>
        </w:rPr>
        <w:t xml:space="preserve"> </w:t>
      </w:r>
      <w:r>
        <w:t xml:space="preserve">should</w:t>
      </w:r>
      <w:r>
        <w:rPr>
          <w:spacing w:val="-3"/>
        </w:rPr>
        <w:t xml:space="preserve"> </w:t>
      </w:r>
      <w:r>
        <w:t xml:space="preserve">be</w:t>
      </w:r>
      <w:r>
        <w:rPr>
          <w:spacing w:val="-1"/>
        </w:rPr>
        <w:t xml:space="preserve"> </w:t>
      </w:r>
      <w:r>
        <w:t xml:space="preserve">avoided</w:t>
      </w:r>
      <w:r>
        <w:rPr>
          <w:spacing w:val="-3"/>
        </w:rPr>
        <w:t xml:space="preserve"> </w:t>
      </w:r>
      <w:r>
        <w:t xml:space="preserve">in</w:t>
      </w:r>
      <w:r>
        <w:rPr>
          <w:spacing w:val="-1"/>
        </w:rPr>
        <w:t xml:space="preserve"> </w:t>
      </w:r>
      <w:r>
        <w:t xml:space="preserve">volcanic</w:t>
      </w:r>
      <w:r>
        <w:rPr>
          <w:spacing w:val="-3"/>
        </w:rPr>
        <w:t xml:space="preserve"> </w:t>
      </w:r>
      <w:r>
        <w:t xml:space="preserve">ash</w:t>
      </w:r>
      <w:r>
        <w:rPr>
          <w:spacing w:val="-3"/>
        </w:rPr>
        <w:t xml:space="preserve"> </w:t>
      </w:r>
      <w:r>
        <w:t xml:space="preserve">soils</w:t>
      </w:r>
      <w:r>
        <w:rPr>
          <w:spacing w:val="-3"/>
        </w:rPr>
        <w:t xml:space="preserve"> </w:t>
      </w:r>
      <w:r>
        <w:t xml:space="preserve">due to</w:t>
      </w:r>
      <w:r>
        <w:rPr>
          <w:spacing w:val="-2"/>
        </w:rPr>
        <w:t xml:space="preserve"> </w:t>
      </w:r>
      <w:r>
        <w:t xml:space="preserve">their</w:t>
      </w:r>
      <w:r>
        <w:rPr>
          <w:spacing w:val="-1"/>
        </w:rPr>
        <w:t xml:space="preserve"> </w:t>
      </w:r>
      <w:r>
        <w:t xml:space="preserve">sensitivity.</w:t>
      </w:r>
      <w:r>
        <w:rPr>
          <w:spacing w:val="-3"/>
        </w:rPr>
        <w:t xml:space="preserve"> </w:t>
      </w:r>
      <w:r>
        <w:t xml:space="preserve">The</w:t>
      </w:r>
      <w:r>
        <w:rPr>
          <w:spacing w:val="-1"/>
        </w:rPr>
        <w:t xml:space="preserve"> </w:t>
      </w:r>
      <w:r>
        <w:t xml:space="preserve">finished</w:t>
      </w:r>
      <w:r>
        <w:rPr>
          <w:spacing w:val="-3"/>
        </w:rPr>
        <w:t xml:space="preserve"> </w:t>
      </w:r>
      <w:r>
        <w:t xml:space="preserve">cut</w:t>
      </w:r>
      <w:r>
        <w:rPr>
          <w:spacing w:val="-2"/>
        </w:rPr>
        <w:t xml:space="preserve"> </w:t>
      </w:r>
      <w:r>
        <w:t xml:space="preserve">surface</w:t>
      </w:r>
      <w:r>
        <w:rPr>
          <w:spacing w:val="-1"/>
        </w:rPr>
        <w:t xml:space="preserve"> </w:t>
      </w:r>
      <w:r>
        <w:t xml:space="preserve">should</w:t>
      </w:r>
      <w:r>
        <w:rPr>
          <w:spacing w:val="-3"/>
        </w:rPr>
        <w:t xml:space="preserve"> </w:t>
      </w:r>
      <w:r>
        <w:t xml:space="preserve">be protected</w:t>
      </w:r>
      <w:r>
        <w:rPr>
          <w:spacing w:val="-3"/>
        </w:rPr>
        <w:t xml:space="preserve"> </w:t>
      </w:r>
      <w:r>
        <w:t xml:space="preserve">as</w:t>
      </w:r>
      <w:r>
        <w:rPr>
          <w:spacing w:val="-3"/>
        </w:rPr>
        <w:t xml:space="preserve"> </w:t>
      </w:r>
      <w:r>
        <w:t xml:space="preserve">soon</w:t>
      </w:r>
      <w:r>
        <w:rPr>
          <w:spacing w:val="-2"/>
        </w:rPr>
        <w:t xml:space="preserve"> </w:t>
      </w:r>
      <w:r>
        <w:t xml:space="preserve">as</w:t>
      </w:r>
      <w:r>
        <w:rPr>
          <w:spacing w:val="-3"/>
        </w:rPr>
        <w:t xml:space="preserve"> </w:t>
      </w:r>
      <w:r>
        <w:t xml:space="preserve">possible.</w:t>
      </w:r>
      <w:r>
        <w:rPr>
          <w:spacing w:val="-3"/>
        </w:rPr>
        <w:t xml:space="preserve"> </w:t>
      </w:r>
      <w:r>
        <w:t xml:space="preserve">Running</w:t>
      </w:r>
      <w:r>
        <w:rPr>
          <w:spacing w:val="-1"/>
        </w:rPr>
        <w:t xml:space="preserve"> </w:t>
      </w:r>
      <w:r>
        <w:t xml:space="preserve">traffic</w:t>
      </w:r>
      <w:r>
        <w:rPr>
          <w:spacing w:val="-3"/>
        </w:rPr>
        <w:t xml:space="preserve"> </w:t>
      </w:r>
      <w:r>
        <w:t xml:space="preserve">directly</w:t>
      </w:r>
      <w:r>
        <w:rPr>
          <w:spacing w:val="-3"/>
        </w:rPr>
        <w:t xml:space="preserve"> </w:t>
      </w:r>
      <w:r>
        <w:t xml:space="preserve">on</w:t>
      </w:r>
      <w:r>
        <w:rPr>
          <w:spacing w:val="-1"/>
        </w:rPr>
        <w:t xml:space="preserve"> </w:t>
      </w:r>
      <w:r>
        <w:t xml:space="preserve">the</w:t>
      </w:r>
      <w:r>
        <w:rPr>
          <w:spacing w:val="-2"/>
        </w:rPr>
        <w:t xml:space="preserve"> </w:t>
      </w:r>
      <w:r>
        <w:t xml:space="preserve">finished</w:t>
      </w:r>
      <w:r>
        <w:rPr>
          <w:spacing w:val="-3"/>
        </w:rPr>
        <w:t xml:space="preserve"> </w:t>
      </w:r>
      <w:r>
        <w:t xml:space="preserve">cut</w:t>
      </w:r>
      <w:r>
        <w:rPr>
          <w:spacing w:val="-2"/>
        </w:rPr>
        <w:t xml:space="preserve"> </w:t>
      </w:r>
      <w:r>
        <w:t xml:space="preserve">surface</w:t>
      </w:r>
      <w:r>
        <w:rPr>
          <w:spacing w:val="-4"/>
        </w:rPr>
        <w:t xml:space="preserve"> </w:t>
      </w:r>
      <w:r>
        <w:t xml:space="preserve">may</w:t>
      </w:r>
      <w:r>
        <w:rPr>
          <w:spacing w:val="-3"/>
        </w:rPr>
        <w:t xml:space="preserve"> </w:t>
      </w:r>
      <w:r>
        <w:t xml:space="preserve">cause</w:t>
      </w:r>
      <w:r>
        <w:rPr>
          <w:spacing w:val="-2"/>
        </w:rPr>
        <w:t xml:space="preserve"> </w:t>
      </w:r>
      <w:r>
        <w:t xml:space="preserve">weakening</w:t>
      </w:r>
      <w:r>
        <w:rPr>
          <w:spacing w:val="-1"/>
        </w:rPr>
        <w:t xml:space="preserve"> </w:t>
      </w:r>
      <w:r>
        <w:t xml:space="preserve">and deterioration of the subgrade.</w:t>
      </w:r>
    </w:p>
    <w:p w:rsidR="00A154E5">
      <w:pPr>
        <w:pStyle w:val="BodyText"/>
        <w:spacing w:before="119"/>
        <w:ind w:left="120"/>
        <w:jc w:val="both"/>
      </w:pPr>
      <w:r>
        <w:t xml:space="preserve">Any</w:t>
      </w:r>
      <w:r>
        <w:rPr>
          <w:spacing w:val="-7"/>
        </w:rPr>
        <w:t xml:space="preserve"> </w:t>
      </w:r>
      <w:r>
        <w:t xml:space="preserve">areas</w:t>
      </w:r>
      <w:r>
        <w:rPr>
          <w:spacing w:val="-5"/>
        </w:rPr>
        <w:t xml:space="preserve"> </w:t>
      </w:r>
      <w:r>
        <w:t xml:space="preserve">of</w:t>
      </w:r>
      <w:r>
        <w:rPr>
          <w:spacing w:val="-5"/>
        </w:rPr>
        <w:t xml:space="preserve"> </w:t>
      </w:r>
      <w:r>
        <w:t xml:space="preserve">subgrade</w:t>
      </w:r>
      <w:r>
        <w:rPr>
          <w:spacing w:val="-3"/>
        </w:rPr>
        <w:t xml:space="preserve"> </w:t>
      </w:r>
      <w:r>
        <w:t xml:space="preserve">not</w:t>
      </w:r>
      <w:r>
        <w:rPr>
          <w:spacing w:val="-7"/>
        </w:rPr>
        <w:t xml:space="preserve"> </w:t>
      </w:r>
      <w:r>
        <w:t xml:space="preserve">meeting</w:t>
      </w:r>
      <w:r>
        <w:rPr>
          <w:spacing w:val="-3"/>
        </w:rPr>
        <w:t xml:space="preserve"> </w:t>
      </w:r>
      <w:r>
        <w:t xml:space="preserve">the</w:t>
      </w:r>
      <w:r>
        <w:rPr>
          <w:spacing w:val="-4"/>
        </w:rPr>
        <w:t xml:space="preserve"> </w:t>
      </w:r>
      <w:r>
        <w:t xml:space="preserve">required</w:t>
      </w:r>
      <w:r>
        <w:rPr>
          <w:spacing w:val="-5"/>
        </w:rPr>
        <w:t xml:space="preserve"> </w:t>
      </w:r>
      <w:r>
        <w:t xml:space="preserve">CBR</w:t>
      </w:r>
      <w:r>
        <w:rPr>
          <w:spacing w:val="-5"/>
        </w:rPr>
        <w:t xml:space="preserve"> </w:t>
      </w:r>
      <w:r>
        <w:t xml:space="preserve">strength</w:t>
      </w:r>
      <w:r>
        <w:rPr>
          <w:spacing w:val="-2"/>
        </w:rPr>
        <w:t xml:space="preserve"> </w:t>
      </w:r>
      <w:r>
        <w:t xml:space="preserve">should</w:t>
      </w:r>
      <w:r>
        <w:rPr>
          <w:spacing w:val="-4"/>
        </w:rPr>
        <w:t xml:space="preserve"> </w:t>
      </w:r>
      <w:r>
        <w:t xml:space="preserve">be</w:t>
      </w:r>
      <w:r>
        <w:rPr>
          <w:spacing w:val="-4"/>
        </w:rPr>
        <w:t xml:space="preserve"> </w:t>
      </w:r>
      <w:r>
        <w:t xml:space="preserve">undercut</w:t>
      </w:r>
      <w:r>
        <w:rPr>
          <w:spacing w:val="-4"/>
        </w:rPr>
        <w:t xml:space="preserve"> </w:t>
      </w:r>
      <w:r>
        <w:t xml:space="preserve">and</w:t>
      </w:r>
      <w:r>
        <w:rPr>
          <w:spacing w:val="-5"/>
        </w:rPr>
        <w:t xml:space="preserve"> </w:t>
      </w:r>
      <w:r>
        <w:t xml:space="preserve">replaced</w:t>
      </w:r>
      <w:r>
        <w:rPr>
          <w:spacing w:val="-4"/>
        </w:rPr>
        <w:t xml:space="preserve"> with</w:t>
      </w:r>
    </w:p>
    <w:p w:rsidR="00A154E5">
      <w:pPr>
        <w:pStyle w:val="BodyText"/>
        <w:spacing w:before="27" w:line="264" w:lineRule="auto"/>
        <w:ind w:left="120" w:right="357"/>
        <w:jc w:val="both"/>
      </w:pPr>
      <w:r>
        <w:t xml:space="preserve">compacted</w:t>
      </w:r>
      <w:r>
        <w:rPr>
          <w:spacing w:val="-3"/>
        </w:rPr>
        <w:t xml:space="preserve"> </w:t>
      </w:r>
      <w:r>
        <w:t xml:space="preserve">hardfill.</w:t>
      </w:r>
      <w:r>
        <w:rPr>
          <w:spacing w:val="-3"/>
        </w:rPr>
        <w:t xml:space="preserve"> </w:t>
      </w:r>
      <w:r>
        <w:t xml:space="preserve">Undercuts</w:t>
      </w:r>
      <w:r>
        <w:rPr>
          <w:spacing w:val="-3"/>
        </w:rPr>
        <w:t xml:space="preserve"> </w:t>
      </w:r>
      <w:r>
        <w:t xml:space="preserve">should</w:t>
      </w:r>
      <w:r>
        <w:rPr>
          <w:spacing w:val="-3"/>
        </w:rPr>
        <w:t xml:space="preserve"> </w:t>
      </w:r>
      <w:r>
        <w:t xml:space="preserve">be</w:t>
      </w:r>
      <w:r>
        <w:rPr>
          <w:spacing w:val="-1"/>
        </w:rPr>
        <w:t xml:space="preserve"> </w:t>
      </w:r>
      <w:r>
        <w:t xml:space="preserve">reviewed</w:t>
      </w:r>
      <w:r>
        <w:rPr>
          <w:spacing w:val="-3"/>
        </w:rPr>
        <w:t xml:space="preserve"> </w:t>
      </w:r>
      <w:r>
        <w:t xml:space="preserve">to</w:t>
      </w:r>
      <w:r>
        <w:rPr>
          <w:spacing w:val="-2"/>
        </w:rPr>
        <w:t xml:space="preserve"> </w:t>
      </w:r>
      <w:r>
        <w:t xml:space="preserve">determine</w:t>
      </w:r>
      <w:r>
        <w:rPr>
          <w:spacing w:val="-1"/>
        </w:rPr>
        <w:t xml:space="preserve"> </w:t>
      </w:r>
      <w:r>
        <w:t xml:space="preserve">the</w:t>
      </w:r>
      <w:r>
        <w:rPr>
          <w:spacing w:val="-2"/>
        </w:rPr>
        <w:t xml:space="preserve"> </w:t>
      </w:r>
      <w:r>
        <w:t xml:space="preserve">required</w:t>
      </w:r>
      <w:r>
        <w:rPr>
          <w:spacing w:val="-3"/>
        </w:rPr>
        <w:t xml:space="preserve"> </w:t>
      </w:r>
      <w:r>
        <w:t xml:space="preserve">thickness</w:t>
      </w:r>
      <w:r>
        <w:rPr>
          <w:spacing w:val="-3"/>
        </w:rPr>
        <w:t xml:space="preserve"> </w:t>
      </w:r>
      <w:r>
        <w:t xml:space="preserve">of</w:t>
      </w:r>
      <w:r>
        <w:rPr>
          <w:spacing w:val="-3"/>
        </w:rPr>
        <w:t xml:space="preserve"> </w:t>
      </w:r>
      <w:r>
        <w:t xml:space="preserve">the</w:t>
      </w:r>
      <w:r>
        <w:rPr>
          <w:spacing w:val="-2"/>
        </w:rPr>
        <w:t xml:space="preserve"> </w:t>
      </w:r>
      <w:r>
        <w:t xml:space="preserve">undercut. A combination of</w:t>
      </w:r>
      <w:r>
        <w:rPr>
          <w:spacing w:val="-1"/>
        </w:rPr>
        <w:t xml:space="preserve"> </w:t>
      </w:r>
      <w:r>
        <w:t xml:space="preserve">geogrids</w:t>
      </w:r>
      <w:r>
        <w:rPr>
          <w:spacing w:val="-1"/>
        </w:rPr>
        <w:t xml:space="preserve"> </w:t>
      </w:r>
      <w:r>
        <w:t xml:space="preserve">and</w:t>
      </w:r>
      <w:r>
        <w:rPr>
          <w:spacing w:val="-1"/>
        </w:rPr>
        <w:t xml:space="preserve"> </w:t>
      </w:r>
      <w:r>
        <w:t xml:space="preserve">hardfill</w:t>
      </w:r>
      <w:r>
        <w:rPr>
          <w:spacing w:val="-1"/>
        </w:rPr>
        <w:t xml:space="preserve"> </w:t>
      </w:r>
      <w:r>
        <w:t xml:space="preserve">may</w:t>
      </w:r>
      <w:r>
        <w:rPr>
          <w:spacing w:val="-1"/>
        </w:rPr>
        <w:t xml:space="preserve"> </w:t>
      </w:r>
      <w:r>
        <w:t xml:space="preserve">be possible to reduce required</w:t>
      </w:r>
      <w:r>
        <w:rPr>
          <w:spacing w:val="-1"/>
        </w:rPr>
        <w:t xml:space="preserve"> </w:t>
      </w:r>
      <w:r>
        <w:t xml:space="preserve">undercut thicknesses</w:t>
      </w:r>
      <w:r>
        <w:rPr>
          <w:spacing w:val="-1"/>
        </w:rPr>
        <w:t xml:space="preserve"> </w:t>
      </w:r>
      <w:r>
        <w:t xml:space="preserve">and</w:t>
      </w:r>
      <w:r>
        <w:rPr>
          <w:spacing w:val="-1"/>
        </w:rPr>
        <w:t xml:space="preserve"> </w:t>
      </w:r>
      <w:r>
        <w:t xml:space="preserve">bridge over soft layers.</w:t>
      </w:r>
    </w:p>
    <w:p w:rsidR="00A154E5">
      <w:pPr>
        <w:spacing w:line="264" w:lineRule="auto"/>
        <w:jc w:val="both"/>
        <w:sectPr>
          <w:pgSz w:w="11910" w:h="16840" w:orient="portrait"/>
          <w:pgMar w:top="1420" w:right="960" w:bottom="1140" w:left="960" w:header="0" w:footer="953" w:gutter="0"/>
          <w:cols w:num="1" w:space="720">
            <w:col w:w="9990" w:space="720"/>
          </w:cols>
        </w:sectPr>
      </w:pPr>
    </w:p>
    <w:p w:rsidR="00A154E5">
      <w:pPr>
        <w:pStyle w:val="Heading2"/>
        <w:numPr>
          <w:ilvl w:val="1"/>
          <w:numId w:val="11"/>
        </w:numPr>
        <w:tabs>
          <w:tab w:val="left" w:pos="685"/>
        </w:tabs>
        <w:spacing w:before="2"/>
        <w:ind w:left="685" w:hanging="565"/>
      </w:pPr>
      <w:bookmarkStart w:id="152" w:name="_bookmark35"/>
      <w:bookmarkEnd w:id="152"/>
      <w:commentRangeStart w:id="153"/>
      <w:commentRangeStart w:id="154"/>
      <w:r>
        <w:rPr>
          <w:color w:val="7E7E7E"/>
        </w:rPr>
        <w:t xml:space="preserve">Seismic considerations</w:t>
      </w:r>
      <w:r>
        <w:commentReference w:id="154"/>
      </w:r>
      <w:commentRangeEnd w:id="154"/>
      <w:r>
        <w:commentReference w:id="153"/>
      </w:r>
      <w:commentRangeEnd w:id="153"/>
    </w:p>
    <w:p w:rsidR="00A154E5">
      <w:pPr>
        <w:pStyle w:val="ListParagraph"/>
        <w:numPr>
          <w:ilvl w:val="2"/>
          <w:numId w:val="11"/>
        </w:numPr>
        <w:tabs>
          <w:tab w:val="left" w:pos="1200"/>
        </w:tabs>
        <w:spacing w:before="316"/>
        <w:ind w:hanging="1080"/>
        <w:rPr>
          <w:b/>
          <w:sz w:val="24"/>
        </w:rPr>
      </w:pPr>
      <w:bookmarkStart w:id="156" w:name="_bookmark36"/>
      <w:bookmarkEnd w:id="156"/>
      <w:r>
        <w:rPr>
          <w:b/>
          <w:color w:val="4DBD34"/>
          <w:sz w:val="24"/>
        </w:rPr>
        <w:t xml:space="preserve">Site</w:t>
      </w:r>
      <w:r>
        <w:rPr>
          <w:b/>
          <w:color w:val="4DBD34"/>
          <w:spacing w:val="-5"/>
          <w:sz w:val="24"/>
        </w:rPr>
        <w:t xml:space="preserve"> </w:t>
      </w:r>
      <w:r>
        <w:rPr>
          <w:b/>
          <w:color w:val="4DBD34"/>
          <w:sz w:val="24"/>
        </w:rPr>
        <w:t xml:space="preserve">subsoil</w:t>
      </w:r>
      <w:r>
        <w:rPr>
          <w:b/>
          <w:color w:val="4DBD34"/>
          <w:spacing w:val="-2"/>
          <w:sz w:val="24"/>
        </w:rPr>
        <w:t xml:space="preserve"> </w:t>
      </w:r>
      <w:r>
        <w:rPr>
          <w:b/>
          <w:color w:val="4DBD34"/>
          <w:spacing w:val="-4"/>
          <w:sz w:val="24"/>
        </w:rPr>
        <w:t xml:space="preserve">class</w:t>
      </w:r>
    </w:p>
    <w:p w:rsidR="00A154E5">
      <w:pPr>
        <w:pStyle w:val="BodyText"/>
        <w:spacing w:before="54"/>
        <w:rPr>
          <w:b/>
          <w:sz w:val="24"/>
        </w:rPr>
      </w:pPr>
    </w:p>
    <w:p w:rsidR="00A154E5">
      <w:pPr>
        <w:pStyle w:val="BodyText"/>
        <w:spacing w:line="264" w:lineRule="auto"/>
        <w:ind w:left="120" w:right="210"/>
      </w:pPr>
      <w:r>
        <w:t xml:space="preserve">New Zealand Standard </w:t>
      </w:r>
      <w:commentRangeStart w:id="157"/>
      <w:r>
        <w:t xml:space="preserve">NZS 1170.5:20045 provides guidelines for determination of site subsoil class and includes classes which range from A to E. Based on the results of the site investigations and our experience in the area, in accordance with NZS 1170.5:20044</w:t>
      </w:r>
      <w:commentRangeEnd w:id="157"/>
      <w:r>
        <w:commentReference w:id="157"/>
      </w:r>
      <w:r>
        <w:t xml:space="preserve">, the Site is classified as a Class D deep or soft soil site.</w:t>
      </w:r>
    </w:p>
    <w:p w:rsidR="00A154E5">
      <w:pPr>
        <w:pStyle w:val="BodyText"/>
        <w:spacing w:before="48"/>
      </w:pPr>
    </w:p>
    <w:p w:rsidR="00A154E5">
      <w:pPr>
        <w:pStyle w:val="ListParagraph"/>
        <w:numPr>
          <w:ilvl w:val="2"/>
          <w:numId w:val="11"/>
        </w:numPr>
        <w:tabs>
          <w:tab w:val="left" w:pos="1200"/>
        </w:tabs>
        <w:ind w:hanging="1080"/>
        <w:rPr>
          <w:b/>
          <w:sz w:val="24"/>
        </w:rPr>
      </w:pPr>
      <w:bookmarkStart w:id="158" w:name="_bookmark37"/>
      <w:bookmarkEnd w:id="158"/>
      <w:r>
        <w:rPr>
          <w:b/>
          <w:color w:val="4DBD34"/>
          <w:sz w:val="24"/>
        </w:rPr>
        <w:t xml:space="preserve">Liquefaction</w:t>
      </w:r>
      <w:r>
        <w:rPr>
          <w:b/>
          <w:color w:val="4DBD34"/>
          <w:spacing w:val="-3"/>
          <w:sz w:val="24"/>
        </w:rPr>
        <w:t xml:space="preserve"> </w:t>
      </w:r>
      <w:r>
        <w:rPr>
          <w:b/>
          <w:color w:val="4DBD34"/>
          <w:spacing w:val="-2"/>
          <w:sz w:val="24"/>
        </w:rPr>
        <w:t xml:space="preserve">susceptibility</w:t>
      </w:r>
    </w:p>
    <w:p w:rsidR="00A154E5">
      <w:pPr>
        <w:pStyle w:val="BodyText"/>
        <w:spacing w:before="52"/>
        <w:rPr>
          <w:b/>
          <w:sz w:val="24"/>
        </w:rPr>
      </w:pPr>
    </w:p>
    <w:p w:rsidR="00A154E5">
      <w:pPr>
        <w:pStyle w:val="BodyText"/>
        <w:spacing w:before="1" w:line="264" w:lineRule="auto"/>
        <w:ind w:left="120" w:right="210"/>
      </w:pPr>
      <w:r>
        <w:t xml:space="preserve">Due</w:t>
      </w:r>
      <w:r>
        <w:rPr>
          <w:spacing w:val="-1"/>
        </w:rPr>
        <w:t xml:space="preserve"> </w:t>
      </w:r>
      <w:r>
        <w:t xml:space="preserve">to</w:t>
      </w:r>
      <w:r>
        <w:rPr>
          <w:spacing w:val="-3"/>
        </w:rPr>
        <w:t xml:space="preserve"> </w:t>
      </w:r>
      <w:r>
        <w:t xml:space="preserve">the</w:t>
      </w:r>
      <w:r>
        <w:rPr>
          <w:spacing w:val="-1"/>
        </w:rPr>
        <w:t xml:space="preserve"> </w:t>
      </w:r>
      <w:r>
        <w:t xml:space="preserve">cohesive</w:t>
      </w:r>
      <w:r>
        <w:rPr>
          <w:spacing w:val="-1"/>
        </w:rPr>
        <w:t xml:space="preserve"> </w:t>
      </w:r>
      <w:r>
        <w:t xml:space="preserve">nature</w:t>
      </w:r>
      <w:r>
        <w:rPr>
          <w:spacing w:val="-4"/>
        </w:rPr>
        <w:t xml:space="preserve"> </w:t>
      </w:r>
      <w:r>
        <w:t xml:space="preserve">of</w:t>
      </w:r>
      <w:r>
        <w:rPr>
          <w:spacing w:val="-3"/>
        </w:rPr>
        <w:t xml:space="preserve"> </w:t>
      </w:r>
      <w:r>
        <w:t xml:space="preserve">the</w:t>
      </w:r>
      <w:r>
        <w:rPr>
          <w:spacing w:val="-2"/>
        </w:rPr>
        <w:t xml:space="preserve"> </w:t>
      </w:r>
      <w:r>
        <w:t xml:space="preserve">Volcanic</w:t>
      </w:r>
      <w:r>
        <w:rPr>
          <w:spacing w:val="-3"/>
        </w:rPr>
        <w:t xml:space="preserve"> </w:t>
      </w:r>
      <w:r>
        <w:t xml:space="preserve">Ash</w:t>
      </w:r>
      <w:r>
        <w:rPr>
          <w:spacing w:val="-3"/>
        </w:rPr>
        <w:t xml:space="preserve"> </w:t>
      </w:r>
      <w:r>
        <w:t xml:space="preserve">and</w:t>
      </w:r>
      <w:r>
        <w:rPr>
          <w:spacing w:val="-3"/>
        </w:rPr>
        <w:t xml:space="preserve"> </w:t>
      </w:r>
      <w:r>
        <w:t xml:space="preserve">Puketoka</w:t>
      </w:r>
      <w:r>
        <w:rPr>
          <w:spacing w:val="-2"/>
        </w:rPr>
        <w:t xml:space="preserve"> </w:t>
      </w:r>
      <w:r>
        <w:t xml:space="preserve">Formation</w:t>
      </w:r>
      <w:r>
        <w:rPr>
          <w:spacing w:val="-1"/>
        </w:rPr>
        <w:t xml:space="preserve"> </w:t>
      </w:r>
      <w:r>
        <w:t xml:space="preserve">soils,</w:t>
      </w:r>
      <w:r>
        <w:rPr>
          <w:spacing w:val="-3"/>
        </w:rPr>
        <w:t xml:space="preserve"> </w:t>
      </w:r>
      <w:r>
        <w:t xml:space="preserve">the</w:t>
      </w:r>
      <w:r>
        <w:rPr>
          <w:spacing w:val="-2"/>
        </w:rPr>
        <w:t xml:space="preserve"> </w:t>
      </w:r>
      <w:r>
        <w:t xml:space="preserve">presence</w:t>
      </w:r>
      <w:r>
        <w:rPr>
          <w:spacing w:val="-1"/>
        </w:rPr>
        <w:t xml:space="preserve"> </w:t>
      </w:r>
      <w:r>
        <w:t xml:space="preserve">of</w:t>
      </w:r>
      <w:r>
        <w:rPr>
          <w:spacing w:val="-4"/>
        </w:rPr>
        <w:t xml:space="preserve"> </w:t>
      </w:r>
      <w:r>
        <w:t xml:space="preserve">only</w:t>
      </w:r>
      <w:r>
        <w:rPr>
          <w:spacing w:val="-3"/>
        </w:rPr>
        <w:t xml:space="preserve"> </w:t>
      </w:r>
      <w:r>
        <w:t xml:space="preserve">isolated zones of liquefiable material, and the relatively low seismicity exhibited in Auckland, the site is considered to have a low susceptibility to liquefaction under a design level earthquake event.</w:t>
      </w:r>
      <w:r>
        <w:rPr>
          <w:spacing w:val="40"/>
        </w:rPr>
        <w:t xml:space="preserve"> </w:t>
      </w:r>
      <w:r>
        <w:t xml:space="preserve">Therefore no specific</w:t>
      </w:r>
    </w:p>
    <w:p w:rsidR="00A154E5">
      <w:pPr>
        <w:pStyle w:val="BodyText"/>
        <w:spacing w:before="2"/>
        <w:ind w:left="120"/>
      </w:pPr>
      <w:r>
        <w:t xml:space="preserve">design</w:t>
      </w:r>
      <w:r>
        <w:rPr>
          <w:spacing w:val="-3"/>
        </w:rPr>
        <w:t xml:space="preserve"> </w:t>
      </w:r>
      <w:r>
        <w:t xml:space="preserve">is</w:t>
      </w:r>
      <w:r>
        <w:rPr>
          <w:spacing w:val="-5"/>
        </w:rPr>
        <w:t xml:space="preserve"> </w:t>
      </w:r>
      <w:r>
        <w:t xml:space="preserve">required</w:t>
      </w:r>
      <w:r>
        <w:rPr>
          <w:spacing w:val="-4"/>
        </w:rPr>
        <w:t xml:space="preserve"> </w:t>
      </w:r>
      <w:r>
        <w:t xml:space="preserve">in</w:t>
      </w:r>
      <w:r>
        <w:rPr>
          <w:spacing w:val="-3"/>
        </w:rPr>
        <w:t xml:space="preserve"> </w:t>
      </w:r>
      <w:r>
        <w:t xml:space="preserve">relation</w:t>
      </w:r>
      <w:r>
        <w:rPr>
          <w:spacing w:val="-2"/>
        </w:rPr>
        <w:t xml:space="preserve"> </w:t>
      </w:r>
      <w:r>
        <w:t xml:space="preserve">to</w:t>
      </w:r>
      <w:r>
        <w:rPr>
          <w:spacing w:val="-4"/>
        </w:rPr>
        <w:t xml:space="preserve"> </w:t>
      </w:r>
      <w:r>
        <w:t xml:space="preserve">liquefaction</w:t>
      </w:r>
      <w:r>
        <w:rPr>
          <w:spacing w:val="-2"/>
        </w:rPr>
        <w:t xml:space="preserve"> effects.</w:t>
      </w:r>
    </w:p>
    <w:p w:rsidR="00A154E5">
      <w:pPr>
        <w:pStyle w:val="BodyText"/>
        <w:spacing w:before="75"/>
      </w:pPr>
    </w:p>
    <w:p w:rsidR="00A154E5">
      <w:pPr>
        <w:pStyle w:val="ListParagraph"/>
        <w:numPr>
          <w:ilvl w:val="2"/>
          <w:numId w:val="11"/>
        </w:numPr>
        <w:tabs>
          <w:tab w:val="left" w:pos="1200"/>
        </w:tabs>
        <w:ind w:hanging="1080"/>
        <w:rPr>
          <w:b/>
          <w:sz w:val="24"/>
        </w:rPr>
      </w:pPr>
      <w:bookmarkStart w:id="159" w:name="_bookmark38"/>
      <w:bookmarkEnd w:id="159"/>
      <w:r>
        <w:rPr>
          <w:b/>
          <w:color w:val="4DBD34"/>
          <w:sz w:val="24"/>
        </w:rPr>
        <w:t xml:space="preserve">Cyclic</w:t>
      </w:r>
      <w:r>
        <w:rPr>
          <w:b/>
          <w:color w:val="4DBD34"/>
          <w:spacing w:val="-5"/>
          <w:sz w:val="24"/>
        </w:rPr>
        <w:t xml:space="preserve"> </w:t>
      </w:r>
      <w:r>
        <w:rPr>
          <w:b/>
          <w:color w:val="4DBD34"/>
          <w:spacing w:val="-2"/>
          <w:sz w:val="24"/>
        </w:rPr>
        <w:t xml:space="preserve">Softening</w:t>
      </w:r>
    </w:p>
    <w:p w:rsidR="00A154E5">
      <w:pPr>
        <w:pStyle w:val="BodyText"/>
        <w:spacing w:before="52"/>
        <w:rPr>
          <w:b/>
          <w:sz w:val="24"/>
        </w:rPr>
      </w:pPr>
    </w:p>
    <w:p w:rsidR="00A154E5">
      <w:pPr>
        <w:pStyle w:val="BodyText"/>
        <w:spacing w:line="264" w:lineRule="auto"/>
        <w:ind w:left="120" w:right="210"/>
      </w:pPr>
      <w:r>
        <w:t xml:space="preserve">A</w:t>
      </w:r>
      <w:r>
        <w:rPr>
          <w:spacing w:val="-4"/>
        </w:rPr>
        <w:t xml:space="preserve"> </w:t>
      </w:r>
      <w:r>
        <w:t xml:space="preserve">preliminary</w:t>
      </w:r>
      <w:r>
        <w:rPr>
          <w:spacing w:val="-3"/>
        </w:rPr>
        <w:t xml:space="preserve"> </w:t>
      </w:r>
      <w:r>
        <w:t xml:space="preserve">cyclic</w:t>
      </w:r>
      <w:r>
        <w:rPr>
          <w:spacing w:val="-4"/>
        </w:rPr>
        <w:t xml:space="preserve"> </w:t>
      </w:r>
      <w:r>
        <w:t xml:space="preserve">softening</w:t>
      </w:r>
      <w:r>
        <w:rPr>
          <w:spacing w:val="-2"/>
        </w:rPr>
        <w:t xml:space="preserve"> </w:t>
      </w:r>
      <w:r>
        <w:t xml:space="preserve">review</w:t>
      </w:r>
      <w:r>
        <w:rPr>
          <w:spacing w:val="-2"/>
        </w:rPr>
        <w:t xml:space="preserve"> </w:t>
      </w:r>
      <w:r>
        <w:t xml:space="preserve">has</w:t>
      </w:r>
      <w:r>
        <w:rPr>
          <w:spacing w:val="-4"/>
        </w:rPr>
        <w:t xml:space="preserve"> </w:t>
      </w:r>
      <w:r>
        <w:t xml:space="preserve">been</w:t>
      </w:r>
      <w:r>
        <w:rPr>
          <w:spacing w:val="-2"/>
        </w:rPr>
        <w:t xml:space="preserve"> </w:t>
      </w:r>
      <w:r>
        <w:t xml:space="preserve">undertaken</w:t>
      </w:r>
      <w:r>
        <w:rPr>
          <w:spacing w:val="-2"/>
        </w:rPr>
        <w:t xml:space="preserve"> </w:t>
      </w:r>
      <w:r>
        <w:t xml:space="preserve">for</w:t>
      </w:r>
      <w:r>
        <w:rPr>
          <w:spacing w:val="-2"/>
        </w:rPr>
        <w:t xml:space="preserve"> </w:t>
      </w:r>
      <w:r>
        <w:t xml:space="preserve">the</w:t>
      </w:r>
      <w:r>
        <w:rPr>
          <w:spacing w:val="-3"/>
        </w:rPr>
        <w:t xml:space="preserve"> </w:t>
      </w:r>
      <w:r>
        <w:t xml:space="preserve">wider</w:t>
      </w:r>
      <w:r>
        <w:rPr>
          <w:spacing w:val="-2"/>
        </w:rPr>
        <w:t xml:space="preserve"> </w:t>
      </w:r>
      <w:r>
        <w:t xml:space="preserve">Evergreen</w:t>
      </w:r>
      <w:r>
        <w:rPr>
          <w:spacing w:val="-2"/>
        </w:rPr>
        <w:t xml:space="preserve"> </w:t>
      </w:r>
      <w:r>
        <w:t xml:space="preserve">West</w:t>
      </w:r>
      <w:r>
        <w:rPr>
          <w:spacing w:val="-3"/>
        </w:rPr>
        <w:t xml:space="preserve"> </w:t>
      </w:r>
      <w:r>
        <w:t xml:space="preserve">area</w:t>
      </w:r>
      <w:r>
        <w:rPr>
          <w:spacing w:val="-3"/>
        </w:rPr>
        <w:t xml:space="preserve"> </w:t>
      </w:r>
      <w:r>
        <w:t xml:space="preserve">and</w:t>
      </w:r>
      <w:r>
        <w:rPr>
          <w:spacing w:val="-4"/>
        </w:rPr>
        <w:t xml:space="preserve"> </w:t>
      </w:r>
      <w:r>
        <w:t xml:space="preserve">this included an assessment of the susceptibility of the soils to cyclic softening and the potential for any resultant lateral spread.</w:t>
      </w:r>
    </w:p>
    <w:p w:rsidR="00A154E5">
      <w:pPr>
        <w:pStyle w:val="BodyText"/>
        <w:spacing w:before="120" w:line="264" w:lineRule="auto"/>
        <w:ind w:left="120"/>
      </w:pPr>
      <w:r>
        <w:t xml:space="preserve">Based</w:t>
      </w:r>
      <w:r>
        <w:rPr>
          <w:spacing w:val="-3"/>
        </w:rPr>
        <w:t xml:space="preserve"> </w:t>
      </w:r>
      <w:r>
        <w:t xml:space="preserve">on</w:t>
      </w:r>
      <w:r>
        <w:rPr>
          <w:spacing w:val="-1"/>
        </w:rPr>
        <w:t xml:space="preserve"> </w:t>
      </w:r>
      <w:r>
        <w:t xml:space="preserve">our</w:t>
      </w:r>
      <w:r>
        <w:rPr>
          <w:spacing w:val="-1"/>
        </w:rPr>
        <w:t xml:space="preserve"> </w:t>
      </w:r>
      <w:r>
        <w:t xml:space="preserve">preliminary</w:t>
      </w:r>
      <w:r>
        <w:rPr>
          <w:spacing w:val="-2"/>
        </w:rPr>
        <w:t xml:space="preserve"> </w:t>
      </w:r>
      <w:r>
        <w:t xml:space="preserve">assessment,</w:t>
      </w:r>
      <w:r>
        <w:rPr>
          <w:spacing w:val="-3"/>
        </w:rPr>
        <w:t xml:space="preserve"> </w:t>
      </w:r>
      <w:r>
        <w:t xml:space="preserve">the</w:t>
      </w:r>
      <w:r>
        <w:rPr>
          <w:spacing w:val="-1"/>
        </w:rPr>
        <w:t xml:space="preserve"> </w:t>
      </w:r>
      <w:r>
        <w:t xml:space="preserve">site</w:t>
      </w:r>
      <w:r>
        <w:rPr>
          <w:spacing w:val="-1"/>
        </w:rPr>
        <w:t xml:space="preserve"> </w:t>
      </w:r>
      <w:r>
        <w:t xml:space="preserve">is</w:t>
      </w:r>
      <w:r>
        <w:rPr>
          <w:spacing w:val="-3"/>
        </w:rPr>
        <w:t xml:space="preserve"> </w:t>
      </w:r>
      <w:r>
        <w:t xml:space="preserve">considered</w:t>
      </w:r>
      <w:r>
        <w:rPr>
          <w:spacing w:val="-3"/>
        </w:rPr>
        <w:t xml:space="preserve"> </w:t>
      </w:r>
      <w:r>
        <w:t xml:space="preserve">to</w:t>
      </w:r>
      <w:r>
        <w:rPr>
          <w:spacing w:val="-2"/>
        </w:rPr>
        <w:t xml:space="preserve"> </w:t>
      </w:r>
      <w:r>
        <w:t xml:space="preserve">have</w:t>
      </w:r>
      <w:r>
        <w:rPr>
          <w:spacing w:val="-1"/>
        </w:rPr>
        <w:t xml:space="preserve"> </w:t>
      </w:r>
      <w:r>
        <w:t xml:space="preserve">a</w:t>
      </w:r>
      <w:r>
        <w:rPr>
          <w:spacing w:val="-2"/>
        </w:rPr>
        <w:t xml:space="preserve"> </w:t>
      </w:r>
      <w:r>
        <w:t xml:space="preserve">low</w:t>
      </w:r>
      <w:r>
        <w:rPr>
          <w:spacing w:val="-1"/>
        </w:rPr>
        <w:t xml:space="preserve"> </w:t>
      </w:r>
      <w:r>
        <w:t xml:space="preserve">susceptibility</w:t>
      </w:r>
      <w:r>
        <w:rPr>
          <w:spacing w:val="-2"/>
        </w:rPr>
        <w:t xml:space="preserve"> </w:t>
      </w:r>
      <w:r>
        <w:t xml:space="preserve">of</w:t>
      </w:r>
      <w:r>
        <w:rPr>
          <w:spacing w:val="-1"/>
        </w:rPr>
        <w:t xml:space="preserve"> </w:t>
      </w:r>
      <w:r>
        <w:t xml:space="preserve">cyclic</w:t>
      </w:r>
      <w:r>
        <w:rPr>
          <w:spacing w:val="-3"/>
        </w:rPr>
        <w:t xml:space="preserve"> </w:t>
      </w:r>
      <w:r>
        <w:t xml:space="preserve">softening. This low susceptibility to cyclic softening and the distance to the nearest open face (for lateral spread to occur)</w:t>
      </w:r>
      <w:r>
        <w:rPr>
          <w:spacing w:val="-1"/>
        </w:rPr>
        <w:t xml:space="preserve"> </w:t>
      </w:r>
      <w:r>
        <w:t xml:space="preserve">from</w:t>
      </w:r>
      <w:r>
        <w:rPr>
          <w:spacing w:val="-3"/>
        </w:rPr>
        <w:t xml:space="preserve"> </w:t>
      </w:r>
      <w:r>
        <w:t xml:space="preserve">the</w:t>
      </w:r>
      <w:r>
        <w:rPr>
          <w:spacing w:val="-2"/>
        </w:rPr>
        <w:t xml:space="preserve"> </w:t>
      </w:r>
      <w:r>
        <w:t xml:space="preserve">subject</w:t>
      </w:r>
      <w:r>
        <w:rPr>
          <w:spacing w:val="-2"/>
        </w:rPr>
        <w:t xml:space="preserve"> </w:t>
      </w:r>
      <w:r>
        <w:t xml:space="preserve">site</w:t>
      </w:r>
      <w:r>
        <w:rPr>
          <w:spacing w:val="-1"/>
        </w:rPr>
        <w:t xml:space="preserve"> </w:t>
      </w:r>
      <w:r>
        <w:t xml:space="preserve">results</w:t>
      </w:r>
      <w:r>
        <w:rPr>
          <w:spacing w:val="-3"/>
        </w:rPr>
        <w:t xml:space="preserve"> </w:t>
      </w:r>
      <w:r>
        <w:t xml:space="preserve">in</w:t>
      </w:r>
      <w:r>
        <w:rPr>
          <w:spacing w:val="-1"/>
        </w:rPr>
        <w:t xml:space="preserve"> </w:t>
      </w:r>
      <w:r>
        <w:t xml:space="preserve">a</w:t>
      </w:r>
      <w:r>
        <w:rPr>
          <w:spacing w:val="-2"/>
        </w:rPr>
        <w:t xml:space="preserve"> </w:t>
      </w:r>
      <w:r>
        <w:t xml:space="preserve">low</w:t>
      </w:r>
      <w:r>
        <w:rPr>
          <w:spacing w:val="-1"/>
        </w:rPr>
        <w:t xml:space="preserve"> </w:t>
      </w:r>
      <w:r>
        <w:t xml:space="preserve">risk</w:t>
      </w:r>
      <w:r>
        <w:rPr>
          <w:spacing w:val="-1"/>
        </w:rPr>
        <w:t xml:space="preserve"> </w:t>
      </w:r>
      <w:r>
        <w:t xml:space="preserve">of</w:t>
      </w:r>
      <w:r>
        <w:rPr>
          <w:spacing w:val="-3"/>
        </w:rPr>
        <w:t xml:space="preserve"> </w:t>
      </w:r>
      <w:r>
        <w:t xml:space="preserve">lateral</w:t>
      </w:r>
      <w:r>
        <w:rPr>
          <w:spacing w:val="-3"/>
        </w:rPr>
        <w:t xml:space="preserve"> </w:t>
      </w:r>
      <w:r>
        <w:t xml:space="preserve">spread</w:t>
      </w:r>
      <w:r>
        <w:rPr>
          <w:spacing w:val="-3"/>
        </w:rPr>
        <w:t xml:space="preserve"> </w:t>
      </w:r>
      <w:r>
        <w:t xml:space="preserve">or</w:t>
      </w:r>
      <w:r>
        <w:rPr>
          <w:spacing w:val="-1"/>
        </w:rPr>
        <w:t xml:space="preserve"> </w:t>
      </w:r>
      <w:r>
        <w:t xml:space="preserve">instability</w:t>
      </w:r>
      <w:r>
        <w:rPr>
          <w:spacing w:val="-2"/>
        </w:rPr>
        <w:t xml:space="preserve"> </w:t>
      </w:r>
      <w:r>
        <w:t xml:space="preserve">as</w:t>
      </w:r>
      <w:r>
        <w:rPr>
          <w:spacing w:val="-3"/>
        </w:rPr>
        <w:t xml:space="preserve"> </w:t>
      </w:r>
      <w:r>
        <w:t xml:space="preserve">a</w:t>
      </w:r>
      <w:r>
        <w:rPr>
          <w:spacing w:val="-2"/>
        </w:rPr>
        <w:t xml:space="preserve"> </w:t>
      </w:r>
      <w:r>
        <w:t xml:space="preserve">result</w:t>
      </w:r>
      <w:r>
        <w:rPr>
          <w:spacing w:val="-3"/>
        </w:rPr>
        <w:t xml:space="preserve"> </w:t>
      </w:r>
      <w:r>
        <w:t xml:space="preserve">of</w:t>
      </w:r>
      <w:r>
        <w:rPr>
          <w:spacing w:val="-3"/>
        </w:rPr>
        <w:t xml:space="preserve"> </w:t>
      </w:r>
      <w:r>
        <w:t xml:space="preserve">cyclic</w:t>
      </w:r>
      <w:r>
        <w:rPr>
          <w:spacing w:val="-1"/>
        </w:rPr>
        <w:t xml:space="preserve"> </w:t>
      </w:r>
      <w:r>
        <w:t xml:space="preserve">softening.</w:t>
      </w:r>
    </w:p>
    <w:p w:rsidR="00A154E5">
      <w:pPr>
        <w:pStyle w:val="BodyText"/>
        <w:spacing w:before="94"/>
      </w:pPr>
    </w:p>
    <w:p w:rsidR="00A154E5">
      <w:pPr>
        <w:pStyle w:val="Heading2"/>
        <w:numPr>
          <w:ilvl w:val="1"/>
          <w:numId w:val="11"/>
        </w:numPr>
        <w:tabs>
          <w:tab w:val="left" w:pos="685"/>
        </w:tabs>
        <w:ind w:left="685" w:hanging="565"/>
      </w:pPr>
      <w:bookmarkStart w:id="160" w:name="_bookmark39"/>
      <w:bookmarkEnd w:id="160"/>
      <w:r>
        <w:rPr>
          <w:color w:val="7E7E7E"/>
        </w:rPr>
        <w:t xml:space="preserve">Further</w:t>
      </w:r>
      <w:r>
        <w:rPr>
          <w:color w:val="7E7E7E"/>
          <w:spacing w:val="-2"/>
        </w:rPr>
        <w:t xml:space="preserve"> </w:t>
      </w:r>
      <w:r>
        <w:rPr>
          <w:color w:val="7E7E7E"/>
          <w:spacing w:val="-4"/>
        </w:rPr>
        <w:t xml:space="preserve">work</w:t>
      </w:r>
    </w:p>
    <w:p w:rsidR="00A154E5">
      <w:pPr>
        <w:pStyle w:val="BodyText"/>
        <w:spacing w:before="119" w:line="264" w:lineRule="auto"/>
        <w:ind w:left="120" w:right="210"/>
      </w:pPr>
      <w:r>
        <w:t xml:space="preserve">This</w:t>
      </w:r>
      <w:r>
        <w:rPr>
          <w:spacing w:val="-4"/>
        </w:rPr>
        <w:t xml:space="preserve"> </w:t>
      </w:r>
      <w:r>
        <w:t xml:space="preserve">report</w:t>
      </w:r>
      <w:r>
        <w:rPr>
          <w:spacing w:val="-5"/>
        </w:rPr>
        <w:t xml:space="preserve"> </w:t>
      </w:r>
      <w:r>
        <w:t xml:space="preserve">was</w:t>
      </w:r>
      <w:r>
        <w:rPr>
          <w:spacing w:val="-4"/>
        </w:rPr>
        <w:t xml:space="preserve"> </w:t>
      </w:r>
      <w:r>
        <w:t xml:space="preserve">scoped</w:t>
      </w:r>
      <w:r>
        <w:rPr>
          <w:spacing w:val="-4"/>
        </w:rPr>
        <w:t xml:space="preserve"> </w:t>
      </w:r>
      <w:r>
        <w:t xml:space="preserve">to</w:t>
      </w:r>
      <w:r>
        <w:rPr>
          <w:spacing w:val="-3"/>
        </w:rPr>
        <w:t xml:space="preserve"> </w:t>
      </w:r>
      <w:r>
        <w:t xml:space="preserve">provide</w:t>
      </w:r>
      <w:r>
        <w:rPr>
          <w:spacing w:val="-2"/>
        </w:rPr>
        <w:t xml:space="preserve"> </w:t>
      </w:r>
      <w:r>
        <w:t xml:space="preserve">information</w:t>
      </w:r>
      <w:r>
        <w:rPr>
          <w:spacing w:val="-2"/>
        </w:rPr>
        <w:t xml:space="preserve"> </w:t>
      </w:r>
      <w:r>
        <w:t xml:space="preserve">for</w:t>
      </w:r>
      <w:r>
        <w:rPr>
          <w:spacing w:val="-2"/>
        </w:rPr>
        <w:t xml:space="preserve"> </w:t>
      </w:r>
      <w:r>
        <w:t xml:space="preserve">the</w:t>
      </w:r>
      <w:r>
        <w:rPr>
          <w:spacing w:val="-2"/>
        </w:rPr>
        <w:t xml:space="preserve"> </w:t>
      </w:r>
      <w:r>
        <w:t xml:space="preserve">civil</w:t>
      </w:r>
      <w:r>
        <w:rPr>
          <w:spacing w:val="-4"/>
        </w:rPr>
        <w:t xml:space="preserve"> </w:t>
      </w:r>
      <w:r>
        <w:t xml:space="preserve">design</w:t>
      </w:r>
      <w:r>
        <w:rPr>
          <w:spacing w:val="-2"/>
        </w:rPr>
        <w:t xml:space="preserve"> </w:t>
      </w:r>
      <w:r>
        <w:t xml:space="preserve">and</w:t>
      </w:r>
      <w:r>
        <w:rPr>
          <w:spacing w:val="-4"/>
        </w:rPr>
        <w:t xml:space="preserve"> </w:t>
      </w:r>
      <w:r>
        <w:t xml:space="preserve">consenting</w:t>
      </w:r>
      <w:r>
        <w:rPr>
          <w:spacing w:val="-2"/>
        </w:rPr>
        <w:t xml:space="preserve"> </w:t>
      </w:r>
      <w:r>
        <w:t xml:space="preserve">of</w:t>
      </w:r>
      <w:r>
        <w:rPr>
          <w:spacing w:val="-4"/>
        </w:rPr>
        <w:t xml:space="preserve"> </w:t>
      </w:r>
      <w:r>
        <w:t xml:space="preserve">the</w:t>
      </w:r>
      <w:r>
        <w:rPr>
          <w:spacing w:val="-3"/>
        </w:rPr>
        <w:t xml:space="preserve"> </w:t>
      </w:r>
      <w:r>
        <w:t xml:space="preserve">subdivision</w:t>
      </w:r>
      <w:r>
        <w:rPr>
          <w:spacing w:val="-2"/>
        </w:rPr>
        <w:t xml:space="preserve"> </w:t>
      </w:r>
      <w:r>
        <w:t xml:space="preserve">works. </w:t>
      </w:r>
      <w:r>
        <w:t xml:space="preserve">ClientCorp</w:t>
      </w:r>
      <w:r>
        <w:t xml:space="preserve"> will also provide this report to build partners to assist them in assessing the suitability of the land for buildings.</w:t>
      </w:r>
    </w:p>
    <w:p w:rsidR="00A154E5">
      <w:pPr>
        <w:pStyle w:val="BodyText"/>
        <w:spacing w:before="119"/>
        <w:ind w:left="120"/>
      </w:pPr>
      <w:r>
        <w:t xml:space="preserve">This</w:t>
      </w:r>
      <w:r>
        <w:rPr>
          <w:spacing w:val="-7"/>
        </w:rPr>
        <w:t xml:space="preserve"> </w:t>
      </w:r>
      <w:r>
        <w:t xml:space="preserve">report</w:t>
      </w:r>
      <w:r>
        <w:rPr>
          <w:spacing w:val="-3"/>
        </w:rPr>
        <w:t xml:space="preserve"> </w:t>
      </w:r>
      <w:r>
        <w:t xml:space="preserve">is</w:t>
      </w:r>
      <w:r>
        <w:rPr>
          <w:spacing w:val="-4"/>
        </w:rPr>
        <w:t xml:space="preserve"> </w:t>
      </w:r>
      <w:r>
        <w:t xml:space="preserve">not</w:t>
      </w:r>
      <w:r>
        <w:rPr>
          <w:spacing w:val="-3"/>
        </w:rPr>
        <w:t xml:space="preserve"> </w:t>
      </w:r>
      <w:r>
        <w:t xml:space="preserve">suitable</w:t>
      </w:r>
      <w:r>
        <w:rPr>
          <w:spacing w:val="-2"/>
        </w:rPr>
        <w:t xml:space="preserve"> </w:t>
      </w:r>
      <w:r>
        <w:t xml:space="preserve">for</w:t>
      </w:r>
      <w:r>
        <w:rPr>
          <w:spacing w:val="-3"/>
        </w:rPr>
        <w:t xml:space="preserve"> </w:t>
      </w:r>
      <w:r>
        <w:t xml:space="preserve">detailed</w:t>
      </w:r>
      <w:r>
        <w:rPr>
          <w:spacing w:val="-4"/>
        </w:rPr>
        <w:t xml:space="preserve"> </w:t>
      </w:r>
      <w:r>
        <w:t xml:space="preserve">design</w:t>
      </w:r>
      <w:r>
        <w:rPr>
          <w:spacing w:val="-2"/>
        </w:rPr>
        <w:t xml:space="preserve"> </w:t>
      </w:r>
      <w:r>
        <w:t xml:space="preserve">of</w:t>
      </w:r>
      <w:r>
        <w:rPr>
          <w:spacing w:val="-4"/>
        </w:rPr>
        <w:t xml:space="preserve"> </w:t>
      </w:r>
      <w:r>
        <w:t xml:space="preserve">buildings</w:t>
      </w:r>
      <w:r>
        <w:rPr>
          <w:spacing w:val="-4"/>
        </w:rPr>
        <w:t xml:space="preserve"> </w:t>
      </w:r>
      <w:r>
        <w:t xml:space="preserve">at</w:t>
      </w:r>
      <w:r>
        <w:rPr>
          <w:spacing w:val="-3"/>
        </w:rPr>
        <w:t xml:space="preserve"> </w:t>
      </w:r>
      <w:r>
        <w:t xml:space="preserve">this</w:t>
      </w:r>
      <w:r>
        <w:rPr>
          <w:spacing w:val="-4"/>
        </w:rPr>
        <w:t xml:space="preserve"> </w:t>
      </w:r>
      <w:r>
        <w:t xml:space="preserve">site</w:t>
      </w:r>
      <w:r>
        <w:rPr>
          <w:spacing w:val="-3"/>
        </w:rPr>
        <w:t xml:space="preserve"> </w:t>
      </w:r>
      <w:r>
        <w:t xml:space="preserve">without</w:t>
      </w:r>
      <w:r>
        <w:rPr>
          <w:spacing w:val="-3"/>
        </w:rPr>
        <w:t xml:space="preserve"> </w:t>
      </w:r>
      <w:r>
        <w:t xml:space="preserve">a</w:t>
      </w:r>
      <w:r>
        <w:rPr>
          <w:spacing w:val="-3"/>
        </w:rPr>
        <w:t xml:space="preserve"> </w:t>
      </w:r>
      <w:r>
        <w:t xml:space="preserve">specific</w:t>
      </w:r>
      <w:r>
        <w:rPr>
          <w:spacing w:val="-4"/>
        </w:rPr>
        <w:t xml:space="preserve"> </w:t>
      </w:r>
      <w:r>
        <w:t xml:space="preserve">review</w:t>
      </w:r>
      <w:r>
        <w:rPr>
          <w:spacing w:val="-2"/>
        </w:rPr>
        <w:t xml:space="preserve"> </w:t>
      </w:r>
      <w:r>
        <w:t xml:space="preserve">by</w:t>
      </w:r>
      <w:r>
        <w:rPr>
          <w:spacing w:val="-4"/>
        </w:rPr>
        <w:t xml:space="preserve"> </w:t>
      </w:r>
      <w:r>
        <w:rPr>
          <w:spacing w:val="-10"/>
        </w:rPr>
        <w:t xml:space="preserve">a</w:t>
      </w:r>
    </w:p>
    <w:p w:rsidR="00A154E5">
      <w:pPr>
        <w:pStyle w:val="BodyText"/>
        <w:spacing w:before="27"/>
        <w:ind w:left="120"/>
      </w:pPr>
      <w:r>
        <w:t xml:space="preserve">Chartered</w:t>
      </w:r>
      <w:r>
        <w:rPr>
          <w:spacing w:val="-7"/>
        </w:rPr>
        <w:t xml:space="preserve"> </w:t>
      </w:r>
      <w:r>
        <w:t xml:space="preserve">Geotechnical</w:t>
      </w:r>
      <w:r>
        <w:rPr>
          <w:spacing w:val="-4"/>
        </w:rPr>
        <w:t xml:space="preserve"> </w:t>
      </w:r>
      <w:r>
        <w:t xml:space="preserve">Engineer.</w:t>
      </w:r>
      <w:r>
        <w:rPr>
          <w:spacing w:val="-5"/>
        </w:rPr>
        <w:t xml:space="preserve"> </w:t>
      </w:r>
      <w:r>
        <w:t xml:space="preserve">Depending</w:t>
      </w:r>
      <w:r>
        <w:rPr>
          <w:spacing w:val="-2"/>
        </w:rPr>
        <w:t xml:space="preserve"> </w:t>
      </w:r>
      <w:r>
        <w:t xml:space="preserve">on</w:t>
      </w:r>
      <w:r>
        <w:rPr>
          <w:spacing w:val="-3"/>
        </w:rPr>
        <w:t xml:space="preserve"> </w:t>
      </w:r>
      <w:r>
        <w:t xml:space="preserve">the</w:t>
      </w:r>
      <w:r>
        <w:rPr>
          <w:spacing w:val="-5"/>
        </w:rPr>
        <w:t xml:space="preserve"> </w:t>
      </w:r>
      <w:r>
        <w:t xml:space="preserve">building</w:t>
      </w:r>
      <w:r>
        <w:rPr>
          <w:spacing w:val="-3"/>
        </w:rPr>
        <w:t xml:space="preserve"> </w:t>
      </w:r>
      <w:r>
        <w:t xml:space="preserve">form,</w:t>
      </w:r>
      <w:r>
        <w:rPr>
          <w:spacing w:val="-4"/>
        </w:rPr>
        <w:t xml:space="preserve"> </w:t>
      </w:r>
      <w:r>
        <w:t xml:space="preserve">it</w:t>
      </w:r>
      <w:r>
        <w:rPr>
          <w:spacing w:val="-4"/>
        </w:rPr>
        <w:t xml:space="preserve"> </w:t>
      </w:r>
      <w:r>
        <w:t xml:space="preserve">may</w:t>
      </w:r>
      <w:r>
        <w:rPr>
          <w:spacing w:val="-4"/>
        </w:rPr>
        <w:t xml:space="preserve"> </w:t>
      </w:r>
      <w:r>
        <w:t xml:space="preserve">be</w:t>
      </w:r>
      <w:r>
        <w:rPr>
          <w:spacing w:val="-3"/>
        </w:rPr>
        <w:t xml:space="preserve"> </w:t>
      </w:r>
      <w:r>
        <w:t xml:space="preserve">necessary</w:t>
      </w:r>
      <w:r>
        <w:rPr>
          <w:spacing w:val="-4"/>
        </w:rPr>
        <w:t xml:space="preserve"> </w:t>
      </w:r>
      <w:r>
        <w:t xml:space="preserve">to</w:t>
      </w:r>
      <w:r>
        <w:rPr>
          <w:spacing w:val="-3"/>
        </w:rPr>
        <w:t xml:space="preserve"> </w:t>
      </w:r>
      <w:r>
        <w:t xml:space="preserve">carry</w:t>
      </w:r>
      <w:r>
        <w:rPr>
          <w:spacing w:val="-4"/>
        </w:rPr>
        <w:t xml:space="preserve"> </w:t>
      </w:r>
      <w:r>
        <w:rPr>
          <w:spacing w:val="-5"/>
        </w:rPr>
        <w:t xml:space="preserve">out</w:t>
      </w:r>
    </w:p>
    <w:p w:rsidR="00A154E5">
      <w:pPr>
        <w:pStyle w:val="BodyText"/>
        <w:spacing w:before="27"/>
        <w:ind w:left="120"/>
      </w:pPr>
      <w:r>
        <w:t xml:space="preserve">supplementary</w:t>
      </w:r>
      <w:r>
        <w:rPr>
          <w:spacing w:val="-8"/>
        </w:rPr>
        <w:t xml:space="preserve"> </w:t>
      </w:r>
      <w:r>
        <w:t xml:space="preserve">geotechnical</w:t>
      </w:r>
      <w:r>
        <w:rPr>
          <w:spacing w:val="-6"/>
        </w:rPr>
        <w:t xml:space="preserve"> </w:t>
      </w:r>
      <w:r>
        <w:t xml:space="preserve">investigations,</w:t>
      </w:r>
      <w:r>
        <w:rPr>
          <w:spacing w:val="-6"/>
        </w:rPr>
        <w:t xml:space="preserve"> </w:t>
      </w:r>
      <w:r>
        <w:t xml:space="preserve">analyses</w:t>
      </w:r>
      <w:r>
        <w:rPr>
          <w:spacing w:val="-8"/>
        </w:rPr>
        <w:t xml:space="preserve"> </w:t>
      </w:r>
      <w:r>
        <w:t xml:space="preserve">and</w:t>
      </w:r>
      <w:r>
        <w:rPr>
          <w:spacing w:val="-6"/>
        </w:rPr>
        <w:t xml:space="preserve"> </w:t>
      </w:r>
      <w:r>
        <w:t xml:space="preserve">design</w:t>
      </w:r>
      <w:r>
        <w:rPr>
          <w:spacing w:val="-4"/>
        </w:rPr>
        <w:t xml:space="preserve"> </w:t>
      </w:r>
      <w:r>
        <w:t xml:space="preserve">to</w:t>
      </w:r>
      <w:r>
        <w:rPr>
          <w:spacing w:val="-5"/>
        </w:rPr>
        <w:t xml:space="preserve"> </w:t>
      </w:r>
      <w:r>
        <w:t xml:space="preserve">inform</w:t>
      </w:r>
      <w:r>
        <w:rPr>
          <w:spacing w:val="-5"/>
        </w:rPr>
        <w:t xml:space="preserve"> </w:t>
      </w:r>
      <w:r>
        <w:t xml:space="preserve">detailed</w:t>
      </w:r>
      <w:r>
        <w:rPr>
          <w:spacing w:val="-6"/>
        </w:rPr>
        <w:t xml:space="preserve"> </w:t>
      </w:r>
      <w:r>
        <w:t xml:space="preserve">building</w:t>
      </w:r>
      <w:r>
        <w:rPr>
          <w:spacing w:val="-4"/>
        </w:rPr>
        <w:t xml:space="preserve"> </w:t>
      </w:r>
      <w:r>
        <w:t xml:space="preserve">design.</w:t>
      </w:r>
      <w:r>
        <w:rPr>
          <w:spacing w:val="-6"/>
        </w:rPr>
        <w:t xml:space="preserve"> </w:t>
      </w:r>
      <w:r>
        <w:rPr>
          <w:spacing w:val="-5"/>
        </w:rPr>
        <w:t xml:space="preserve">The</w:t>
      </w:r>
    </w:p>
    <w:p w:rsidR="00A154E5">
      <w:pPr>
        <w:pStyle w:val="BodyText"/>
        <w:spacing w:before="26" w:line="264" w:lineRule="auto"/>
        <w:ind w:left="120"/>
      </w:pPr>
      <w:r>
        <w:t xml:space="preserve">Chartered</w:t>
      </w:r>
      <w:r>
        <w:rPr>
          <w:spacing w:val="-4"/>
        </w:rPr>
        <w:t xml:space="preserve"> </w:t>
      </w:r>
      <w:r>
        <w:t xml:space="preserve">Geotechnical</w:t>
      </w:r>
      <w:r>
        <w:rPr>
          <w:spacing w:val="-4"/>
        </w:rPr>
        <w:t xml:space="preserve"> </w:t>
      </w:r>
      <w:r>
        <w:t xml:space="preserve">Engineer</w:t>
      </w:r>
      <w:r>
        <w:rPr>
          <w:spacing w:val="-3"/>
        </w:rPr>
        <w:t xml:space="preserve"> </w:t>
      </w:r>
      <w:r>
        <w:t xml:space="preserve">should</w:t>
      </w:r>
      <w:r>
        <w:rPr>
          <w:spacing w:val="-4"/>
        </w:rPr>
        <w:t xml:space="preserve"> </w:t>
      </w:r>
      <w:r>
        <w:t xml:space="preserve">also</w:t>
      </w:r>
      <w:r>
        <w:rPr>
          <w:spacing w:val="-4"/>
        </w:rPr>
        <w:t xml:space="preserve"> </w:t>
      </w:r>
      <w:r>
        <w:t xml:space="preserve">be</w:t>
      </w:r>
      <w:r>
        <w:rPr>
          <w:spacing w:val="-2"/>
        </w:rPr>
        <w:t xml:space="preserve"> </w:t>
      </w:r>
      <w:r>
        <w:t xml:space="preserve">engaged</w:t>
      </w:r>
      <w:r>
        <w:rPr>
          <w:spacing w:val="-4"/>
        </w:rPr>
        <w:t xml:space="preserve"> </w:t>
      </w:r>
      <w:r>
        <w:t xml:space="preserve">to</w:t>
      </w:r>
      <w:r>
        <w:rPr>
          <w:spacing w:val="-3"/>
        </w:rPr>
        <w:t xml:space="preserve"> </w:t>
      </w:r>
      <w:r>
        <w:t xml:space="preserve">provide</w:t>
      </w:r>
      <w:r>
        <w:rPr>
          <w:spacing w:val="-2"/>
        </w:rPr>
        <w:t xml:space="preserve"> </w:t>
      </w:r>
      <w:r>
        <w:t xml:space="preserve">construction</w:t>
      </w:r>
      <w:r>
        <w:rPr>
          <w:spacing w:val="-2"/>
        </w:rPr>
        <w:t xml:space="preserve"> </w:t>
      </w:r>
      <w:r>
        <w:t xml:space="preserve">review</w:t>
      </w:r>
      <w:r>
        <w:rPr>
          <w:spacing w:val="-2"/>
        </w:rPr>
        <w:t xml:space="preserve"> </w:t>
      </w:r>
      <w:r>
        <w:t xml:space="preserve">services</w:t>
      </w:r>
      <w:r>
        <w:rPr>
          <w:spacing w:val="-3"/>
        </w:rPr>
        <w:t xml:space="preserve"> </w:t>
      </w:r>
      <w:r>
        <w:t xml:space="preserve">including any Producer Statements (PS4) that are required by the Building Consent Conditions.</w:t>
      </w:r>
    </w:p>
    <w:p w:rsidR="00A154E5">
      <w:pPr>
        <w:pStyle w:val="BodyText"/>
        <w:spacing w:before="120" w:line="264" w:lineRule="auto"/>
        <w:ind w:left="120" w:right="210"/>
      </w:pPr>
      <w:r>
        <w:t xml:space="preserve">Further</w:t>
      </w:r>
      <w:r>
        <w:rPr>
          <w:spacing w:val="-2"/>
        </w:rPr>
        <w:t xml:space="preserve"> </w:t>
      </w:r>
      <w:r>
        <w:t xml:space="preserve">investigation</w:t>
      </w:r>
      <w:r>
        <w:rPr>
          <w:spacing w:val="-2"/>
        </w:rPr>
        <w:t xml:space="preserve"> </w:t>
      </w:r>
      <w:r>
        <w:t xml:space="preserve">may</w:t>
      </w:r>
      <w:r>
        <w:rPr>
          <w:spacing w:val="-4"/>
        </w:rPr>
        <w:t xml:space="preserve"> </w:t>
      </w:r>
      <w:r>
        <w:t xml:space="preserve">be</w:t>
      </w:r>
      <w:r>
        <w:rPr>
          <w:spacing w:val="-2"/>
        </w:rPr>
        <w:t xml:space="preserve"> </w:t>
      </w:r>
      <w:r>
        <w:t xml:space="preserve">required</w:t>
      </w:r>
      <w:r>
        <w:rPr>
          <w:spacing w:val="-4"/>
        </w:rPr>
        <w:t xml:space="preserve"> </w:t>
      </w:r>
      <w:r>
        <w:t xml:space="preserve">to</w:t>
      </w:r>
      <w:r>
        <w:rPr>
          <w:spacing w:val="-3"/>
        </w:rPr>
        <w:t xml:space="preserve"> </w:t>
      </w:r>
      <w:r>
        <w:t xml:space="preserve">delineate</w:t>
      </w:r>
      <w:r>
        <w:rPr>
          <w:spacing w:val="-2"/>
        </w:rPr>
        <w:t xml:space="preserve"> </w:t>
      </w:r>
      <w:r>
        <w:t xml:space="preserve">the</w:t>
      </w:r>
      <w:r>
        <w:rPr>
          <w:spacing w:val="-2"/>
        </w:rPr>
        <w:t xml:space="preserve"> </w:t>
      </w:r>
      <w:r>
        <w:t xml:space="preserve">crust</w:t>
      </w:r>
      <w:r>
        <w:rPr>
          <w:spacing w:val="-4"/>
        </w:rPr>
        <w:t xml:space="preserve"> </w:t>
      </w:r>
      <w:r>
        <w:t xml:space="preserve">thickness,</w:t>
      </w:r>
      <w:r>
        <w:rPr>
          <w:spacing w:val="-4"/>
        </w:rPr>
        <w:t xml:space="preserve"> </w:t>
      </w:r>
      <w:r>
        <w:t xml:space="preserve">the</w:t>
      </w:r>
      <w:r>
        <w:rPr>
          <w:spacing w:val="-3"/>
        </w:rPr>
        <w:t xml:space="preserve"> </w:t>
      </w:r>
      <w:r>
        <w:t xml:space="preserve">soft</w:t>
      </w:r>
      <w:r>
        <w:rPr>
          <w:spacing w:val="-3"/>
        </w:rPr>
        <w:t xml:space="preserve"> </w:t>
      </w:r>
      <w:r>
        <w:t xml:space="preserve">layer</w:t>
      </w:r>
      <w:r>
        <w:rPr>
          <w:spacing w:val="-3"/>
        </w:rPr>
        <w:t xml:space="preserve"> </w:t>
      </w:r>
      <w:r>
        <w:t xml:space="preserve">thickness,</w:t>
      </w:r>
      <w:r>
        <w:rPr>
          <w:spacing w:val="-4"/>
        </w:rPr>
        <w:t xml:space="preserve"> </w:t>
      </w:r>
      <w:r>
        <w:t xml:space="preserve">and</w:t>
      </w:r>
      <w:r>
        <w:rPr>
          <w:spacing w:val="-4"/>
        </w:rPr>
        <w:t xml:space="preserve"> </w:t>
      </w:r>
      <w:r>
        <w:t xml:space="preserve">the depth to competent material.</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21"/>
        <w:rPr>
          <w:sz w:val="20"/>
        </w:rPr>
      </w:pPr>
      <w:r>
        <w:rPr>
          <w:noProof/>
        </w:rPr>
        <mc:AlternateContent>
          <mc:Choice Requires="wps">
            <w:drawing>
              <wp:anchor distT="0" distB="0" distL="0" distR="0" simplePos="0" relativeHeight="251673600" behindDoc="1" locked="0" layoutInCell="1" allowOverlap="1">
                <wp:simplePos x="0" y="0"/>
                <wp:positionH relativeFrom="page">
                  <wp:posOffset>685800</wp:posOffset>
                </wp:positionH>
                <wp:positionV relativeFrom="paragraph">
                  <wp:posOffset>183769</wp:posOffset>
                </wp:positionV>
                <wp:extent cx="1829435" cy="7620"/>
                <wp:effectExtent l="0" t="0" r="0" b="0"/>
                <wp:wrapTopAndBottom/>
                <wp:docPr id="30" name="Graphic 30"/>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30" o:spid="_x0000_s1047" style="width:144.05pt;height:0.6pt;margin-top:14.45pt;margin-left:54pt;mso-position-horizontal-relative:page;mso-wrap-distance-bottom:0;mso-wrap-distance-left:0;mso-wrap-distance-right:0;mso-wrap-distance-top:0;mso-wrap-style:square;position:absolute;v-text-anchor:top;visibility:visible;z-index:-251641856" coordsize="1829435,7620" path="m1829054,l,,,7619l1829054,7619l1829054,xe" fillcolor="black" stroked="f">
                <v:path arrowok="t"/>
                <w10:wrap type="topAndBottom"/>
              </v:shape>
            </w:pict>
          </mc:Fallback>
        </mc:AlternateContent>
      </w:r>
    </w:p>
    <w:p w:rsidR="00A154E5" w:rsidRPr="00F53A08" w:rsidP="00F53A08">
      <w:pPr>
        <w:spacing w:before="104"/>
        <w:ind w:left="120"/>
        <w:rPr>
          <w:rFonts w:ascii="Calibri"/>
          <w:sz w:val="18"/>
        </w:rPr>
      </w:pPr>
      <w:r>
        <w:rPr>
          <w:position w:val="5"/>
          <w:sz w:val="12"/>
        </w:rPr>
        <w:t xml:space="preserve">5</w:t>
      </w:r>
      <w:r>
        <w:rPr>
          <w:spacing w:val="9"/>
          <w:position w:val="5"/>
          <w:sz w:val="12"/>
        </w:rPr>
        <w:t xml:space="preserve"> </w:t>
      </w:r>
      <w:r>
        <w:rPr>
          <w:sz w:val="18"/>
        </w:rPr>
        <w:t xml:space="preserve">Standards</w:t>
      </w:r>
      <w:r>
        <w:rPr>
          <w:spacing w:val="-2"/>
          <w:sz w:val="18"/>
        </w:rPr>
        <w:t xml:space="preserve"> </w:t>
      </w:r>
      <w:r>
        <w:rPr>
          <w:sz w:val="18"/>
        </w:rPr>
        <w:t xml:space="preserve">New</w:t>
      </w:r>
      <w:r>
        <w:rPr>
          <w:spacing w:val="-2"/>
          <w:sz w:val="18"/>
        </w:rPr>
        <w:t xml:space="preserve"> </w:t>
      </w:r>
      <w:r>
        <w:rPr>
          <w:sz w:val="18"/>
        </w:rPr>
        <w:t xml:space="preserve">Zealand</w:t>
      </w:r>
      <w:r>
        <w:rPr>
          <w:spacing w:val="-1"/>
          <w:sz w:val="18"/>
        </w:rPr>
        <w:t xml:space="preserve"> </w:t>
      </w:r>
      <w:r>
        <w:rPr>
          <w:sz w:val="18"/>
        </w:rPr>
        <w:t xml:space="preserve">(2004)</w:t>
      </w:r>
      <w:r>
        <w:rPr>
          <w:spacing w:val="-1"/>
          <w:sz w:val="18"/>
        </w:rPr>
        <w:t xml:space="preserve"> </w:t>
      </w:r>
      <w:r>
        <w:rPr>
          <w:sz w:val="18"/>
        </w:rPr>
        <w:t xml:space="preserve">NZS</w:t>
      </w:r>
      <w:r>
        <w:rPr>
          <w:spacing w:val="-3"/>
          <w:sz w:val="18"/>
        </w:rPr>
        <w:t xml:space="preserve"> </w:t>
      </w:r>
      <w:r>
        <w:rPr>
          <w:sz w:val="18"/>
        </w:rPr>
        <w:t xml:space="preserve">1170.5:2004</w:t>
      </w:r>
      <w:r>
        <w:rPr>
          <w:spacing w:val="-3"/>
          <w:sz w:val="18"/>
        </w:rPr>
        <w:t xml:space="preserve"> </w:t>
      </w:r>
      <w:r>
        <w:rPr>
          <w:sz w:val="18"/>
        </w:rPr>
        <w:t xml:space="preserve">Structural</w:t>
      </w:r>
      <w:r>
        <w:rPr>
          <w:spacing w:val="-2"/>
          <w:sz w:val="18"/>
        </w:rPr>
        <w:t xml:space="preserve"> </w:t>
      </w:r>
      <w:r>
        <w:rPr>
          <w:sz w:val="18"/>
        </w:rPr>
        <w:t xml:space="preserve">Design Actions</w:t>
      </w:r>
      <w:r>
        <w:rPr>
          <w:spacing w:val="-2"/>
          <w:sz w:val="18"/>
        </w:rPr>
        <w:t xml:space="preserve"> </w:t>
      </w:r>
      <w:r>
        <w:rPr>
          <w:sz w:val="18"/>
        </w:rPr>
        <w:t xml:space="preserve">Part</w:t>
      </w:r>
      <w:r>
        <w:rPr>
          <w:spacing w:val="-2"/>
          <w:sz w:val="18"/>
        </w:rPr>
        <w:t xml:space="preserve"> </w:t>
      </w:r>
      <w:r>
        <w:rPr>
          <w:sz w:val="18"/>
        </w:rPr>
        <w:t xml:space="preserve">5:</w:t>
      </w:r>
      <w:r>
        <w:rPr>
          <w:spacing w:val="-2"/>
          <w:sz w:val="18"/>
        </w:rPr>
        <w:t xml:space="preserve"> </w:t>
      </w:r>
      <w:r>
        <w:rPr>
          <w:sz w:val="18"/>
        </w:rPr>
        <w:t xml:space="preserve">Earthquake</w:t>
      </w:r>
      <w:r>
        <w:rPr>
          <w:spacing w:val="-2"/>
          <w:sz w:val="18"/>
        </w:rPr>
        <w:t xml:space="preserve"> </w:t>
      </w:r>
      <w:r>
        <w:rPr>
          <w:sz w:val="18"/>
        </w:rPr>
        <w:t xml:space="preserve">actions</w:t>
      </w:r>
      <w:r>
        <w:rPr>
          <w:spacing w:val="-3"/>
          <w:sz w:val="18"/>
        </w:rPr>
        <w:t xml:space="preserve"> </w:t>
      </w:r>
      <w:r>
        <w:rPr>
          <w:sz w:val="18"/>
        </w:rPr>
        <w:t xml:space="preserve">New</w:t>
      </w:r>
      <w:r>
        <w:rPr>
          <w:spacing w:val="-2"/>
          <w:sz w:val="18"/>
        </w:rPr>
        <w:t xml:space="preserve"> Zealand.</w:t>
      </w:r>
    </w:p>
    <w:sectPr>
      <w:footerReference w:type="default" r:id="rId20"/>
      <w:pgSz w:w="11910" w:h="16840" w:orient="portrait"/>
      <w:pgMar w:top="140" w:right="300" w:bottom="0" w:left="700" w:header="0" w:footer="0" w:gutter="0"/>
      <w:cols w:num="1" w:space="720">
        <w:col w:w="10910" w:space="72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0" w:author="Missing sections" w:date="2025-05-15T19:10:20Z" w:initials="AI">
    <w:p w14:paraId="AA35A1F6">
      <w:r>
        <w:t xml:space="preserve">The report is missing a 'Document Control' section that details the version number, date, author, and reviewers. Add a table or a paragraph detailing this information.</w:t>
      </w:r>
    </w:p>
  </w:comment>
  <w:comment w:id="1" w:author="Missing sections" w:date="2025-05-15T19:10:20Z" w:initials="AI">
    <w:p w14:paraId="7957990F">
      <w:r>
        <w:t xml:space="preserve">The report is missing a 'Distribution' section that specifies who received a copy of the report. Add a table or a list detailing the recipients.</w:t>
      </w:r>
    </w:p>
  </w:comment>
  <w:comment w:id="3" w:author="Missing sections" w:date="2025-05-15T19:10:20Z" w:initials="AI">
    <w:p w14:paraId="5F8D38B6">
      <w:r>
        <w:t xml:space="preserve">The report lacks a 'Contents' section, which is essentially a table of contents that allows readers to quickly navigate to different parts of the report. Add a table of contents listing all sections and subsections with corresponding page numbers.</w:t>
      </w:r>
    </w:p>
  </w:comment>
  <w:comment w:id="2" w:author="Formatting" w:date="2025-05-15T19:10:05Z" w:initials="AI">
    <w:p w14:paraId="5A0FC5C0">
      <w:r>
        <w:t xml:space="preserve">The '</w:t>
      </w:r>
      <w:commentRangeStart w:id="4"/>
      <w:r>
        <w:t xml:space="preserve">Contents</w:t>
      </w:r>
      <w:r>
        <w:commentReference w:id="4"/>
      </w:r>
      <w:comment w:id="4" w:author="Missing sections" w:date="2025-05-15T19:10:20Z" w:initials="AI">
        <w:p w14:paraId="B4D54E6F">
          <w:r>
            <w:t xml:space="preserve">The report lacks a 'Contents' section, which is essentially a table of contents that allows readers to quickly navigate to different parts of the report. Add a table of contents listing all sections and subsections with corresponding page numbers.</w:t>
          </w:r>
        </w:p>
      </w:comment>
      <w:commentRangeEnd w:id="4"/>
      <w:r>
        <w:t xml:space="preserve">' section is empty and appears to be a placeholder. Either fill it with the actual content list or remove it.</w:t>
      </w:r>
    </w:p>
  </w:comment>
  <w:comment w:id="5" w:author="Duplication" w:date="2025-05-15T19:10:05Z" w:initials="AI">
    <w:p w14:paraId="3465C062">
      <w:r>
        <w:t xml:space="preserve">The title 'Land Remediation Investigation Report' is duplicated in the Introduction section. Remove the redundant title.</w:t>
      </w:r>
    </w:p>
  </w:comment>
  <w:comment w:id="6" w:author="Reference Error" w:date="2025-05-15T19:10:05Z" w:initials="AI">
    <w:p w14:paraId="83E43D1C">
      <w:r>
        <w:t xml:space="preserve">In the Groundwater section, Table 1 is mentioned, but this table does not contain groundwater information. Clarify the correct table or section where groundwater observations are summarized.</w:t>
      </w:r>
    </w:p>
  </w:comment>
  <w:comment w:id="7" w:author="Terminology" w:date="2025-05-15T19:10:11Z" w:initials="AI">
    <w:p w14:paraId="0CB19C26">
      <w:r>
        <w:t xml:space="preserve">Inconsistent use of 'hand auger boreholes' and 'hand augered boreholes'. Standardize to 'hand-augered boreholes' throughout the report for consistency.</w:t>
      </w:r>
    </w:p>
  </w:comment>
  <w:comment w:id="8" w:author="Terminology" w:date="2025-05-15T19:10:11Z" w:initials="AI">
    <w:p w14:paraId="45EB3A91">
      <w:r>
        <w:t xml:space="preserve">Inconsistent use of 'hand auger boreholes' and 'hand augered boreholes'. Standardize to 'hand-augered boreholes' throughout the report for consistency.</w:t>
      </w:r>
    </w:p>
  </w:comment>
  <w:comment w:id="9" w:author="Terminology" w:date="2025-05-15T19:10:11Z" w:initials="AI">
    <w:p w14:paraId="1171BAAB">
      <w:r>
        <w:t xml:space="preserve">Inconsistent reference to 'Superlot'. Sometimes it is referred to as 'Superlot ZX-001' and other times as 'Superlot MW-A58'. Please clarify which Superlot is being referred to or use a general term like 'the Superlot' when referring to both.</w:t>
      </w:r>
    </w:p>
  </w:comment>
  <w:comment w:id="10" w:author="Referencing Error" w:date="2025-05-15T19:10:05Z" w:initials="AI">
    <w:p w14:paraId="08F64469">
      <w:r>
        <w:t xml:space="preserve">Appendix C is mentioned in Consolidation due to filling section, but it should be Appendix D</w:t>
      </w:r>
    </w:p>
  </w:comment>
  <w:comment w:id="12" w:author="Terminology" w:date="2025-05-15T19:10:11Z" w:initials="AI">
    <w:p w14:paraId="CDC00E83">
      <w:r>
        <w:t xml:space="preserve">The term 'site-won soil' is used. Consider standardizing to 'site-won fill' or 'site-won material' to align with the context of earthworks and fill suitability.</w:t>
      </w:r>
    </w:p>
  </w:comment>
  <w:comment w:id="11" w:author="Typo" w:date="2025-05-15T19:10:05Z" w:initials="AI">
    <w:p>
      <w:r>
        <w:t xml:space="preserve">In the </w:t>
      </w:r>
      <w:r>
        <w:t xml:space="preserve">Suitability of site-won fill</w:t>
      </w:r>
      <w:r>
        <w:t xml:space="preserve">The term 'site-won soil' is used. Consider standardizing to 'site-won fill' or 'site-won material' to align with the context of earthworks and fill suitability.</w:t>
      </w:r>
    </w:p>
    <w:p w14:paraId="560FEE25">
      <w:r>
        <w:t xml:space="preserve"> section, 'Soft Pit Run' should likely be 'SAP' (Specific All Purpose)</w:t>
      </w:r>
    </w:p>
  </w:comment>
  <w:comment w:id="14" w:author="Incomplete sentence" w:date="2025-05-15T19:10:20Z" w:initials="AI">
    <w:p w14:paraId="AA393DA6">
      <w:r>
        <w:t xml:space="preserve">The heading 'Preliminary compaction specifications' is followed by an incomplete sentence.  Introduce Table 4 with a complete sentence or paragraph.</w:t>
      </w:r>
    </w:p>
  </w:comment>
  <w:comment w:id="13" w:author="Missing Information" w:date="2025-05-15T19:10:05Z" w:initials="AI">
    <w:p w14:paraId="ADD0D71D">
      <w:r>
        <w:t xml:space="preserve">Table 4: Preliminary earthworks specifications is missing content</w:t>
      </w:r>
    </w:p>
  </w:comment>
  <w:comment w:id="17" w:author="Table Numbering" w:date="2025-05-15T19:10:20Z" w:initials="AI">
    <w:p w14:paraId="ABB1D2D8">
      <w:r>
        <w:t xml:space="preserve">Table 8 is referenced twice. Check if both are required and correct the numbering if necessary.</w:t>
      </w:r>
    </w:p>
  </w:comment>
  <w:comment w:id="16" w:author="Figure Numbering" w:date="2025-05-15T19:10:20Z" w:initials="AI">
    <w:p w14:paraId="B27F4927">
      <w:r>
        <w:t xml:space="preserve">Figure 2 is referenced after Figure 3. Correct the numbering to ensure figures are referenced in sequential order.</w:t>
      </w:r>
    </w:p>
  </w:comment>
  <w:comment w:id="15" w:author="Referencing Error" w:date="2025-05-15T19:10:05Z" w:initials="AI">
    <w:p w14:paraId="89303ADB">
      <w:r>
        <w:t xml:space="preserve">Table 8 is mentioned in </w:t>
      </w:r>
      <w:commentRangeStart w:id="18"/>
      <w:commentRangeStart w:id="19"/>
      <w:r>
        <w:t xml:space="preserve">Retention</w:t>
      </w:r>
      <w:r>
        <w:commentReference w:id="19"/>
      </w:r>
      <w:comment w:id="19" w:author="Table Numbering" w:date="2025-05-15T19:10:20Z" w:initials="AI">
        <w:p w14:paraId="606F361A">
          <w:r>
            <w:t xml:space="preserve">Table 8 is referenced twice. Check if both are required and correct the numbering if necessary.</w:t>
          </w:r>
        </w:p>
      </w:comment>
      <w:commentRangeEnd w:id="19"/>
      <w:r>
        <w:commentReference w:id="18"/>
      </w:r>
      <w:comment w:id="18" w:author="Figure Numbering" w:date="2025-05-15T19:10:20Z" w:initials="AI">
        <w:p w14:paraId="C907EA7C">
          <w:r>
            <w:t xml:space="preserve">Figure 2 is referenced after Figure 3. Correct the numbering to ensure figures are referenced in sequential order.</w:t>
          </w:r>
        </w:p>
      </w:comment>
      <w:commentRangeEnd w:id="18"/>
      <w:r>
        <w:t xml:space="preserve"> section, but it should be Table 9</w:t>
      </w:r>
    </w:p>
  </w:comment>
  <w:comment w:id="23" w:author="Incomplete reference" w:date="2025-05-15T19:10:20Z" w:initials="AI">
    <w:p w14:paraId="AC15709E">
      <w:r>
        <w:t xml:space="preserve">In the 'Earthworks' section, the word 'Earthwork' is used without a clear reference. Please change to 'Earthworks'.</w:t>
      </w:r>
    </w:p>
  </w:comment>
  <w:comment w:id="22" w:author="Terminology" w:date="2025-05-15T19:10:11Z" w:initials="AI">
    <w:p w14:paraId="A2029ACF">
      <w:r>
        <w:t xml:space="preserve">Inconsistent reference to 'engineered fill'. Sometimes it is referred to as 'engineered fill' and other times as 'engineered fill compacted to the engineered standards'. Please clarify which 'engineered standard' is being referred to.</w:t>
      </w:r>
    </w:p>
  </w:comment>
  <w:comment w:id="21" w:author="Terminology" w:date="2025-05-15T19:10:11Z" w:initials="AI">
    <w:p w14:paraId="93ADC99A">
      <w:r>
        <w:t xml:space="preserve">The term 'hardfill' is used. Consider standardizing to 'compacted hard fill' or 'suitable compacted granular fill' for better clarity and consistency.</w:t>
      </w:r>
    </w:p>
  </w:comment>
  <w:comment w:id="20" w:author="Referencing Error" w:date="2025-05-15T19:10:05Z" w:initials="AI">
    <w:p w14:paraId="167C2E9A">
      <w:r>
        <w:t xml:space="preserve">In the Earthworks section, the text refers to 'Section Earthwork'. This should be corrected to Section 6.4</w:t>
      </w:r>
    </w:p>
  </w:comment>
  <w:comment w:id="25" w:author="Inconsistent Referencing" w:date="2025-05-15T19:10:20Z" w:initials="AI">
    <w:p w14:paraId="8D07C53A">
      <w:r>
        <w:t xml:space="preserve">NZS 1170.5:2004 is referenced with two different end numbers(4 and 5) in the 'Seismic considerations' section. Ensure consistent referencing.</w:t>
      </w:r>
    </w:p>
  </w:comment>
  <w:comment w:id="24" w:author="Referencing Error" w:date="2025-05-15T19:10:05Z" w:initials="AI">
    <w:p w14:paraId="E5162F78">
      <w:r>
        <w:t xml:space="preserve">In the </w:t>
      </w:r>
      <w:commentRangeStart w:id="26"/>
      <w:r>
        <w:t xml:space="preserve">Seismic considerations</w:t>
      </w:r>
      <w:r>
        <w:commentReference w:id="26"/>
      </w:r>
      <w:comment w:id="26" w:author="Inconsistent Referencing" w:date="2025-05-15T19:10:20Z" w:initials="AI">
        <w:p w14:paraId="B56B852E">
          <w:r>
            <w:t xml:space="preserve">NZS 1170.5:2004 is referenced with two different end numbers(4 and 5) in the 'Seismic considerations' section. Ensure consistent referencing.</w:t>
          </w:r>
        </w:p>
      </w:comment>
      <w:commentRangeEnd w:id="26"/>
      <w:r>
        <w:t xml:space="preserve"> section, the text refers to 'NZS 1170.5:20044', but the correct reference is 'NZS 1170.5:20045'.</w:t>
      </w:r>
    </w:p>
  </w:comment>
  <w:comment w:id="29" w:author="Reference Error" w:date="2025-05-15T19:10:05Z" w:initials="AI">
    <w:p w14:paraId="7D693B03">
      <w:r>
        <w:t xml:space="preserve">In the Groundwater section, Table 1 is mentioned, but this table does not contain groundwater information. Clarify the correct table or section where groundwater observations are summarized.</w:t>
      </w:r>
    </w:p>
  </w:comment>
  <w:comment w:id="28" w:author="Grammar Error" w:date="2025-05-15T19:09:45Z" w:initials="AI">
    <w:p w14:paraId="7689A8BF">
      <w:r>
        <w:t xml:space="preserve">The sentence is missing a subject. Consider adding a subject to the sentence.</w:t>
      </w:r>
    </w:p>
  </w:comment>
  <w:comment w:id="30" w:author="Grammar Error" w:date="2025-05-15T19:09:45Z" w:initials="AI">
    <w:p w14:paraId="F0C8F71D">
      <w:r>
        <w:t xml:space="preserve">The sentence is missing a subject. Consider adding a subject to the sentence.</w:t>
      </w:r>
    </w:p>
  </w:comment>
  <w:comment w:id="31" w:author="Grammar Error" w:date="2025-05-15T19:09:45Z" w:initials="AI">
    <w:p w14:paraId="2C07C72B">
      <w:r>
        <w:t xml:space="preserve">The sentence is missing a subject. Consider adding a subject to the sentence.</w:t>
      </w:r>
    </w:p>
  </w:comment>
  <w:comment w:id="33" w:author="Units and Symbols Consistency" w:date="2025-05-15T19:09:56Z" w:initials="AI">
    <w:p w14:paraId="EAE02F23">
      <w:r>
        <w:t xml:space="preserve">Inconsistent use of units. Use 'm²' consistently for area.</w:t>
      </w:r>
    </w:p>
  </w:comment>
  <w:comment w:id="34" w:author="Referencing Error" w:date="2025-05-15T19:10:05Z" w:initials="AI">
    <w:p w14:paraId="F0E021DF">
      <w:r>
        <w:t xml:space="preserve">Appendix D is mentioned in Settlement section, but it should be Appendix C</w:t>
      </w:r>
    </w:p>
  </w:comment>
  <w:comment w:id="35" w:author="Reference Error" w:date="2025-05-15T19:10:05Z" w:initials="AI">
    <w:p w14:paraId="F2391C71">
      <w:r>
        <w:t xml:space="preserve">In the Groundwater section, Table 1 is mentioned, but this table does not contain groundwater information. Clarify the correct table or section where groundwater observations are summarized.</w:t>
      </w:r>
    </w:p>
  </w:comment>
  <w:comment w:id="36" w:author="Referencing Error" w:date="2025-05-15T19:10:05Z" w:initials="AI">
    <w:p w14:paraId="ADC22E27">
      <w:r>
        <w:t xml:space="preserve">Appendix D is mentioned in Settlement section, but it should be Appendix C</w:t>
      </w:r>
    </w:p>
  </w:comment>
  <w:comment w:id="37" w:author="Referencing Error" w:date="2025-05-15T19:10:05Z" w:initials="AI">
    <w:p w14:paraId="5203D156">
      <w:r>
        <w:t xml:space="preserve">Appendix D is mentioned in Settlement section, but it should be Appendix C</w:t>
      </w:r>
    </w:p>
  </w:comment>
  <w:comment w:id="39" w:author="Duplication" w:date="2025-05-15T19:10:05Z" w:initials="AI">
    <w:p w14:paraId="10186BC2">
      <w:r>
        <w:t xml:space="preserve">The title 'Land Remediation Investigation Report' is duplicated in the Introduction section. Remove the redundant title.</w:t>
      </w:r>
    </w:p>
  </w:comment>
  <w:comment w:id="40" w:author="Grammar Error" w:date="2025-05-15T19:09:45Z" w:initials="AI">
    <w:p w14:paraId="B96A604C">
      <w:r>
        <w:t xml:space="preserve">There is a duplicated phrase 'Land Remediation Investigation Report:'.</w:t>
      </w:r>
    </w:p>
  </w:comment>
  <w:comment w:id="42" w:author="Units and Symbols Consistency" w:date="2025-05-15T19:09:56Z" w:initials="AI">
    <w:p w14:paraId="519523EE">
      <w:r>
        <w:t xml:space="preserve">Inconsistent use of units. Use 'm²' consistently for area.</w:t>
      </w:r>
    </w:p>
  </w:comment>
  <w:comment w:id="43" w:author="Units and Symbols Consistency" w:date="2025-05-15T19:09:56Z" w:initials="AI">
    <w:p w14:paraId="F8DBABCF">
      <w:r>
        <w:t xml:space="preserve">Inconsistent use of units. Use 'm' consistently for depth.</w:t>
      </w:r>
    </w:p>
  </w:comment>
  <w:comment w:id="45" w:author="Missing sections" w:date="2025-05-15T19:10:20Z" w:initials="AI">
    <w:p w14:paraId="455B33B4">
      <w:r>
        <w:t xml:space="preserve">The report lacks a 'Contents' section, which is essentially a table of contents that allows readers to quickly navigate to different parts of the report. Add a table of contents listing all sections and subsections with corresponding page numbers.</w:t>
      </w:r>
    </w:p>
  </w:comment>
  <w:comment w:id="44" w:author="Formatting" w:date="2025-05-15T19:10:05Z" w:initials="AI">
    <w:p w14:paraId="B7C85C5B">
      <w:r>
        <w:t xml:space="preserve">The '</w:t>
      </w:r>
      <w:commentRangeStart w:id="46"/>
      <w:r>
        <w:t xml:space="preserve">Contents</w:t>
      </w:r>
      <w:r>
        <w:commentReference w:id="46"/>
      </w:r>
      <w:comment w:id="46" w:author="Missing sections" w:date="2025-05-15T19:10:20Z" w:initials="AI">
        <w:p w14:paraId="219F0819">
          <w:r>
            <w:t xml:space="preserve">The report lacks a 'Contents' section, which is essentially a table of contents that allows readers to quickly navigate to different parts of the report. Add a table of contents listing all sections and subsections with corresponding page numbers.</w:t>
          </w:r>
        </w:p>
      </w:comment>
      <w:commentRangeEnd w:id="46"/>
      <w:r>
        <w:t xml:space="preserve">' section is empty and appears to be a placeholder. Either fill it with the actual content list or remove it.</w:t>
      </w:r>
    </w:p>
  </w:comment>
  <w:comment w:id="51" w:author="Reference Error" w:date="2025-05-15T19:10:05Z" w:initials="AI">
    <w:p w14:paraId="65EA3749">
      <w:r>
        <w:t xml:space="preserve">In the Groundwater section, Table 1 is mentioned, but this table does not contain groundwater information. Clarify the correct table or section where groundwater observations are summarized.</w:t>
      </w:r>
    </w:p>
  </w:comment>
  <w:comment w:id="53" w:author="Reference Error" w:date="2025-05-15T19:10:05Z" w:initials="AI">
    <w:p w14:paraId="6764D6A9">
      <w:r>
        <w:t xml:space="preserve">In the Groundwater section, Table 1 is mentioned, but this table does not contain groundwater information. Clarify the correct table or section where groundwater observations are summarized.</w:t>
      </w:r>
    </w:p>
  </w:comment>
  <w:comment w:id="54" w:author="Reference Error" w:date="2025-05-15T19:10:05Z" w:initials="AI">
    <w:p w14:paraId="5EF70F2D">
      <w:r>
        <w:t xml:space="preserve">In the Groundwater section, Table 1 is mentioned, but this table does not contain groundwater information. Clarify the correct table or section where groundwater observations are summarized.</w:t>
      </w:r>
    </w:p>
  </w:comment>
  <w:comment w:id="55" w:author="Reference Error" w:date="2025-05-15T19:10:05Z" w:initials="AI">
    <w:p w14:paraId="A8771F8C">
      <w:r>
        <w:t xml:space="preserve">In the Groundwater section, Table 1 is mentioned, but this table does not contain groundwater information. Clarify the correct table or section where groundwater observations are summarized.</w:t>
      </w:r>
    </w:p>
  </w:comment>
  <w:comment w:id="59" w:author="Terminology" w:date="2025-05-15T19:10:11Z" w:initials="AI">
    <w:p w14:paraId="1431AAC9">
      <w:r>
        <w:t xml:space="preserve">Inconsistent use of 'hand auger boreholes' and 'hand augered boreholes'. Standardize to 'hand-augered boreholes' throughout the report for consistency.</w:t>
      </w:r>
    </w:p>
  </w:comment>
  <w:comment w:id="60" w:author="Terminology" w:date="2025-05-15T19:10:11Z" w:initials="AI">
    <w:p w14:paraId="6A8DC555">
      <w:r>
        <w:t xml:space="preserve">Inconsistent use of 'hand auger boreholes' and 'hand augered boreholes'. Standardize to 'hand-augered boreholes' throughout the report for consistency.</w:t>
      </w:r>
    </w:p>
  </w:comment>
  <w:comment w:id="61" w:author="Reference Error" w:date="2025-05-15T19:10:05Z" w:initials="AI">
    <w:p w14:paraId="1374A669">
      <w:r>
        <w:t xml:space="preserve">In the Groundwater section, Table 1 is mentioned, but this table does not contain groundwater information. Clarify the correct table or section where groundwater observations are summarized.</w:t>
      </w:r>
    </w:p>
  </w:comment>
  <w:comment w:id="63" w:author="Terminology" w:date="2025-05-15T19:10:11Z" w:initials="AI">
    <w:p w14:paraId="007236D2">
      <w:r>
        <w:t xml:space="preserve">Inconsistent use of 'hand auger boreholes' and 'hand augered boreholes'. Standardize to 'hand-augered boreholes' throughout the report for consistency.</w:t>
      </w:r>
    </w:p>
  </w:comment>
  <w:comment w:id="67" w:author="Grammar Error" w:date="2025-05-15T19:09:45Z" w:initials="AI">
    <w:p w14:paraId="5EF3C143">
      <w:r>
        <w:t xml:space="preserve">Missing article 'the' before 'hand augered boreholes'.</w:t>
      </w:r>
    </w:p>
  </w:comment>
  <w:comment w:id="68" w:author="Grammar Error" w:date="2025-05-15T19:09:45Z" w:initials="AI">
    <w:p w14:paraId="81F9148F">
      <w:r>
        <w:t xml:space="preserve">Missing article 'the' before 'hand augered boreholes'.</w:t>
      </w:r>
    </w:p>
  </w:comment>
  <w:comment w:id="70" w:author="Terminology" w:date="2025-05-15T19:10:11Z" w:initials="AI">
    <w:p w14:paraId="5C4A96E8">
      <w:r>
        <w:t xml:space="preserve">Inconsistent use of 'hand auger boreholes' and 'hand augered boreholes'. Standardize to 'hand-augered boreholes' throughout the report for consistency.</w:t>
      </w:r>
    </w:p>
  </w:comment>
  <w:comment w:id="74" w:author="Terminology" w:date="2025-05-15T19:10:11Z" w:initials="AI">
    <w:p w14:paraId="09FEEAAB">
      <w:r>
        <w:t xml:space="preserve">Inconsistent reference to 'Superlot'. Sometimes it is referred to as 'Superlot ZX-001' and other times as 'Superlot MW-A58'. Please clarify which Superlot is being referred to or use a general term like 'the Superlot' when referring to both.</w:t>
      </w:r>
    </w:p>
  </w:comment>
  <w:comment w:id="75" w:author="Referencing Error" w:date="2025-05-15T19:10:05Z" w:initials="AI">
    <w:p w14:paraId="721B033E">
      <w:r>
        <w:t xml:space="preserve">Appendix D is mentioned in Settlement section, but it should be Appendix C</w:t>
      </w:r>
    </w:p>
  </w:comment>
  <w:comment w:id="79" w:author="Incomplete reference" w:date="2025-05-15T19:10:20Z" w:initials="AI">
    <w:p w14:paraId="8F45AC3B">
      <w:r>
        <w:t xml:space="preserve">In the 'Earthworks' section, the word 'Earthwork' is used without a clear reference. Please change to 'Earthworks'.</w:t>
      </w:r>
    </w:p>
  </w:comment>
  <w:comment w:id="78" w:author="Terminology" w:date="2025-05-15T19:10:11Z" w:initials="AI">
    <w:p w14:paraId="B24F4831">
      <w:r>
        <w:t xml:space="preserve">Inconsistent reference to 'engineered fill'. Sometimes it is referred to as 'engineered fill' and other times as 'engineered fill compacted to the engineered standards'. Please clarify which 'engineered standard' is being referred to.</w:t>
      </w:r>
    </w:p>
  </w:comment>
  <w:comment w:id="77" w:author="Terminology" w:date="2025-05-15T19:10:11Z" w:initials="AI">
    <w:p w14:paraId="3F13A740">
      <w:r>
        <w:t xml:space="preserve">The term 'hardfill' is used. Consider standardizing to 'compacted hard fill' or 'suitable compacted granular fill' for better clarity and consistency.</w:t>
      </w:r>
    </w:p>
  </w:comment>
  <w:comment w:id="76" w:author="Referencing Error" w:date="2025-05-15T19:10:05Z" w:initials="AI">
    <w:p w14:paraId="2202C68C">
      <w:r>
        <w:t xml:space="preserve">In the Earthworks section, the text refers to 'Section Earthwork'. This should be corrected to Section 6.4</w:t>
      </w:r>
    </w:p>
  </w:comment>
  <w:comment w:id="81" w:author="Inconsistent Referencing" w:date="2025-05-15T19:10:20Z" w:initials="AI">
    <w:p w14:paraId="3157E33E">
      <w:r>
        <w:t xml:space="preserve">NZS 1170.5:2004 is referenced with two different end numbers(4 and 5) in the 'Seismic considerations' section. Ensure consistent referencing.</w:t>
      </w:r>
    </w:p>
  </w:comment>
  <w:comment w:id="80" w:author="Referencing Error" w:date="2025-05-15T19:10:05Z" w:initials="AI">
    <w:p w14:paraId="2D267177">
      <w:r>
        <w:t xml:space="preserve">In the </w:t>
      </w:r>
      <w:commentRangeStart w:id="82"/>
      <w:r>
        <w:t xml:space="preserve">Seismic considerations</w:t>
      </w:r>
      <w:r>
        <w:commentReference w:id="82"/>
      </w:r>
      <w:comment w:id="82" w:author="Inconsistent Referencing" w:date="2025-05-15T19:10:20Z" w:initials="AI">
        <w:p w14:paraId="F1004679">
          <w:r>
            <w:t xml:space="preserve">NZS 1170.5:2004 is referenced with two different end numbers(4 and 5) in the 'Seismic considerations' section. Ensure consistent referencing.</w:t>
          </w:r>
        </w:p>
      </w:comment>
      <w:commentRangeEnd w:id="82"/>
      <w:r>
        <w:t xml:space="preserve"> section, the text refers to 'NZS 1170.5:20044', but the correct reference is 'NZS 1170.5:20045'.</w:t>
      </w:r>
    </w:p>
  </w:comment>
  <w:comment w:id="84" w:author="Terminology" w:date="2025-05-15T19:10:11Z" w:initials="AI">
    <w:p w14:paraId="59181167">
      <w:r>
        <w:t xml:space="preserve">Inconsistent reference to 'Superlot'. Sometimes it is referred to as 'Superlot ZX-001' and other times as 'Superlot MW-A58'. Please clarify which Superlot is being referred to or use a general term like 'the Superlot' when referring to both.</w:t>
      </w:r>
    </w:p>
  </w:comment>
  <w:comment w:id="88" w:author="Referencing Error" w:date="2025-05-15T19:10:05Z" w:initials="AI">
    <w:p w14:paraId="F2E57D04">
      <w:r>
        <w:t xml:space="preserve">Appendix C is mentioned in Consolidation due to filling section, but it should be Appendix D</w:t>
      </w:r>
    </w:p>
  </w:comment>
  <w:comment w:id="89" w:author="Units and Symbols Consistency" w:date="2025-05-15T19:09:56Z" w:initials="AI">
    <w:p w14:paraId="A21B0367">
      <w:r>
        <w:t xml:space="preserve">Inconsistent use of units. Use 'mm' consistently for length.</w:t>
      </w:r>
    </w:p>
  </w:comment>
  <w:comment w:id="90" w:author="Referencing Error" w:date="2025-05-15T19:10:05Z" w:initials="AI">
    <w:p w14:paraId="81348427">
      <w:r>
        <w:t xml:space="preserve">Appendix D is mentioned in Settlement section, but it should be Appendix C</w:t>
      </w:r>
    </w:p>
  </w:comment>
  <w:comment w:id="92" w:author="Reference Error" w:date="2025-05-15T19:10:05Z" w:initials="AI">
    <w:p w14:paraId="3C57A4A2">
      <w:r>
        <w:t xml:space="preserve">In the Groundwater section, Table 1 is mentioned, but this table does not contain groundwater information. Clarify the correct table or section where groundwater observations are summarized.</w:t>
      </w:r>
    </w:p>
  </w:comment>
  <w:comment w:id="93" w:author="Referencing Error" w:date="2025-05-15T19:10:05Z" w:initials="AI">
    <w:p w14:paraId="0425BB70">
      <w:r>
        <w:t xml:space="preserve">Appendix D is mentioned in Settlement section, but it should be Appendix C</w:t>
      </w:r>
    </w:p>
  </w:comment>
  <w:comment w:id="94" w:author="Reference Error" w:date="2025-05-15T19:10:05Z" w:initials="AI">
    <w:p w14:paraId="AAC66655">
      <w:r>
        <w:t xml:space="preserve">In the Groundwater section, Table 1 is mentioned, but this table does not contain groundwater information. Clarify the correct table or section where groundwater observations are summarized.</w:t>
      </w:r>
    </w:p>
  </w:comment>
  <w:comment w:id="97" w:author="Terminology" w:date="2025-05-15T19:10:11Z" w:initials="AI">
    <w:p w14:paraId="6A6614C9">
      <w:r>
        <w:t xml:space="preserve">The term 'site-won soil' is used. Consider standardizing to 'site-won fill' or 'site-won material' to align with the context of earthworks and fill suitability.</w:t>
      </w:r>
    </w:p>
  </w:comment>
  <w:comment w:id="96" w:author="Typo" w:date="2025-05-15T19:10:05Z" w:initials="AI">
    <w:p>
      <w:r>
        <w:t xml:space="preserve">In the </w:t>
      </w:r>
      <w:r>
        <w:t xml:space="preserve">Suitability of site-won fill</w:t>
      </w:r>
      <w:r>
        <w:t xml:space="preserve">The term 'site-won soil' is used. Consider standardizing to 'site-won fill' or 'site-won material' to align with the context of earthworks and fill suitability.</w:t>
      </w:r>
    </w:p>
    <w:p w14:paraId="499F8664">
      <w:r>
        <w:t xml:space="preserve"> section, 'Soft Pit Run' should likely be 'SAP' (Specific All Purpose)</w:t>
      </w:r>
    </w:p>
  </w:comment>
  <w:comment w:id="98" w:author="Grammar Error" w:date="2025-05-15T19:09:45Z" w:initials="AI">
    <w:p w14:paraId="C1319585">
      <w:r>
        <w:t xml:space="preserve">Missing article 'the' before 'hand auger locations'.</w:t>
      </w:r>
    </w:p>
  </w:comment>
  <w:comment w:id="101" w:author="Incomplete sentence" w:date="2025-05-15T19:10:20Z" w:initials="AI">
    <w:p w14:paraId="66F61D68">
      <w:r>
        <w:t xml:space="preserve">The heading 'Preliminary compaction specifications' is followed by an incomplete sentence.  Introduce Table 4 with a complete sentence or paragraph.</w:t>
      </w:r>
    </w:p>
  </w:comment>
  <w:comment w:id="100" w:author="Missing Information" w:date="2025-05-15T19:10:05Z" w:initials="AI">
    <w:p w14:paraId="6A3D4C54">
      <w:r>
        <w:t xml:space="preserve">Table 4: Preliminary earthworks specifications is missing content</w:t>
      </w:r>
    </w:p>
  </w:comment>
  <w:comment w:id="104" w:author="Referencing Error" w:date="2025-05-15T19:10:05Z" w:initials="AI">
    <w:p w14:paraId="48A70108">
      <w:r>
        <w:t xml:space="preserve">Appendix D is mentioned in Settlement section, but it should be Appendix C</w:t>
      </w:r>
    </w:p>
  </w:comment>
  <w:comment w:id="105" w:author="Referencing Error" w:date="2025-05-15T19:10:05Z" w:initials="AI">
    <w:p w14:paraId="4CFCD588">
      <w:r>
        <w:t xml:space="preserve">Appendix D is mentioned in Settlement section, but it should be Appendix C</w:t>
      </w:r>
    </w:p>
  </w:comment>
  <w:comment w:id="107" w:author="Referencing Error" w:date="2025-05-15T19:10:05Z" w:initials="AI">
    <w:p w14:paraId="763CFF92">
      <w:r>
        <w:t xml:space="preserve">Appendix D is mentioned in Settlement section, but it should be Appendix C</w:t>
      </w:r>
    </w:p>
  </w:comment>
  <w:comment w:id="108" w:author="Referencing Error" w:date="2025-05-15T19:10:05Z" w:initials="AI">
    <w:p w14:paraId="FB51F92F">
      <w:r>
        <w:t xml:space="preserve">Appendix D is mentioned in Settlement section, but it should be Appendix C</w:t>
      </w:r>
    </w:p>
  </w:comment>
  <w:comment w:id="109" w:author="Referencing Error" w:date="2025-05-15T19:10:05Z" w:initials="AI">
    <w:p w14:paraId="421DC912">
      <w:r>
        <w:t xml:space="preserve">Appendix D is mentioned in Settlement section, but it should be Appendix C</w:t>
      </w:r>
    </w:p>
  </w:comment>
  <w:comment w:id="110" w:author="Referencing Error" w:date="2025-05-15T19:10:05Z" w:initials="AI">
    <w:p w14:paraId="783A275C">
      <w:r>
        <w:t xml:space="preserve">Appendix D is mentioned in Settlement section, but it should be Appendix C</w:t>
      </w:r>
    </w:p>
  </w:comment>
  <w:comment w:id="111" w:author="Referencing Error" w:date="2025-05-15T19:10:05Z" w:initials="AI">
    <w:p w14:paraId="1EF209AD">
      <w:r>
        <w:t xml:space="preserve">Appendix D is mentioned in Settlement section, but it should be Appendix C</w:t>
      </w:r>
    </w:p>
  </w:comment>
  <w:comment w:id="112" w:author="Referencing Error" w:date="2025-05-15T19:10:05Z" w:initials="AI">
    <w:p w14:paraId="C7EA77FC">
      <w:r>
        <w:t xml:space="preserve">Appendix D is mentioned in Settlement section, but it should be Appendix C</w:t>
      </w:r>
    </w:p>
  </w:comment>
  <w:comment w:id="113" w:author="Referencing Error" w:date="2025-05-15T19:10:05Z" w:initials="AI">
    <w:p w14:paraId="85B43FE1">
      <w:r>
        <w:t xml:space="preserve">Appendix D is mentioned in Settlement section, but it should be Appendix C</w:t>
      </w:r>
    </w:p>
  </w:comment>
  <w:comment w:id="114" w:author="Referencing Error" w:date="2025-05-15T19:10:05Z" w:initials="AI">
    <w:p w14:paraId="EAAFA456">
      <w:r>
        <w:t xml:space="preserve">Appendix D is mentioned in Settlement section, but it should be Appendix C</w:t>
      </w:r>
    </w:p>
  </w:comment>
  <w:comment w:id="116" w:author="Missing sections" w:date="2025-05-15T19:10:20Z" w:initials="AI">
    <w:p w14:paraId="6AD46825">
      <w:r>
        <w:t xml:space="preserve">The report is missing a 'Distribution' section that specifies who received a copy of the report. Add a table or a list detailing the recipients.</w:t>
      </w:r>
    </w:p>
  </w:comment>
  <w:comment w:id="117" w:author="Reference Error" w:date="2025-05-15T19:10:05Z" w:initials="AI">
    <w:p w14:paraId="9B862FFF">
      <w:r>
        <w:t xml:space="preserve">In the Groundwater section, Table 1 is mentioned, but this table does not contain groundwater information. Clarify the correct table or section where groundwater observations are summarized.</w:t>
      </w:r>
    </w:p>
  </w:comment>
  <w:comment w:id="119" w:author="Missing sections" w:date="2025-05-15T19:10:20Z" w:initials="AI">
    <w:p w14:paraId="00476053">
      <w:r>
        <w:t xml:space="preserve">The report lacks a 'Contents' section, which is essentially a table of contents that allows readers to quickly navigate to different parts of the report. Add a table of contents listing all sections and subsections with corresponding page numbers.</w:t>
      </w:r>
    </w:p>
  </w:comment>
  <w:comment w:id="118" w:author="Formatting" w:date="2025-05-15T19:10:05Z" w:initials="AI">
    <w:p w14:paraId="3C6D5E63">
      <w:r>
        <w:t xml:space="preserve">The '</w:t>
      </w:r>
      <w:commentRangeStart w:id="120"/>
      <w:r>
        <w:t xml:space="preserve">Contents</w:t>
      </w:r>
      <w:r>
        <w:commentReference w:id="120"/>
      </w:r>
      <w:comment w:id="120" w:author="Missing sections" w:date="2025-05-15T19:10:20Z" w:initials="AI">
        <w:p w14:paraId="B40D8D59">
          <w:r>
            <w:t xml:space="preserve">The report lacks a 'Contents' section, which is essentially a table of contents that allows readers to quickly navigate to different parts of the report. Add a table of contents listing all sections and subsections with corresponding page numbers.</w:t>
          </w:r>
        </w:p>
      </w:comment>
      <w:commentRangeEnd w:id="120"/>
      <w:r>
        <w:t xml:space="preserve">' section is empty and appears to be a placeholder. Either fill it with the actual content list or remove it.</w:t>
      </w:r>
    </w:p>
  </w:comment>
  <w:comment w:id="121" w:author="Units and Symbols Consistency" w:date="2025-05-15T19:09:56Z" w:initials="AI">
    <w:p w14:paraId="2A32FA28">
      <w:r>
        <w:t xml:space="preserve">Inconsistent use of units. Use 'mm' consistently for length.</w:t>
      </w:r>
    </w:p>
  </w:comment>
  <w:comment w:id="122" w:author="Units and Symbols Consistency" w:date="2025-05-15T19:09:56Z" w:initials="AI">
    <w:p w14:paraId="6333B5F5">
      <w:r>
        <w:t xml:space="preserve">Inconsistent use of units. Use 'mm' consistently for length.</w:t>
      </w:r>
    </w:p>
  </w:comment>
  <w:comment w:id="123" w:author="Reference Error" w:date="2025-05-15T19:10:05Z" w:initials="AI">
    <w:p w14:paraId="03C6AD55">
      <w:r>
        <w:t xml:space="preserve">In the Groundwater section, Table 1 is mentioned, but this table does not contain groundwater information. Clarify the correct table or section where groundwater observations are summarized.</w:t>
      </w:r>
    </w:p>
  </w:comment>
  <w:comment w:id="124" w:author="Units and Symbols Consistency" w:date="2025-05-15T19:09:56Z" w:initials="AI">
    <w:p w14:paraId="25ECB988">
      <w:r>
        <w:t xml:space="preserve">Inconsistent use of units. Use 'mm' consistently for length.</w:t>
      </w:r>
    </w:p>
  </w:comment>
  <w:comment w:id="126" w:author="Referencing Error" w:date="2025-05-15T19:10:05Z" w:initials="AI">
    <w:p w14:paraId="CD462E87">
      <w:r>
        <w:t xml:space="preserve">Appendix D is mentioned in Settlement section, but it should be Appendix C</w:t>
      </w:r>
    </w:p>
  </w:comment>
  <w:comment w:id="128" w:author="Units and Symbols Consistency" w:date="2025-05-15T19:09:56Z" w:initials="AI">
    <w:p w14:paraId="3E049B11">
      <w:r>
        <w:t xml:space="preserve">Inconsistent use of units. Use 'mm' consistently for length.</w:t>
      </w:r>
    </w:p>
  </w:comment>
  <w:comment w:id="129" w:author="Reference Error" w:date="2025-05-15T19:10:05Z" w:initials="AI">
    <w:p w14:paraId="07A3BE18">
      <w:r>
        <w:t xml:space="preserve">In the Groundwater section, Table 1 is mentioned, but this table does not contain groundwater information. Clarify the correct table or section where groundwater observations are summarized.</w:t>
      </w:r>
    </w:p>
  </w:comment>
  <w:comment w:id="133" w:author="Table Numbering" w:date="2025-05-15T19:10:20Z" w:initials="AI">
    <w:p w14:paraId="C76D60B4">
      <w:r>
        <w:t xml:space="preserve">Table 8 is referenced twice. Check if both are required and correct the numbering if necessary.</w:t>
      </w:r>
    </w:p>
  </w:comment>
  <w:comment w:id="132" w:author="Figure Numbering" w:date="2025-05-15T19:10:20Z" w:initials="AI">
    <w:p w14:paraId="E219A7BC">
      <w:r>
        <w:t xml:space="preserve">Figure 2 is referenced after Figure 3. Correct the numbering to ensure figures are referenced in sequential order.</w:t>
      </w:r>
    </w:p>
  </w:comment>
  <w:comment w:id="131" w:author="Referencing Error" w:date="2025-05-15T19:10:05Z" w:initials="AI">
    <w:p w14:paraId="7C54A80E">
      <w:r>
        <w:t xml:space="preserve">Table 8 is mentioned in </w:t>
      </w:r>
      <w:commentRangeStart w:id="134"/>
      <w:commentRangeStart w:id="135"/>
      <w:r>
        <w:t xml:space="preserve">Retention</w:t>
      </w:r>
      <w:r>
        <w:commentReference w:id="135"/>
      </w:r>
      <w:comment w:id="135" w:author="Table Numbering" w:date="2025-05-15T19:10:20Z" w:initials="AI">
        <w:p w14:paraId="49C87049">
          <w:r>
            <w:t xml:space="preserve">Table 8 is referenced twice. Check if both are required and correct the numbering if necessary.</w:t>
          </w:r>
        </w:p>
      </w:comment>
      <w:commentRangeEnd w:id="135"/>
      <w:r>
        <w:commentReference w:id="134"/>
      </w:r>
      <w:comment w:id="134" w:author="Figure Numbering" w:date="2025-05-15T19:10:20Z" w:initials="AI">
        <w:p w14:paraId="12B23005">
          <w:r>
            <w:t xml:space="preserve">Figure 2 is referenced after Figure 3. Correct the numbering to ensure figures are referenced in sequential order.</w:t>
          </w:r>
        </w:p>
      </w:comment>
      <w:commentRangeEnd w:id="134"/>
      <w:r>
        <w:t xml:space="preserve"> section, but it should be Table 9</w:t>
      </w:r>
    </w:p>
  </w:comment>
  <w:comment w:id="138" w:author="Table Numbering" w:date="2025-05-15T19:10:20Z" w:initials="AI">
    <w:p w14:paraId="A97B9E37">
      <w:r>
        <w:t xml:space="preserve">Table 8 is referenced twice. Check if both are required and correct the numbering if necessary.</w:t>
      </w:r>
    </w:p>
  </w:comment>
  <w:comment w:id="137" w:author="Figure Numbering" w:date="2025-05-15T19:10:20Z" w:initials="AI">
    <w:p w14:paraId="657883E5">
      <w:r>
        <w:t xml:space="preserve">Figure 2 is referenced after Figure 3. Correct the numbering to ensure figures are referenced in sequential order.</w:t>
      </w:r>
    </w:p>
  </w:comment>
  <w:comment w:id="136" w:author="Referencing Error" w:date="2025-05-15T19:10:05Z" w:initials="AI">
    <w:p w14:paraId="829C4AA9">
      <w:r>
        <w:t xml:space="preserve">Table 8 is mentioned in </w:t>
      </w:r>
      <w:commentRangeStart w:id="139"/>
      <w:commentRangeStart w:id="140"/>
      <w:r>
        <w:t xml:space="preserve">Retention</w:t>
      </w:r>
      <w:r>
        <w:commentReference w:id="140"/>
      </w:r>
      <w:comment w:id="140" w:author="Table Numbering" w:date="2025-05-15T19:10:20Z" w:initials="AI">
        <w:p w14:paraId="60FDB5DE">
          <w:r>
            <w:t xml:space="preserve">Table 8 is referenced twice. Check if both are required and correct the numbering if necessary.</w:t>
          </w:r>
        </w:p>
      </w:comment>
      <w:commentRangeEnd w:id="140"/>
      <w:r>
        <w:commentReference w:id="139"/>
      </w:r>
      <w:comment w:id="139" w:author="Figure Numbering" w:date="2025-05-15T19:10:20Z" w:initials="AI">
        <w:p w14:paraId="FB4916CB">
          <w:r>
            <w:t xml:space="preserve">Figure 2 is referenced after Figure 3. Correct the numbering to ensure figures are referenced in sequential order.</w:t>
          </w:r>
        </w:p>
      </w:comment>
      <w:commentRangeEnd w:id="139"/>
      <w:r>
        <w:t xml:space="preserve"> section, but it should be Table 9</w:t>
      </w:r>
    </w:p>
  </w:comment>
  <w:comment w:id="141" w:author="Referencing Error" w:date="2025-05-15T19:10:05Z" w:initials="AI">
    <w:p w14:paraId="75412FA5">
      <w:r>
        <w:t xml:space="preserve">Appendix D is mentioned in Settlement section, but it should be Appendix C</w:t>
      </w:r>
    </w:p>
  </w:comment>
  <w:comment w:id="146" w:author="Incomplete reference" w:date="2025-05-15T19:10:20Z" w:initials="AI">
    <w:p w14:paraId="BCB54828">
      <w:r>
        <w:t xml:space="preserve">In the 'Earthworks' section, the word 'Earthwork' is used without a clear reference. Please change to 'Earthworks'.</w:t>
      </w:r>
    </w:p>
  </w:comment>
  <w:comment w:id="145" w:author="Terminology" w:date="2025-05-15T19:10:11Z" w:initials="AI">
    <w:p w14:paraId="F6F4673E">
      <w:r>
        <w:t xml:space="preserve">Inconsistent reference to 'engineered fill'. Sometimes it is referred to as 'engineered fill' and other times as 'engineered fill compacted to the engineered standards'. Please clarify which 'engineered standard' is being referred to.</w:t>
      </w:r>
    </w:p>
  </w:comment>
  <w:comment w:id="144" w:author="Terminology" w:date="2025-05-15T19:10:11Z" w:initials="AI">
    <w:p w14:paraId="C7990D8C">
      <w:r>
        <w:t xml:space="preserve">The term 'hardfill' is used. Consider standardizing to 'compacted hard fill' or 'suitable compacted granular fill' for better clarity and consistency.</w:t>
      </w:r>
    </w:p>
  </w:comment>
  <w:comment w:id="143" w:author="Referencing Error" w:date="2025-05-15T19:10:05Z" w:initials="AI">
    <w:p w14:paraId="E36DF599">
      <w:r>
        <w:t xml:space="preserve">In the Earthworks section, the text refers to 'Section Earthwork'. This should be corrected to Section 6.4</w:t>
      </w:r>
    </w:p>
  </w:comment>
  <w:comment w:id="150" w:author="Incomplete reference" w:date="2025-05-15T19:10:20Z" w:initials="AI">
    <w:p w14:paraId="B4DE719B">
      <w:r>
        <w:t xml:space="preserve">In the 'Earthworks' section, the word 'Earthwork' is used without a clear reference. Please change to 'Earthworks'.</w:t>
      </w:r>
    </w:p>
  </w:comment>
  <w:comment w:id="149" w:author="Terminology" w:date="2025-05-15T19:10:11Z" w:initials="AI">
    <w:p w14:paraId="890AA760">
      <w:r>
        <w:t xml:space="preserve">Inconsistent reference to 'engineered fill'. Sometimes it is referred to as 'engineered fill' and other times as 'engineered fill compacted to the engineered standards'. Please clarify which 'engineered standard' is being referred to.</w:t>
      </w:r>
    </w:p>
  </w:comment>
  <w:comment w:id="148" w:author="Terminology" w:date="2025-05-15T19:10:11Z" w:initials="AI">
    <w:p w14:paraId="B85A5AA6">
      <w:r>
        <w:t xml:space="preserve">The term 'hardfill' is used. Consider standardizing to 'compacted hard fill' or 'suitable compacted granular fill' for better clarity and consistency.</w:t>
      </w:r>
    </w:p>
  </w:comment>
  <w:comment w:id="147" w:author="Referencing Error" w:date="2025-05-15T19:10:05Z" w:initials="AI">
    <w:p w14:paraId="5F9C8BDD">
      <w:r>
        <w:t xml:space="preserve">In the Earthworks section, the text refers to 'Section Earthwork'. This should be corrected to Section 6.4</w:t>
      </w:r>
    </w:p>
  </w:comment>
  <w:comment w:id="151" w:author="Spelling Error" w:date="2025-05-15T19:09:46Z" w:initials="AI">
    <w:p w14:paraId="3302FE2D">
      <w:r>
        <w:t xml:space="preserve">Incorrect spelling of 'Earthworks'.</w:t>
      </w:r>
    </w:p>
  </w:comment>
  <w:comment w:id="154" w:author="Inconsistent Referencing" w:date="2025-05-15T19:10:20Z" w:initials="AI">
    <w:p w14:paraId="1C11B1FB">
      <w:r>
        <w:t xml:space="preserve">NZS 1170.5:2004 is referenced with two different end numbers(4 and 5) in the 'Seismic considerations' section. Ensure consistent referencing.</w:t>
      </w:r>
    </w:p>
  </w:comment>
  <w:comment w:id="153" w:author="Referencing Error" w:date="2025-05-15T19:10:05Z" w:initials="AI">
    <w:p w14:paraId="5A32BA11">
      <w:r>
        <w:t xml:space="preserve">In the </w:t>
      </w:r>
      <w:commentRangeStart w:id="155"/>
      <w:r>
        <w:t xml:space="preserve">Seismic considerations</w:t>
      </w:r>
      <w:r>
        <w:commentReference w:id="155"/>
      </w:r>
      <w:comment w:id="155" w:author="Inconsistent Referencing" w:date="2025-05-15T19:10:20Z" w:initials="AI">
        <w:p w14:paraId="FC4B8D93">
          <w:r>
            <w:t xml:space="preserve">NZS 1170.5:2004 is referenced with two different end numbers(4 and 5) in the 'Seismic considerations' section. Ensure consistent referencing.</w:t>
          </w:r>
        </w:p>
      </w:comment>
      <w:commentRangeEnd w:id="155"/>
      <w:r>
        <w:t xml:space="preserve"> section, the text refers to 'NZS 1170.5:20044', but the correct reference is 'NZS 1170.5:20045'.</w:t>
      </w:r>
    </w:p>
  </w:comment>
  <w:comment w:id="157" w:author="Grammar Error" w:date="2025-05-15T19:09:46Z" w:initials="AI">
    <w:p w14:paraId="3605F5C9">
      <w:r>
        <w:t xml:space="preserve">NZS 1170.5:2004 is repeated twice.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AA35A1F6" w15:done="0"/>
  <w15:commentEx w15:paraId="7957990F" w15:done="0"/>
  <w15:commentEx w15:paraId="5F8D38B6" w15:done="0"/>
  <w15:commentEx w15:paraId="5A0FC5C0" w15:done="0"/>
  <w15:commentEx w15:paraId="B4D54E6F" w15:done="0"/>
  <w15:commentEx w15:paraId="3465C062" w15:done="0"/>
  <w15:commentEx w15:paraId="83E43D1C" w15:done="0"/>
  <w15:commentEx w15:paraId="0CB19C26" w15:done="0"/>
  <w15:commentEx w15:paraId="45EB3A91" w15:done="0"/>
  <w15:commentEx w15:paraId="1171BAAB" w15:done="0"/>
  <w15:commentEx w15:paraId="08F64469" w15:done="0"/>
  <w15:commentEx w15:paraId="CDC00E83" w15:done="0"/>
  <w15:commentEx w15:paraId="560FEE25" w15:done="0"/>
  <w15:commentEx w15:paraId="AA393DA6" w15:done="0"/>
  <w15:commentEx w15:paraId="ADD0D71D" w15:done="0"/>
  <w15:commentEx w15:paraId="ABB1D2D8" w15:done="0"/>
  <w15:commentEx w15:paraId="B27F4927" w15:done="0"/>
  <w15:commentEx w15:paraId="89303ADB" w15:done="0"/>
  <w15:commentEx w15:paraId="606F361A" w15:done="0"/>
  <w15:commentEx w15:paraId="C907EA7C" w15:done="0"/>
  <w15:commentEx w15:paraId="AC15709E" w15:done="0"/>
  <w15:commentEx w15:paraId="A2029ACF" w15:done="0"/>
  <w15:commentEx w15:paraId="93ADC99A" w15:done="0"/>
  <w15:commentEx w15:paraId="167C2E9A" w15:done="0"/>
  <w15:commentEx w15:paraId="8D07C53A" w15:done="0"/>
  <w15:commentEx w15:paraId="E5162F78" w15:done="0"/>
  <w15:commentEx w15:paraId="B56B852E" w15:done="0"/>
  <w15:commentEx w15:paraId="7D693B03" w15:done="0"/>
  <w15:commentEx w15:paraId="7689A8BF" w15:done="0"/>
  <w15:commentEx w15:paraId="F0C8F71D" w15:done="0"/>
  <w15:commentEx w15:paraId="2C07C72B" w15:done="0"/>
  <w15:commentEx w15:paraId="EAE02F23" w15:done="0"/>
  <w15:commentEx w15:paraId="F0E021DF" w15:done="0"/>
  <w15:commentEx w15:paraId="F2391C71" w15:done="0"/>
  <w15:commentEx w15:paraId="ADC22E27" w15:done="0"/>
  <w15:commentEx w15:paraId="5203D156" w15:done="0"/>
  <w15:commentEx w15:paraId="10186BC2" w15:done="0"/>
  <w15:commentEx w15:paraId="B96A604C" w15:done="0"/>
  <w15:commentEx w15:paraId="519523EE" w15:done="0"/>
  <w15:commentEx w15:paraId="F8DBABCF" w15:done="0"/>
  <w15:commentEx w15:paraId="455B33B4" w15:done="0"/>
  <w15:commentEx w15:paraId="B7C85C5B" w15:done="0"/>
  <w15:commentEx w15:paraId="219F0819" w15:done="0"/>
  <w15:commentEx w15:paraId="65EA3749" w15:done="0"/>
  <w15:commentEx w15:paraId="6764D6A9" w15:done="0"/>
  <w15:commentEx w15:paraId="5EF70F2D" w15:done="0"/>
  <w15:commentEx w15:paraId="A8771F8C" w15:done="0"/>
  <w15:commentEx w15:paraId="1431AAC9" w15:done="0"/>
  <w15:commentEx w15:paraId="6A8DC555" w15:done="0"/>
  <w15:commentEx w15:paraId="1374A669" w15:done="0"/>
  <w15:commentEx w15:paraId="007236D2" w15:done="0"/>
  <w15:commentEx w15:paraId="5EF3C143" w15:done="0"/>
  <w15:commentEx w15:paraId="81F9148F" w15:done="0"/>
  <w15:commentEx w15:paraId="5C4A96E8" w15:done="0"/>
  <w15:commentEx w15:paraId="09FEEAAB" w15:done="0"/>
  <w15:commentEx w15:paraId="721B033E" w15:done="0"/>
  <w15:commentEx w15:paraId="8F45AC3B" w15:done="0"/>
  <w15:commentEx w15:paraId="B24F4831" w15:done="0"/>
  <w15:commentEx w15:paraId="3F13A740" w15:done="0"/>
  <w15:commentEx w15:paraId="2202C68C" w15:done="0"/>
  <w15:commentEx w15:paraId="3157E33E" w15:done="0"/>
  <w15:commentEx w15:paraId="2D267177" w15:done="0"/>
  <w15:commentEx w15:paraId="F1004679" w15:done="0"/>
  <w15:commentEx w15:paraId="59181167" w15:done="0"/>
  <w15:commentEx w15:paraId="F2E57D04" w15:done="0"/>
  <w15:commentEx w15:paraId="A21B0367" w15:done="0"/>
  <w15:commentEx w15:paraId="81348427" w15:done="0"/>
  <w15:commentEx w15:paraId="3C57A4A2" w15:done="0"/>
  <w15:commentEx w15:paraId="0425BB70" w15:done="0"/>
  <w15:commentEx w15:paraId="AAC66655" w15:done="0"/>
  <w15:commentEx w15:paraId="6A6614C9" w15:done="0"/>
  <w15:commentEx w15:paraId="499F8664" w15:done="0"/>
  <w15:commentEx w15:paraId="C1319585" w15:done="0"/>
  <w15:commentEx w15:paraId="66F61D68" w15:done="0"/>
  <w15:commentEx w15:paraId="6A3D4C54" w15:done="0"/>
  <w15:commentEx w15:paraId="48A70108" w15:done="0"/>
  <w15:commentEx w15:paraId="4CFCD588" w15:done="0"/>
  <w15:commentEx w15:paraId="763CFF92" w15:done="0"/>
  <w15:commentEx w15:paraId="FB51F92F" w15:done="0"/>
  <w15:commentEx w15:paraId="421DC912" w15:done="0"/>
  <w15:commentEx w15:paraId="783A275C" w15:done="0"/>
  <w15:commentEx w15:paraId="1EF209AD" w15:done="0"/>
  <w15:commentEx w15:paraId="C7EA77FC" w15:done="0"/>
  <w15:commentEx w15:paraId="85B43FE1" w15:done="0"/>
  <w15:commentEx w15:paraId="EAAFA456" w15:done="0"/>
  <w15:commentEx w15:paraId="6AD46825" w15:done="0"/>
  <w15:commentEx w15:paraId="9B862FFF" w15:done="0"/>
  <w15:commentEx w15:paraId="00476053" w15:done="0"/>
  <w15:commentEx w15:paraId="3C6D5E63" w15:done="0"/>
  <w15:commentEx w15:paraId="B40D8D59" w15:done="0"/>
  <w15:commentEx w15:paraId="2A32FA28" w15:done="0"/>
  <w15:commentEx w15:paraId="6333B5F5" w15:done="0"/>
  <w15:commentEx w15:paraId="03C6AD55" w15:done="0"/>
  <w15:commentEx w15:paraId="25ECB988" w15:done="0"/>
  <w15:commentEx w15:paraId="CD462E87" w15:done="0"/>
  <w15:commentEx w15:paraId="3E049B11" w15:done="0"/>
  <w15:commentEx w15:paraId="07A3BE18" w15:done="0"/>
  <w15:commentEx w15:paraId="C76D60B4" w15:done="0"/>
  <w15:commentEx w15:paraId="E219A7BC" w15:done="0"/>
  <w15:commentEx w15:paraId="7C54A80E" w15:done="0"/>
  <w15:commentEx w15:paraId="49C87049" w15:done="0"/>
  <w15:commentEx w15:paraId="12B23005" w15:done="0"/>
  <w15:commentEx w15:paraId="A97B9E37" w15:done="0"/>
  <w15:commentEx w15:paraId="657883E5" w15:done="0"/>
  <w15:commentEx w15:paraId="829C4AA9" w15:done="0"/>
  <w15:commentEx w15:paraId="60FDB5DE" w15:done="0"/>
  <w15:commentEx w15:paraId="FB4916CB" w15:done="0"/>
  <w15:commentEx w15:paraId="75412FA5" w15:done="0"/>
  <w15:commentEx w15:paraId="BCB54828" w15:done="0"/>
  <w15:commentEx w15:paraId="F6F4673E" w15:done="0"/>
  <w15:commentEx w15:paraId="C7990D8C" w15:done="0"/>
  <w15:commentEx w15:paraId="E36DF599" w15:done="0"/>
  <w15:commentEx w15:paraId="B4DE719B" w15:done="0"/>
  <w15:commentEx w15:paraId="890AA760" w15:done="0"/>
  <w15:commentEx w15:paraId="B85A5AA6" w15:done="0"/>
  <w15:commentEx w15:paraId="5F9C8BDD" w15:done="0"/>
  <w15:commentEx w15:paraId="3302FE2D" w15:done="0"/>
  <w15:commentEx w15:paraId="1C11B1FB" w15:done="0"/>
  <w15:commentEx w15:paraId="5A32BA11" w15:done="0"/>
  <w15:commentEx w15:paraId="FC4B8D93" w15:done="0"/>
  <w15:commentEx w15:paraId="3605F5C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rbel">
    <w:altName w:val="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58240" behindDoc="1" locked="0" layoutInCell="1" allowOverlap="1">
              <wp:simplePos x="0" y="0"/>
              <wp:positionH relativeFrom="page">
                <wp:posOffset>685800</wp:posOffset>
              </wp:positionH>
              <wp:positionV relativeFrom="page">
                <wp:posOffset>10191020</wp:posOffset>
              </wp:positionV>
              <wp:extent cx="1181100" cy="177800"/>
              <wp:effectExtent l="0" t="0" r="0" b="0"/>
              <wp:wrapNone/>
              <wp:docPr id="16" name="Graphic 16"/>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16" o:spid="_x0000_s2049" style="width:93pt;height:14pt;margin-top:802.45pt;margin-left:54pt;mso-position-horizontal-relative:page;mso-position-vertical-relative:page;mso-wrap-distance-bottom:0;mso-wrap-distance-left:0;mso-wrap-distance-right:0;mso-wrap-distance-top:0;mso-wrap-style:square;position:absolute;v-text-anchor:top;visibility:visible;z-index:-251657216"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ge">
                <wp:posOffset>10264477</wp:posOffset>
              </wp:positionV>
              <wp:extent cx="1181100" cy="177800"/>
              <wp:effectExtent l="0" t="0" r="0" b="0"/>
              <wp:wrapNone/>
              <wp:docPr id="20" name="Graphic 20"/>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20" o:spid="_x0000_s2050" style="width:93pt;height:14pt;margin-top:808.25pt;margin-left:54pt;mso-position-horizontal-relative:page;mso-position-vertical-relative:page;mso-wrap-distance-bottom:0;mso-wrap-distance-left:0;mso-wrap-distance-right:0;mso-wrap-distance-top:0;mso-wrap-style:square;position:absolute;v-text-anchor:top;visibility:visible;z-index:-251655168"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r>
      <w:rPr>
        <w:noProof/>
      </w:rPr>
      <mc:AlternateContent>
        <mc:Choice Requires="wps">
          <w:drawing>
            <wp:anchor distT="0" distB="0" distL="0" distR="0" simplePos="0" relativeHeight="251662336" behindDoc="1" locked="0" layoutInCell="1" allowOverlap="1">
              <wp:simplePos x="0" y="0"/>
              <wp:positionH relativeFrom="page">
                <wp:posOffset>4488560</wp:posOffset>
              </wp:positionH>
              <wp:positionV relativeFrom="page">
                <wp:posOffset>9947478</wp:posOffset>
              </wp:positionV>
              <wp:extent cx="2402205" cy="52070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2205" cy="520700"/>
                      </a:xfrm>
                      <a:prstGeom prst="rect">
                        <a:avLst/>
                      </a:prstGeom>
                    </wps:spPr>
                    <wps:txbx>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1" o:spid="_x0000_s2051" type="#_x0000_t202" style="width:189.15pt;height:41pt;margin-top:783.25pt;margin-left:353.45pt;mso-position-horizontal-relative:page;mso-position-vertical-relative:page;mso-wrap-distance-bottom:0;mso-wrap-distance-left:0;mso-wrap-distance-right:0;mso-wrap-distance-top:0;mso-wrap-style:square;position:absolute;v-text-anchor:top;visibility:visible;z-index:-251653120" filled="f" stroked="f">
              <v:textbox inset="0,0,0,0">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64384" behindDoc="1" locked="0" layoutInCell="1" allowOverlap="1">
              <wp:simplePos x="0" y="0"/>
              <wp:positionH relativeFrom="page">
                <wp:posOffset>685800</wp:posOffset>
              </wp:positionH>
              <wp:positionV relativeFrom="page">
                <wp:posOffset>10264477</wp:posOffset>
              </wp:positionV>
              <wp:extent cx="1181100" cy="177800"/>
              <wp:effectExtent l="0" t="0" r="0" b="0"/>
              <wp:wrapNone/>
              <wp:docPr id="24" name="Graphic 24"/>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24" o:spid="_x0000_s2052" style="width:93pt;height:14pt;margin-top:808.25pt;margin-left:54pt;mso-position-horizontal-relative:page;mso-position-vertical-relative:page;mso-wrap-distance-bottom:0;mso-wrap-distance-left:0;mso-wrap-distance-right:0;mso-wrap-distance-top:0;mso-wrap-style:square;position:absolute;v-text-anchor:top;visibility:visible;z-index:-251651072"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r>
      <w:rPr>
        <w:noProof/>
      </w:rPr>
      <mc:AlternateContent>
        <mc:Choice Requires="wps">
          <w:drawing>
            <wp:anchor distT="0" distB="0" distL="0" distR="0" simplePos="0" relativeHeight="251666432" behindDoc="1" locked="0" layoutInCell="1" allowOverlap="1">
              <wp:simplePos x="0" y="0"/>
              <wp:positionH relativeFrom="page">
                <wp:posOffset>4488560</wp:posOffset>
              </wp:positionH>
              <wp:positionV relativeFrom="page">
                <wp:posOffset>9947478</wp:posOffset>
              </wp:positionV>
              <wp:extent cx="2402205" cy="520700"/>
              <wp:effectExtent l="0" t="0" r="0" b="0"/>
              <wp:wrapNone/>
              <wp:docPr id="25" name="Textbox 25"/>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2205" cy="520700"/>
                      </a:xfrm>
                      <a:prstGeom prst="rect">
                        <a:avLst/>
                      </a:prstGeom>
                    </wps:spPr>
                    <wps:txbx>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5" o:spid="_x0000_s2053" type="#_x0000_t202" style="width:189.15pt;height:41pt;margin-top:783.25pt;margin-left:353.45pt;mso-position-horizontal-relative:page;mso-position-vertical-relative:page;mso-wrap-distance-bottom:0;mso-wrap-distance-left:0;mso-wrap-distance-right:0;mso-wrap-distance-top:0;mso-wrap-style:square;position:absolute;v-text-anchor:top;visibility:visible;z-index:-251649024" filled="f" stroked="f">
              <v:textbox inset="0,0,0,0">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multilevel"/>
    <w:tmpl w:val="00000000"/>
    <w:name w:val="Numbered_ef5a0f08-ebe3-4726-b5f3-f86ae02a9d9f"/>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3">
    <w:nsid w:val="00000004"/>
    <w:multiLevelType w:val="multilevel"/>
    <w:tmpl w:val="00000000"/>
    <w:name w:val="Bulleted_bccd475a-963e-4560-9186-9c5cb97b44d3"/>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4">
    <w:nsid w:val="00000005"/>
    <w:multiLevelType w:val="multilevel"/>
    <w:tmpl w:val="00000000"/>
    <w:name w:val="Numbered_bca817c1-a39f-440d-8c1e-efe67f9113b2"/>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5">
    <w:nsid w:val="00000006"/>
    <w:multiLevelType w:val="multilevel"/>
    <w:tmpl w:val="00000000"/>
    <w:name w:val="Bulleted_177282ac-2b6f-46d0-a59d-4270e9de631a"/>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6">
    <w:nsid w:val="00000007"/>
    <w:multiLevelType w:val="multilevel"/>
    <w:tmpl w:val="00000000"/>
    <w:name w:val="Numbered_515807b0-64a9-427b-85da-96d12902e216"/>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7">
    <w:nsid w:val="00000008"/>
    <w:multiLevelType w:val="multilevel"/>
    <w:tmpl w:val="00000000"/>
    <w:name w:val="Bulleted_caaa601c-c52c-4390-b5da-e66608f73846"/>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8">
    <w:nsid w:val="00000009"/>
    <w:multiLevelType w:val="multilevel"/>
    <w:tmpl w:val="00000000"/>
    <w:name w:val="Numbered_941e3310-09de-42d2-b0f1-24da8455de17"/>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9">
    <w:nsid w:val="0000000A"/>
    <w:multiLevelType w:val="multilevel"/>
    <w:tmpl w:val="00000000"/>
    <w:name w:val="Bulleted_f470acc0-d145-4f34-8d12-e121aaefe019"/>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10">
    <w:nsid w:val="0000000B"/>
    <w:multiLevelType w:val="multilevel"/>
    <w:tmpl w:val="23469D34"/>
    <w:name w:val="Numbered_ae7d93b8-ee88-4ab5-93f8-6dff071b7ab4"/>
    <w:lvl w:ilvl="0">
      <w:start w:val="2"/>
      <w:numFmt w:val="decimal"/>
      <w:lvlText w:val="%1.0"/>
      <w:lvlJc w:val="left"/>
      <w:pPr>
        <w:ind w:left="1560" w:hanging="1441"/>
        <w:jc w:val="left"/>
      </w:pPr>
      <w:rPr>
        <w:rFonts w:ascii="Corbel" w:eastAsia="Corbel" w:hAnsi="Corbel" w:cs="Corbel" w:hint="default"/>
        <w:b/>
        <w:bCs/>
        <w:i w:val="0"/>
        <w:iCs w:val="0"/>
        <w:spacing w:val="0"/>
        <w:w w:val="102"/>
        <w:sz w:val="56"/>
        <w:szCs w:val="56"/>
        <w:lang w:val="en-US" w:eastAsia="en-US" w:bidi="ar-SA"/>
      </w:rPr>
    </w:lvl>
    <w:lvl w:ilvl="1">
      <w:start w:val="1"/>
      <w:numFmt w:val="decimal"/>
      <w:lvlText w:val="%1.%2"/>
      <w:lvlJc w:val="left"/>
      <w:pPr>
        <w:ind w:left="840" w:hanging="721"/>
        <w:jc w:val="left"/>
      </w:pPr>
      <w:rPr>
        <w:rFonts w:ascii="Corbel" w:eastAsia="Corbel" w:hAnsi="Corbel" w:cs="Corbel" w:hint="default"/>
        <w:b/>
        <w:bCs/>
        <w:i w:val="0"/>
        <w:iCs w:val="0"/>
        <w:color w:val="7E7E7E"/>
        <w:spacing w:val="0"/>
        <w:w w:val="100"/>
        <w:sz w:val="36"/>
        <w:szCs w:val="36"/>
        <w:lang w:val="en-US" w:eastAsia="en-US" w:bidi="ar-SA"/>
      </w:rPr>
    </w:lvl>
    <w:lvl w:ilvl="2">
      <w:start w:val="1"/>
      <w:numFmt w:val="decimal"/>
      <w:lvlText w:val="%1.%2.%3"/>
      <w:lvlJc w:val="left"/>
      <w:pPr>
        <w:ind w:left="1200" w:hanging="1081"/>
        <w:jc w:val="left"/>
      </w:pPr>
      <w:rPr>
        <w:rFonts w:ascii="Corbel" w:eastAsia="Corbel" w:hAnsi="Corbel" w:cs="Corbel" w:hint="default"/>
        <w:b/>
        <w:bCs/>
        <w:i w:val="0"/>
        <w:iCs w:val="0"/>
        <w:color w:val="4DBD34"/>
        <w:spacing w:val="0"/>
        <w:w w:val="100"/>
        <w:sz w:val="24"/>
        <w:szCs w:val="24"/>
        <w:lang w:val="en-US" w:eastAsia="en-US" w:bidi="ar-SA"/>
      </w:rPr>
    </w:lvl>
    <w:lvl w:ilvl="3">
      <w:start w:val="1"/>
      <w:numFmt w:val="decimal"/>
      <w:lvlText w:val="%1.%2.%3.%4"/>
      <w:lvlJc w:val="left"/>
      <w:pPr>
        <w:ind w:left="1198" w:hanging="1078"/>
        <w:jc w:val="left"/>
      </w:pPr>
      <w:rPr>
        <w:rFonts w:ascii="Corbel" w:eastAsia="Corbel" w:hAnsi="Corbel" w:cs="Corbel" w:hint="default"/>
        <w:b/>
        <w:bCs/>
        <w:i w:val="0"/>
        <w:iCs w:val="0"/>
        <w:spacing w:val="-2"/>
        <w:w w:val="100"/>
        <w:sz w:val="24"/>
        <w:szCs w:val="24"/>
        <w:lang w:val="en-US" w:eastAsia="en-US" w:bidi="ar-SA"/>
      </w:rPr>
    </w:lvl>
    <w:lvl w:ilvl="4">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5">
      <w:start w:val="0"/>
      <w:numFmt w:val="bullet"/>
      <w:lvlText w:val="•"/>
      <w:lvlJc w:val="left"/>
      <w:pPr>
        <w:ind w:left="2964" w:hanging="361"/>
      </w:pPr>
      <w:rPr>
        <w:rFonts w:hint="default"/>
        <w:lang w:val="en-US" w:eastAsia="en-US" w:bidi="ar-SA"/>
      </w:rPr>
    </w:lvl>
    <w:lvl w:ilvl="6">
      <w:start w:val="0"/>
      <w:numFmt w:val="bullet"/>
      <w:lvlText w:val="•"/>
      <w:lvlJc w:val="left"/>
      <w:pPr>
        <w:ind w:left="4368" w:hanging="361"/>
      </w:pPr>
      <w:rPr>
        <w:rFonts w:hint="default"/>
        <w:lang w:val="en-US" w:eastAsia="en-US" w:bidi="ar-SA"/>
      </w:rPr>
    </w:lvl>
    <w:lvl w:ilvl="7">
      <w:start w:val="0"/>
      <w:numFmt w:val="bullet"/>
      <w:lvlText w:val="•"/>
      <w:lvlJc w:val="left"/>
      <w:pPr>
        <w:ind w:left="5773" w:hanging="361"/>
      </w:pPr>
      <w:rPr>
        <w:rFonts w:hint="default"/>
        <w:lang w:val="en-US" w:eastAsia="en-US" w:bidi="ar-SA"/>
      </w:rPr>
    </w:lvl>
    <w:lvl w:ilvl="8">
      <w:start w:val="0"/>
      <w:numFmt w:val="bullet"/>
      <w:lvlText w:val="•"/>
      <w:lvlJc w:val="left"/>
      <w:pPr>
        <w:ind w:left="7177" w:hanging="361"/>
      </w:pPr>
      <w:rPr>
        <w:rFonts w:hint="default"/>
        <w:lang w:val="en-US" w:eastAsia="en-US" w:bidi="ar-SA"/>
      </w:rPr>
    </w:lvl>
  </w:abstractNum>
  <w:abstractNum w:abstractNumId="11">
    <w:nsid w:val="0000000C"/>
    <w:multiLevelType w:val="hybridMultilevel"/>
    <w:tmpl w:val="27008992"/>
    <w:name w:val="Bulleted_f352981b-19b1-4029-98bc-7bfe7caf0549"/>
    <w:lvl w:ilvl="0">
      <w:start w:val="0"/>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start w:val="0"/>
      <w:numFmt w:val="bullet"/>
      <w:lvlText w:val="•"/>
      <w:lvlJc w:val="left"/>
      <w:pPr>
        <w:ind w:left="1145" w:hanging="101"/>
      </w:pPr>
      <w:rPr>
        <w:rFonts w:hint="default"/>
        <w:lang w:val="en-US" w:eastAsia="en-US" w:bidi="ar-SA"/>
      </w:rPr>
    </w:lvl>
    <w:lvl w:ilvl="2">
      <w:start w:val="0"/>
      <w:numFmt w:val="bullet"/>
      <w:lvlText w:val="•"/>
      <w:lvlJc w:val="left"/>
      <w:pPr>
        <w:ind w:left="2170" w:hanging="101"/>
      </w:pPr>
      <w:rPr>
        <w:rFonts w:hint="default"/>
        <w:lang w:val="en-US" w:eastAsia="en-US" w:bidi="ar-SA"/>
      </w:rPr>
    </w:lvl>
    <w:lvl w:ilvl="3">
      <w:start w:val="0"/>
      <w:numFmt w:val="bullet"/>
      <w:lvlText w:val="•"/>
      <w:lvlJc w:val="left"/>
      <w:pPr>
        <w:ind w:left="3195" w:hanging="101"/>
      </w:pPr>
      <w:rPr>
        <w:rFonts w:hint="default"/>
        <w:lang w:val="en-US" w:eastAsia="en-US" w:bidi="ar-SA"/>
      </w:rPr>
    </w:lvl>
    <w:lvl w:ilvl="4">
      <w:start w:val="0"/>
      <w:numFmt w:val="bullet"/>
      <w:lvlText w:val="•"/>
      <w:lvlJc w:val="left"/>
      <w:pPr>
        <w:ind w:left="4220" w:hanging="101"/>
      </w:pPr>
      <w:rPr>
        <w:rFonts w:hint="default"/>
        <w:lang w:val="en-US" w:eastAsia="en-US" w:bidi="ar-SA"/>
      </w:rPr>
    </w:lvl>
    <w:lvl w:ilvl="5">
      <w:start w:val="0"/>
      <w:numFmt w:val="bullet"/>
      <w:lvlText w:val="•"/>
      <w:lvlJc w:val="left"/>
      <w:pPr>
        <w:ind w:left="5246" w:hanging="101"/>
      </w:pPr>
      <w:rPr>
        <w:rFonts w:hint="default"/>
        <w:lang w:val="en-US" w:eastAsia="en-US" w:bidi="ar-SA"/>
      </w:rPr>
    </w:lvl>
    <w:lvl w:ilvl="6">
      <w:start w:val="0"/>
      <w:numFmt w:val="bullet"/>
      <w:lvlText w:val="•"/>
      <w:lvlJc w:val="left"/>
      <w:pPr>
        <w:ind w:left="6271" w:hanging="101"/>
      </w:pPr>
      <w:rPr>
        <w:rFonts w:hint="default"/>
        <w:lang w:val="en-US" w:eastAsia="en-US" w:bidi="ar-SA"/>
      </w:rPr>
    </w:lvl>
    <w:lvl w:ilvl="7">
      <w:start w:val="0"/>
      <w:numFmt w:val="bullet"/>
      <w:lvlText w:val="•"/>
      <w:lvlJc w:val="left"/>
      <w:pPr>
        <w:ind w:left="7296" w:hanging="101"/>
      </w:pPr>
      <w:rPr>
        <w:rFonts w:hint="default"/>
        <w:lang w:val="en-US" w:eastAsia="en-US" w:bidi="ar-SA"/>
      </w:rPr>
    </w:lvl>
    <w:lvl w:ilvl="8">
      <w:start w:val="0"/>
      <w:numFmt w:val="bullet"/>
      <w:lvlText w:val="•"/>
      <w:lvlJc w:val="left"/>
      <w:pPr>
        <w:ind w:left="8321" w:hanging="101"/>
      </w:pPr>
      <w:rPr>
        <w:rFonts w:hint="default"/>
        <w:lang w:val="en-US" w:eastAsia="en-US" w:bidi="ar-SA"/>
      </w:rPr>
    </w:lvl>
  </w:abstractNum>
  <w:abstractNum w:abstractNumId="12">
    <w:nsid w:val="0000000D"/>
    <w:multiLevelType w:val="hybridMultilevel"/>
    <w:tmpl w:val="0B62F06A"/>
    <w:name w:val="Numbered_ba3f621d-ab45-4313-b445-0df9a4d16545"/>
    <w:lvl w:ilvl="0">
      <w:start w:val="1"/>
      <w:numFmt w:val="lowerLetter"/>
      <w:lvlText w:val="%1)"/>
      <w:lvlJc w:val="left"/>
      <w:pPr>
        <w:ind w:left="478" w:hanging="359"/>
        <w:jc w:val="left"/>
      </w:pPr>
      <w:rPr>
        <w:rFonts w:ascii="Corbel" w:eastAsia="Corbel" w:hAnsi="Corbel" w:cs="Corbel" w:hint="default"/>
        <w:b w:val="0"/>
        <w:bCs w:val="0"/>
        <w:i w:val="0"/>
        <w:iCs w:val="0"/>
        <w:spacing w:val="-1"/>
        <w:w w:val="100"/>
        <w:sz w:val="22"/>
        <w:szCs w:val="22"/>
        <w:lang w:val="en-US" w:eastAsia="en-US" w:bidi="ar-SA"/>
      </w:rPr>
    </w:lvl>
    <w:lvl w:ilvl="1">
      <w:start w:val="0"/>
      <w:numFmt w:val="bullet"/>
      <w:lvlText w:val="•"/>
      <w:lvlJc w:val="left"/>
      <w:pPr>
        <w:ind w:left="1430" w:hanging="359"/>
      </w:pPr>
      <w:rPr>
        <w:rFonts w:hint="default"/>
        <w:lang w:val="en-US" w:eastAsia="en-US" w:bidi="ar-SA"/>
      </w:rPr>
    </w:lvl>
    <w:lvl w:ilvl="2">
      <w:start w:val="0"/>
      <w:numFmt w:val="bullet"/>
      <w:lvlText w:val="•"/>
      <w:lvlJc w:val="left"/>
      <w:pPr>
        <w:ind w:left="2381" w:hanging="359"/>
      </w:pPr>
      <w:rPr>
        <w:rFonts w:hint="default"/>
        <w:lang w:val="en-US" w:eastAsia="en-US" w:bidi="ar-SA"/>
      </w:rPr>
    </w:lvl>
    <w:lvl w:ilvl="3">
      <w:start w:val="0"/>
      <w:numFmt w:val="bullet"/>
      <w:lvlText w:val="•"/>
      <w:lvlJc w:val="left"/>
      <w:pPr>
        <w:ind w:left="3331" w:hanging="359"/>
      </w:pPr>
      <w:rPr>
        <w:rFonts w:hint="default"/>
        <w:lang w:val="en-US" w:eastAsia="en-US" w:bidi="ar-SA"/>
      </w:rPr>
    </w:lvl>
    <w:lvl w:ilvl="4">
      <w:start w:val="0"/>
      <w:numFmt w:val="bullet"/>
      <w:lvlText w:val="•"/>
      <w:lvlJc w:val="left"/>
      <w:pPr>
        <w:ind w:left="4282" w:hanging="359"/>
      </w:pPr>
      <w:rPr>
        <w:rFonts w:hint="default"/>
        <w:lang w:val="en-US" w:eastAsia="en-US" w:bidi="ar-SA"/>
      </w:rPr>
    </w:lvl>
    <w:lvl w:ilvl="5">
      <w:start w:val="0"/>
      <w:numFmt w:val="bullet"/>
      <w:lvlText w:val="•"/>
      <w:lvlJc w:val="left"/>
      <w:pPr>
        <w:ind w:left="5233" w:hanging="359"/>
      </w:pPr>
      <w:rPr>
        <w:rFonts w:hint="default"/>
        <w:lang w:val="en-US" w:eastAsia="en-US" w:bidi="ar-SA"/>
      </w:rPr>
    </w:lvl>
    <w:lvl w:ilvl="6">
      <w:start w:val="0"/>
      <w:numFmt w:val="bullet"/>
      <w:lvlText w:val="•"/>
      <w:lvlJc w:val="left"/>
      <w:pPr>
        <w:ind w:left="6183" w:hanging="359"/>
      </w:pPr>
      <w:rPr>
        <w:rFonts w:hint="default"/>
        <w:lang w:val="en-US" w:eastAsia="en-US" w:bidi="ar-SA"/>
      </w:rPr>
    </w:lvl>
    <w:lvl w:ilvl="7">
      <w:start w:val="0"/>
      <w:numFmt w:val="bullet"/>
      <w:lvlText w:val="•"/>
      <w:lvlJc w:val="left"/>
      <w:pPr>
        <w:ind w:left="7134" w:hanging="359"/>
      </w:pPr>
      <w:rPr>
        <w:rFonts w:hint="default"/>
        <w:lang w:val="en-US" w:eastAsia="en-US" w:bidi="ar-SA"/>
      </w:rPr>
    </w:lvl>
    <w:lvl w:ilvl="8">
      <w:start w:val="0"/>
      <w:numFmt w:val="bullet"/>
      <w:lvlText w:val="•"/>
      <w:lvlJc w:val="left"/>
      <w:pPr>
        <w:ind w:left="8085" w:hanging="359"/>
      </w:pPr>
      <w:rPr>
        <w:rFonts w:hint="default"/>
        <w:lang w:val="en-US" w:eastAsia="en-US" w:bidi="ar-SA"/>
      </w:rPr>
    </w:lvl>
  </w:abstractNum>
  <w:abstractNum w:abstractNumId="13">
    <w:nsid w:val="0000000E"/>
    <w:multiLevelType w:val="hybridMultilevel"/>
    <w:tmpl w:val="496E7C1E"/>
    <w:name w:val="Bulleted_2725c282-5e69-4186-8b06-b2a634f0bff4"/>
    <w:lvl w:ilvl="0">
      <w:start w:val="0"/>
      <w:numFmt w:val="bullet"/>
      <w:lvlText w:val=""/>
      <w:lvlJc w:val="left"/>
      <w:pPr>
        <w:ind w:left="425" w:hanging="361"/>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335" w:hanging="361"/>
      </w:pPr>
      <w:rPr>
        <w:rFonts w:hint="default"/>
        <w:lang w:val="en-US" w:eastAsia="en-US" w:bidi="ar-SA"/>
      </w:rPr>
    </w:lvl>
    <w:lvl w:ilvl="2">
      <w:start w:val="0"/>
      <w:numFmt w:val="bullet"/>
      <w:lvlText w:val="•"/>
      <w:lvlJc w:val="left"/>
      <w:pPr>
        <w:ind w:left="2250" w:hanging="361"/>
      </w:pPr>
      <w:rPr>
        <w:rFonts w:hint="default"/>
        <w:lang w:val="en-US" w:eastAsia="en-US" w:bidi="ar-SA"/>
      </w:rPr>
    </w:lvl>
    <w:lvl w:ilvl="3">
      <w:start w:val="0"/>
      <w:numFmt w:val="bullet"/>
      <w:lvlText w:val="•"/>
      <w:lvlJc w:val="left"/>
      <w:pPr>
        <w:ind w:left="3165"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4995" w:hanging="361"/>
      </w:pPr>
      <w:rPr>
        <w:rFonts w:hint="default"/>
        <w:lang w:val="en-US" w:eastAsia="en-US" w:bidi="ar-SA"/>
      </w:rPr>
    </w:lvl>
    <w:lvl w:ilvl="6">
      <w:start w:val="0"/>
      <w:numFmt w:val="bullet"/>
      <w:lvlText w:val="•"/>
      <w:lvlJc w:val="left"/>
      <w:pPr>
        <w:ind w:left="5910" w:hanging="361"/>
      </w:pPr>
      <w:rPr>
        <w:rFonts w:hint="default"/>
        <w:lang w:val="en-US" w:eastAsia="en-US" w:bidi="ar-SA"/>
      </w:rPr>
    </w:lvl>
    <w:lvl w:ilvl="7">
      <w:start w:val="0"/>
      <w:numFmt w:val="bullet"/>
      <w:lvlText w:val="•"/>
      <w:lvlJc w:val="left"/>
      <w:pPr>
        <w:ind w:left="6825" w:hanging="361"/>
      </w:pPr>
      <w:rPr>
        <w:rFonts w:hint="default"/>
        <w:lang w:val="en-US" w:eastAsia="en-US" w:bidi="ar-SA"/>
      </w:rPr>
    </w:lvl>
    <w:lvl w:ilvl="8">
      <w:start w:val="0"/>
      <w:numFmt w:val="bullet"/>
      <w:lvlText w:val="•"/>
      <w:lvlJc w:val="left"/>
      <w:pPr>
        <w:ind w:left="7740" w:hanging="361"/>
      </w:pPr>
      <w:rPr>
        <w:rFonts w:hint="default"/>
        <w:lang w:val="en-US" w:eastAsia="en-US" w:bidi="ar-SA"/>
      </w:rPr>
    </w:lvl>
  </w:abstractNum>
  <w:abstractNum w:abstractNumId="14">
    <w:nsid w:val="0000000F"/>
    <w:multiLevelType w:val="hybridMultilevel"/>
    <w:tmpl w:val="6F906604"/>
    <w:name w:val="Bulleted_8f393533-31e4-4bbc-99dd-8de69f817f9d"/>
    <w:lvl w:ilvl="0">
      <w:start w:val="0"/>
      <w:numFmt w:val="bullet"/>
      <w:lvlText w:val=""/>
      <w:lvlJc w:val="left"/>
      <w:pPr>
        <w:ind w:left="424" w:hanging="360"/>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165" w:hanging="360"/>
      </w:pPr>
      <w:rPr>
        <w:rFonts w:hint="default"/>
        <w:lang w:val="en-US" w:eastAsia="en-US" w:bidi="ar-SA"/>
      </w:rPr>
    </w:lvl>
    <w:lvl w:ilvl="2">
      <w:start w:val="0"/>
      <w:numFmt w:val="bullet"/>
      <w:lvlText w:val="•"/>
      <w:lvlJc w:val="left"/>
      <w:pPr>
        <w:ind w:left="1910" w:hanging="360"/>
      </w:pPr>
      <w:rPr>
        <w:rFonts w:hint="default"/>
        <w:lang w:val="en-US" w:eastAsia="en-US" w:bidi="ar-SA"/>
      </w:rPr>
    </w:lvl>
    <w:lvl w:ilvl="3">
      <w:start w:val="0"/>
      <w:numFmt w:val="bullet"/>
      <w:lvlText w:val="•"/>
      <w:lvlJc w:val="left"/>
      <w:pPr>
        <w:ind w:left="2655" w:hanging="360"/>
      </w:pPr>
      <w:rPr>
        <w:rFonts w:hint="default"/>
        <w:lang w:val="en-US" w:eastAsia="en-US" w:bidi="ar-SA"/>
      </w:rPr>
    </w:lvl>
    <w:lvl w:ilvl="4">
      <w:start w:val="0"/>
      <w:numFmt w:val="bullet"/>
      <w:lvlText w:val="•"/>
      <w:lvlJc w:val="left"/>
      <w:pPr>
        <w:ind w:left="3401" w:hanging="360"/>
      </w:pPr>
      <w:rPr>
        <w:rFonts w:hint="default"/>
        <w:lang w:val="en-US" w:eastAsia="en-US" w:bidi="ar-SA"/>
      </w:rPr>
    </w:lvl>
    <w:lvl w:ilvl="5">
      <w:start w:val="0"/>
      <w:numFmt w:val="bullet"/>
      <w:lvlText w:val="•"/>
      <w:lvlJc w:val="left"/>
      <w:pPr>
        <w:ind w:left="4146" w:hanging="360"/>
      </w:pPr>
      <w:rPr>
        <w:rFonts w:hint="default"/>
        <w:lang w:val="en-US" w:eastAsia="en-US" w:bidi="ar-SA"/>
      </w:rPr>
    </w:lvl>
    <w:lvl w:ilvl="6">
      <w:start w:val="0"/>
      <w:numFmt w:val="bullet"/>
      <w:lvlText w:val="•"/>
      <w:lvlJc w:val="left"/>
      <w:pPr>
        <w:ind w:left="4891" w:hanging="360"/>
      </w:pPr>
      <w:rPr>
        <w:rFonts w:hint="default"/>
        <w:lang w:val="en-US" w:eastAsia="en-US" w:bidi="ar-SA"/>
      </w:rPr>
    </w:lvl>
    <w:lvl w:ilvl="7">
      <w:start w:val="0"/>
      <w:numFmt w:val="bullet"/>
      <w:lvlText w:val="•"/>
      <w:lvlJc w:val="left"/>
      <w:pPr>
        <w:ind w:left="5637" w:hanging="360"/>
      </w:pPr>
      <w:rPr>
        <w:rFonts w:hint="default"/>
        <w:lang w:val="en-US" w:eastAsia="en-US" w:bidi="ar-SA"/>
      </w:rPr>
    </w:lvl>
    <w:lvl w:ilvl="8">
      <w:start w:val="0"/>
      <w:numFmt w:val="bullet"/>
      <w:lvlText w:val="•"/>
      <w:lvlJc w:val="left"/>
      <w:pPr>
        <w:ind w:left="6382" w:hanging="360"/>
      </w:pPr>
      <w:rPr>
        <w:rFonts w:hint="default"/>
        <w:lang w:val="en-US" w:eastAsia="en-US" w:bidi="ar-SA"/>
      </w:rPr>
    </w:lvl>
  </w:abstractNum>
  <w:abstractNum w:abstractNumId="15">
    <w:nsid w:val="00000010"/>
    <w:multiLevelType w:val="hybridMultilevel"/>
    <w:tmpl w:val="1082B51C"/>
    <w:name w:val="Numbered_75403c98-372a-4fc7-8fab-457192c00d3e"/>
    <w:lvl w:ilvl="0">
      <w:start w:val="1"/>
      <w:numFmt w:val="decimal"/>
      <w:lvlText w:val="%1."/>
      <w:lvlJc w:val="left"/>
      <w:pPr>
        <w:ind w:left="840" w:hanging="360"/>
        <w:jc w:val="left"/>
      </w:pPr>
      <w:rPr>
        <w:rFonts w:ascii="Calibri" w:eastAsia="Calibri" w:hAnsi="Calibri" w:cs="Calibri" w:hint="default"/>
        <w:b w:val="0"/>
        <w:bCs w:val="0"/>
        <w:i w:val="0"/>
        <w:iCs w:val="0"/>
        <w:spacing w:val="-1"/>
        <w:w w:val="100"/>
        <w:sz w:val="18"/>
        <w:szCs w:val="18"/>
        <w:lang w:val="en-US" w:eastAsia="en-US" w:bidi="ar-SA"/>
      </w:rPr>
    </w:lvl>
    <w:lvl w:ilvl="1">
      <w:start w:val="0"/>
      <w:numFmt w:val="bullet"/>
      <w:lvlText w:val="•"/>
      <w:lvlJc w:val="left"/>
      <w:pPr>
        <w:ind w:left="1754" w:hanging="360"/>
      </w:pPr>
      <w:rPr>
        <w:rFonts w:hint="default"/>
        <w:lang w:val="en-US" w:eastAsia="en-US" w:bidi="ar-SA"/>
      </w:rPr>
    </w:lvl>
    <w:lvl w:ilvl="2">
      <w:start w:val="0"/>
      <w:numFmt w:val="bullet"/>
      <w:lvlText w:val="•"/>
      <w:lvlJc w:val="left"/>
      <w:pPr>
        <w:ind w:left="2669" w:hanging="360"/>
      </w:pPr>
      <w:rPr>
        <w:rFonts w:hint="default"/>
        <w:lang w:val="en-US" w:eastAsia="en-US" w:bidi="ar-SA"/>
      </w:rPr>
    </w:lvl>
    <w:lvl w:ilvl="3">
      <w:start w:val="0"/>
      <w:numFmt w:val="bullet"/>
      <w:lvlText w:val="•"/>
      <w:lvlJc w:val="left"/>
      <w:pPr>
        <w:ind w:left="358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27" w:hanging="360"/>
      </w:pPr>
      <w:rPr>
        <w:rFonts w:hint="default"/>
        <w:lang w:val="en-US" w:eastAsia="en-US" w:bidi="ar-SA"/>
      </w:rPr>
    </w:lvl>
    <w:lvl w:ilvl="7">
      <w:start w:val="0"/>
      <w:numFmt w:val="bullet"/>
      <w:lvlText w:val="•"/>
      <w:lvlJc w:val="left"/>
      <w:pPr>
        <w:ind w:left="7242"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16">
    <w:nsid w:val="00000011"/>
    <w:multiLevelType w:val="multilevel"/>
    <w:tmpl w:val="D714C610"/>
    <w:name w:val="Numbered_f87c230b-9568-4232-88b6-b6e06c494226"/>
    <w:lvl w:ilvl="0">
      <w:start w:val="1"/>
      <w:numFmt w:val="decimal"/>
      <w:lvlText w:val="%1.0"/>
      <w:lvlJc w:val="left"/>
      <w:pPr>
        <w:ind w:left="780" w:hanging="661"/>
        <w:jc w:val="left"/>
      </w:pPr>
      <w:rPr>
        <w:rFonts w:ascii="Corbel" w:eastAsia="Corbel" w:hAnsi="Corbel" w:cs="Corbel" w:hint="default"/>
        <w:b w:val="0"/>
        <w:bCs w:val="0"/>
        <w:i w:val="0"/>
        <w:iCs w:val="0"/>
        <w:spacing w:val="0"/>
        <w:w w:val="103"/>
        <w:sz w:val="28"/>
        <w:szCs w:val="28"/>
        <w:lang w:val="en-US" w:eastAsia="en-US" w:bidi="ar-SA"/>
      </w:rPr>
    </w:lvl>
    <w:lvl w:ilvl="1">
      <w:start w:val="1"/>
      <w:numFmt w:val="decimal"/>
      <w:lvlText w:val="%1.%2"/>
      <w:lvlJc w:val="left"/>
      <w:pPr>
        <w:ind w:left="1219" w:hanging="1100"/>
        <w:jc w:val="left"/>
      </w:pPr>
      <w:rPr>
        <w:rFonts w:ascii="Corbel" w:eastAsia="Corbel" w:hAnsi="Corbel" w:cs="Corbel" w:hint="default"/>
        <w:b w:val="0"/>
        <w:bCs w:val="0"/>
        <w:i w:val="0"/>
        <w:iCs w:val="0"/>
        <w:spacing w:val="-1"/>
        <w:w w:val="100"/>
        <w:sz w:val="22"/>
        <w:szCs w:val="22"/>
        <w:lang w:val="en-US" w:eastAsia="en-US" w:bidi="ar-SA"/>
      </w:rPr>
    </w:lvl>
    <w:lvl w:ilvl="2">
      <w:start w:val="1"/>
      <w:numFmt w:val="decimal"/>
      <w:lvlText w:val="%1.%2.%3"/>
      <w:lvlJc w:val="left"/>
      <w:pPr>
        <w:ind w:left="1219" w:hanging="1100"/>
        <w:jc w:val="left"/>
      </w:pPr>
      <w:rPr>
        <w:rFonts w:ascii="Corbel" w:eastAsia="Corbel" w:hAnsi="Corbel" w:cs="Corbel" w:hint="default"/>
        <w:b w:val="0"/>
        <w:bCs w:val="0"/>
        <w:i w:val="0"/>
        <w:iCs w:val="0"/>
        <w:spacing w:val="-2"/>
        <w:w w:val="98"/>
        <w:sz w:val="22"/>
        <w:szCs w:val="22"/>
        <w:lang w:val="en-US" w:eastAsia="en-US" w:bidi="ar-SA"/>
      </w:rPr>
    </w:lvl>
    <w:lvl w:ilvl="3">
      <w:start w:val="0"/>
      <w:numFmt w:val="bullet"/>
      <w:lvlText w:val="•"/>
      <w:lvlJc w:val="left"/>
      <w:pPr>
        <w:ind w:left="3168" w:hanging="1100"/>
      </w:pPr>
      <w:rPr>
        <w:rFonts w:hint="default"/>
        <w:lang w:val="en-US" w:eastAsia="en-US" w:bidi="ar-SA"/>
      </w:rPr>
    </w:lvl>
    <w:lvl w:ilvl="4">
      <w:start w:val="0"/>
      <w:numFmt w:val="bullet"/>
      <w:lvlText w:val="•"/>
      <w:lvlJc w:val="left"/>
      <w:pPr>
        <w:ind w:left="4142" w:hanging="1100"/>
      </w:pPr>
      <w:rPr>
        <w:rFonts w:hint="default"/>
        <w:lang w:val="en-US" w:eastAsia="en-US" w:bidi="ar-SA"/>
      </w:rPr>
    </w:lvl>
    <w:lvl w:ilvl="5">
      <w:start w:val="0"/>
      <w:numFmt w:val="bullet"/>
      <w:lvlText w:val="•"/>
      <w:lvlJc w:val="left"/>
      <w:pPr>
        <w:ind w:left="5116" w:hanging="1100"/>
      </w:pPr>
      <w:rPr>
        <w:rFonts w:hint="default"/>
        <w:lang w:val="en-US" w:eastAsia="en-US" w:bidi="ar-SA"/>
      </w:rPr>
    </w:lvl>
    <w:lvl w:ilvl="6">
      <w:start w:val="0"/>
      <w:numFmt w:val="bullet"/>
      <w:lvlText w:val="•"/>
      <w:lvlJc w:val="left"/>
      <w:pPr>
        <w:ind w:left="6090" w:hanging="1100"/>
      </w:pPr>
      <w:rPr>
        <w:rFonts w:hint="default"/>
        <w:lang w:val="en-US" w:eastAsia="en-US" w:bidi="ar-SA"/>
      </w:rPr>
    </w:lvl>
    <w:lvl w:ilvl="7">
      <w:start w:val="0"/>
      <w:numFmt w:val="bullet"/>
      <w:lvlText w:val="•"/>
      <w:lvlJc w:val="left"/>
      <w:pPr>
        <w:ind w:left="7064" w:hanging="1100"/>
      </w:pPr>
      <w:rPr>
        <w:rFonts w:hint="default"/>
        <w:lang w:val="en-US" w:eastAsia="en-US" w:bidi="ar-SA"/>
      </w:rPr>
    </w:lvl>
    <w:lvl w:ilvl="8">
      <w:start w:val="0"/>
      <w:numFmt w:val="bullet"/>
      <w:lvlText w:val="•"/>
      <w:lvlJc w:val="left"/>
      <w:pPr>
        <w:ind w:left="8038" w:hanging="1100"/>
      </w:pPr>
      <w:rPr>
        <w:rFonts w:hint="default"/>
        <w:lang w:val="en-US" w:eastAsia="en-US" w:bidi="ar-SA"/>
      </w:rPr>
    </w:lvl>
  </w:abstractNum>
  <w:abstractNum w:abstractNumId="17">
    <w:nsid w:val="00000012"/>
    <w:multiLevelType w:val="hybridMultilevel"/>
    <w:tmpl w:val="2B9EBE96"/>
    <w:name w:val="Numbered_b39589e3-e404-4990-8261-d85791c0b27e"/>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18">
    <w:nsid w:val="00000013"/>
    <w:multiLevelType w:val="hybridMultilevel"/>
    <w:tmpl w:val="1E308D1C"/>
    <w:name w:val="Numbered_45b51e60-1e34-4f12-b824-7716eefe7c63"/>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19">
    <w:nsid w:val="00000014"/>
    <w:multiLevelType w:val="multilevel"/>
    <w:tmpl w:val="6FD6E8B0"/>
    <w:name w:val="Numbered_c069e930-a409-4243-8f62-6d0d36f4dda7"/>
    <w:lvl w:ilvl="0">
      <w:start w:val="1"/>
      <w:numFmt w:val="decimal"/>
      <w:lvlText w:val="%1"/>
      <w:lvlJc w:val="left"/>
      <w:pPr>
        <w:ind w:left="1560" w:hanging="1441"/>
        <w:jc w:val="left"/>
      </w:pPr>
      <w:rPr>
        <w:rFonts w:hint="default"/>
        <w:lang w:val="en-US" w:eastAsia="en-US" w:bidi="ar-SA"/>
      </w:rPr>
    </w:lvl>
    <w:lvl w:ilvl="1">
      <w:start w:val="0"/>
      <w:numFmt w:val="decimal"/>
      <w:lvlText w:val="%1.%2"/>
      <w:lvlJc w:val="left"/>
      <w:pPr>
        <w:ind w:left="1560" w:hanging="1441"/>
        <w:jc w:val="left"/>
      </w:pPr>
      <w:rPr>
        <w:rFonts w:ascii="Corbel" w:eastAsia="Corbel" w:hAnsi="Corbel" w:cs="Corbel" w:hint="default"/>
        <w:b/>
        <w:bCs/>
        <w:i w:val="0"/>
        <w:iCs w:val="0"/>
        <w:spacing w:val="0"/>
        <w:w w:val="100"/>
        <w:sz w:val="56"/>
        <w:szCs w:val="56"/>
        <w:lang w:val="en-US" w:eastAsia="en-US" w:bidi="ar-SA"/>
      </w:rPr>
    </w:lvl>
    <w:lvl w:ilvl="2">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3">
      <w:start w:val="0"/>
      <w:numFmt w:val="bullet"/>
      <w:lvlText w:val="•"/>
      <w:lvlJc w:val="left"/>
      <w:pPr>
        <w:ind w:left="3432" w:hanging="361"/>
      </w:pPr>
      <w:rPr>
        <w:rFonts w:hint="default"/>
        <w:lang w:val="en-US" w:eastAsia="en-US" w:bidi="ar-SA"/>
      </w:rPr>
    </w:lvl>
    <w:lvl w:ilvl="4">
      <w:start w:val="0"/>
      <w:numFmt w:val="bullet"/>
      <w:lvlText w:val="•"/>
      <w:lvlJc w:val="left"/>
      <w:pPr>
        <w:ind w:left="4368" w:hanging="361"/>
      </w:pPr>
      <w:rPr>
        <w:rFonts w:hint="default"/>
        <w:lang w:val="en-US" w:eastAsia="en-US" w:bidi="ar-SA"/>
      </w:rPr>
    </w:lvl>
    <w:lvl w:ilvl="5">
      <w:start w:val="0"/>
      <w:numFmt w:val="bullet"/>
      <w:lvlText w:val="•"/>
      <w:lvlJc w:val="left"/>
      <w:pPr>
        <w:ind w:left="5305" w:hanging="361"/>
      </w:pPr>
      <w:rPr>
        <w:rFonts w:hint="default"/>
        <w:lang w:val="en-US" w:eastAsia="en-US" w:bidi="ar-SA"/>
      </w:rPr>
    </w:lvl>
    <w:lvl w:ilvl="6">
      <w:start w:val="0"/>
      <w:numFmt w:val="bullet"/>
      <w:lvlText w:val="•"/>
      <w:lvlJc w:val="left"/>
      <w:pPr>
        <w:ind w:left="6241" w:hanging="361"/>
      </w:pPr>
      <w:rPr>
        <w:rFonts w:hint="default"/>
        <w:lang w:val="en-US" w:eastAsia="en-US" w:bidi="ar-SA"/>
      </w:rPr>
    </w:lvl>
    <w:lvl w:ilvl="7">
      <w:start w:val="0"/>
      <w:numFmt w:val="bullet"/>
      <w:lvlText w:val="•"/>
      <w:lvlJc w:val="left"/>
      <w:pPr>
        <w:ind w:left="7177" w:hanging="361"/>
      </w:pPr>
      <w:rPr>
        <w:rFonts w:hint="default"/>
        <w:lang w:val="en-US" w:eastAsia="en-US" w:bidi="ar-SA"/>
      </w:rPr>
    </w:lvl>
    <w:lvl w:ilvl="8">
      <w:start w:val="0"/>
      <w:numFmt w:val="bullet"/>
      <w:lvlText w:val="•"/>
      <w:lvlJc w:val="left"/>
      <w:pPr>
        <w:ind w:left="8113" w:hanging="361"/>
      </w:pPr>
      <w:rPr>
        <w:rFonts w:hint="default"/>
        <w:lang w:val="en-US" w:eastAsia="en-US" w:bidi="ar-SA"/>
      </w:rPr>
    </w:lvl>
  </w:abstractNum>
  <w:abstractNum w:abstractNumId="20">
    <w:nsid w:val="00000015"/>
    <w:multiLevelType w:val="hybridMultilevel"/>
    <w:tmpl w:val="1D522390"/>
    <w:name w:val="Numbered_d6426900-161f-45f7-aa60-f299263291dc"/>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21">
    <w:nsid w:val="00000016"/>
    <w:multiLevelType w:val="hybridMultilevel"/>
    <w:tmpl w:val="29E21FEC"/>
    <w:name w:val="Bulleted_5229e8bc-0a5e-41f8-8aa3-8bc2bf0c938b"/>
    <w:lvl w:ilvl="0">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430" w:hanging="361"/>
      </w:pPr>
      <w:rPr>
        <w:rFonts w:hint="default"/>
        <w:lang w:val="en-US" w:eastAsia="en-US" w:bidi="ar-SA"/>
      </w:rPr>
    </w:lvl>
    <w:lvl w:ilvl="2">
      <w:start w:val="0"/>
      <w:numFmt w:val="bullet"/>
      <w:lvlText w:val="•"/>
      <w:lvlJc w:val="left"/>
      <w:pPr>
        <w:ind w:left="2381" w:hanging="361"/>
      </w:pPr>
      <w:rPr>
        <w:rFonts w:hint="default"/>
        <w:lang w:val="en-US" w:eastAsia="en-US" w:bidi="ar-SA"/>
      </w:rPr>
    </w:lvl>
    <w:lvl w:ilvl="3">
      <w:start w:val="0"/>
      <w:numFmt w:val="bullet"/>
      <w:lvlText w:val="•"/>
      <w:lvlJc w:val="left"/>
      <w:pPr>
        <w:ind w:left="3331" w:hanging="361"/>
      </w:pPr>
      <w:rPr>
        <w:rFonts w:hint="default"/>
        <w:lang w:val="en-US" w:eastAsia="en-US" w:bidi="ar-SA"/>
      </w:rPr>
    </w:lvl>
    <w:lvl w:ilvl="4">
      <w:start w:val="0"/>
      <w:numFmt w:val="bullet"/>
      <w:lvlText w:val="•"/>
      <w:lvlJc w:val="left"/>
      <w:pPr>
        <w:ind w:left="4282" w:hanging="361"/>
      </w:pPr>
      <w:rPr>
        <w:rFonts w:hint="default"/>
        <w:lang w:val="en-US" w:eastAsia="en-US" w:bidi="ar-SA"/>
      </w:rPr>
    </w:lvl>
    <w:lvl w:ilvl="5">
      <w:start w:val="0"/>
      <w:numFmt w:val="bullet"/>
      <w:lvlText w:val="•"/>
      <w:lvlJc w:val="left"/>
      <w:pPr>
        <w:ind w:left="5233" w:hanging="361"/>
      </w:pPr>
      <w:rPr>
        <w:rFonts w:hint="default"/>
        <w:lang w:val="en-US" w:eastAsia="en-US" w:bidi="ar-SA"/>
      </w:rPr>
    </w:lvl>
    <w:lvl w:ilvl="6">
      <w:start w:val="0"/>
      <w:numFmt w:val="bullet"/>
      <w:lvlText w:val="•"/>
      <w:lvlJc w:val="left"/>
      <w:pPr>
        <w:ind w:left="6183" w:hanging="361"/>
      </w:pPr>
      <w:rPr>
        <w:rFonts w:hint="default"/>
        <w:lang w:val="en-US" w:eastAsia="en-US" w:bidi="ar-SA"/>
      </w:rPr>
    </w:lvl>
    <w:lvl w:ilvl="7">
      <w:start w:val="0"/>
      <w:numFmt w:val="bullet"/>
      <w:lvlText w:val="•"/>
      <w:lvlJc w:val="left"/>
      <w:pPr>
        <w:ind w:left="7134" w:hanging="361"/>
      </w:pPr>
      <w:rPr>
        <w:rFonts w:hint="default"/>
        <w:lang w:val="en-US" w:eastAsia="en-US" w:bidi="ar-SA"/>
      </w:rPr>
    </w:lvl>
    <w:lvl w:ilvl="8">
      <w:start w:val="0"/>
      <w:numFmt w:val="bullet"/>
      <w:lvlText w:val="•"/>
      <w:lvlJc w:val="left"/>
      <w:pPr>
        <w:ind w:left="8085" w:hanging="361"/>
      </w:pPr>
      <w:rPr>
        <w:rFonts w:hint="default"/>
        <w:lang w:val="en-US" w:eastAsia="en-US" w:bidi="ar-SA"/>
      </w:rPr>
    </w:lvl>
  </w:abstractNum>
  <w:abstractNum w:abstractNumId="22">
    <w:nsid w:val="00000017"/>
    <w:multiLevelType w:val="multilevel"/>
    <w:tmpl w:val="AE8E33B6"/>
    <w:name w:val="Numbered_67c58b81-5744-4f67-9029-baab22a30bf8"/>
    <w:lvl w:ilvl="0">
      <w:start w:val="2"/>
      <w:numFmt w:val="decimal"/>
      <w:lvlText w:val="%1"/>
      <w:lvlJc w:val="left"/>
      <w:pPr>
        <w:ind w:left="827" w:hanging="161"/>
        <w:jc w:val="left"/>
      </w:pPr>
      <w:rPr>
        <w:rFonts w:hint="default"/>
        <w:lang w:val="en-US" w:eastAsia="en-US" w:bidi="ar-SA"/>
      </w:rPr>
    </w:lvl>
    <w:lvl w:ilvl="1">
      <w:start w:val="3"/>
      <w:numFmt w:val="decimal"/>
      <w:lvlText w:val="%1.%2"/>
      <w:lvlJc w:val="left"/>
      <w:pPr>
        <w:ind w:left="827" w:hanging="161"/>
        <w:jc w:val="left"/>
      </w:pPr>
      <w:rPr>
        <w:rFonts w:ascii="Arial" w:eastAsia="Arial" w:hAnsi="Arial" w:cs="Arial" w:hint="default"/>
        <w:b w:val="0"/>
        <w:bCs w:val="0"/>
        <w:i w:val="0"/>
        <w:iCs w:val="0"/>
        <w:spacing w:val="0"/>
        <w:w w:val="104"/>
        <w:sz w:val="9"/>
        <w:szCs w:val="9"/>
        <w:lang w:val="en-US" w:eastAsia="en-US" w:bidi="ar-SA"/>
      </w:rPr>
    </w:lvl>
    <w:lvl w:ilvl="2">
      <w:start w:val="0"/>
      <w:numFmt w:val="bullet"/>
      <w:lvlText w:val="•"/>
      <w:lvlJc w:val="left"/>
      <w:pPr>
        <w:ind w:left="1408" w:hanging="161"/>
      </w:pPr>
      <w:rPr>
        <w:rFonts w:hint="default"/>
        <w:lang w:val="en-US" w:eastAsia="en-US" w:bidi="ar-SA"/>
      </w:rPr>
    </w:lvl>
    <w:lvl w:ilvl="3">
      <w:start w:val="0"/>
      <w:numFmt w:val="bullet"/>
      <w:lvlText w:val="•"/>
      <w:lvlJc w:val="left"/>
      <w:pPr>
        <w:ind w:left="1702" w:hanging="161"/>
      </w:pPr>
      <w:rPr>
        <w:rFonts w:hint="default"/>
        <w:lang w:val="en-US" w:eastAsia="en-US" w:bidi="ar-SA"/>
      </w:rPr>
    </w:lvl>
    <w:lvl w:ilvl="4">
      <w:start w:val="0"/>
      <w:numFmt w:val="bullet"/>
      <w:lvlText w:val="•"/>
      <w:lvlJc w:val="left"/>
      <w:pPr>
        <w:ind w:left="1996" w:hanging="161"/>
      </w:pPr>
      <w:rPr>
        <w:rFonts w:hint="default"/>
        <w:lang w:val="en-US" w:eastAsia="en-US" w:bidi="ar-SA"/>
      </w:rPr>
    </w:lvl>
    <w:lvl w:ilvl="5">
      <w:start w:val="0"/>
      <w:numFmt w:val="bullet"/>
      <w:lvlText w:val="•"/>
      <w:lvlJc w:val="left"/>
      <w:pPr>
        <w:ind w:left="2290" w:hanging="161"/>
      </w:pPr>
      <w:rPr>
        <w:rFonts w:hint="default"/>
        <w:lang w:val="en-US" w:eastAsia="en-US" w:bidi="ar-SA"/>
      </w:rPr>
    </w:lvl>
    <w:lvl w:ilvl="6">
      <w:start w:val="0"/>
      <w:numFmt w:val="bullet"/>
      <w:lvlText w:val="•"/>
      <w:lvlJc w:val="left"/>
      <w:pPr>
        <w:ind w:left="2584" w:hanging="161"/>
      </w:pPr>
      <w:rPr>
        <w:rFonts w:hint="default"/>
        <w:lang w:val="en-US" w:eastAsia="en-US" w:bidi="ar-SA"/>
      </w:rPr>
    </w:lvl>
    <w:lvl w:ilvl="7">
      <w:start w:val="0"/>
      <w:numFmt w:val="bullet"/>
      <w:lvlText w:val="•"/>
      <w:lvlJc w:val="left"/>
      <w:pPr>
        <w:ind w:left="2878" w:hanging="161"/>
      </w:pPr>
      <w:rPr>
        <w:rFonts w:hint="default"/>
        <w:lang w:val="en-US" w:eastAsia="en-US" w:bidi="ar-SA"/>
      </w:rPr>
    </w:lvl>
    <w:lvl w:ilvl="8">
      <w:start w:val="0"/>
      <w:numFmt w:val="bullet"/>
      <w:lvlText w:val="•"/>
      <w:lvlJc w:val="left"/>
      <w:pPr>
        <w:ind w:left="3172" w:hanging="161"/>
      </w:pPr>
      <w:rPr>
        <w:rFonts w:hint="default"/>
        <w:lang w:val="en-US" w:eastAsia="en-US" w:bidi="ar-SA"/>
      </w:rPr>
    </w:lvl>
  </w:abstractNum>
  <w:abstractNum w:abstractNumId="23">
    <w:nsid w:val="00000018"/>
    <w:multiLevelType w:val="hybridMultilevel"/>
    <w:tmpl w:val="3414510A"/>
    <w:name w:val="Bulleted_b8d9a94b-ed6d-43ad-9dd9-718c080d4fba"/>
    <w:lvl w:ilvl="0">
      <w:start w:val="0"/>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start w:val="0"/>
      <w:numFmt w:val="bullet"/>
      <w:lvlText w:val="•"/>
      <w:lvlJc w:val="left"/>
      <w:pPr>
        <w:ind w:left="1145" w:hanging="101"/>
      </w:pPr>
      <w:rPr>
        <w:rFonts w:hint="default"/>
        <w:lang w:val="en-US" w:eastAsia="en-US" w:bidi="ar-SA"/>
      </w:rPr>
    </w:lvl>
    <w:lvl w:ilvl="2">
      <w:start w:val="0"/>
      <w:numFmt w:val="bullet"/>
      <w:lvlText w:val="•"/>
      <w:lvlJc w:val="left"/>
      <w:pPr>
        <w:ind w:left="2170" w:hanging="101"/>
      </w:pPr>
      <w:rPr>
        <w:rFonts w:hint="default"/>
        <w:lang w:val="en-US" w:eastAsia="en-US" w:bidi="ar-SA"/>
      </w:rPr>
    </w:lvl>
    <w:lvl w:ilvl="3">
      <w:start w:val="0"/>
      <w:numFmt w:val="bullet"/>
      <w:lvlText w:val="•"/>
      <w:lvlJc w:val="left"/>
      <w:pPr>
        <w:ind w:left="3195" w:hanging="101"/>
      </w:pPr>
      <w:rPr>
        <w:rFonts w:hint="default"/>
        <w:lang w:val="en-US" w:eastAsia="en-US" w:bidi="ar-SA"/>
      </w:rPr>
    </w:lvl>
    <w:lvl w:ilvl="4">
      <w:start w:val="0"/>
      <w:numFmt w:val="bullet"/>
      <w:lvlText w:val="•"/>
      <w:lvlJc w:val="left"/>
      <w:pPr>
        <w:ind w:left="4220" w:hanging="101"/>
      </w:pPr>
      <w:rPr>
        <w:rFonts w:hint="default"/>
        <w:lang w:val="en-US" w:eastAsia="en-US" w:bidi="ar-SA"/>
      </w:rPr>
    </w:lvl>
    <w:lvl w:ilvl="5">
      <w:start w:val="0"/>
      <w:numFmt w:val="bullet"/>
      <w:lvlText w:val="•"/>
      <w:lvlJc w:val="left"/>
      <w:pPr>
        <w:ind w:left="5246" w:hanging="101"/>
      </w:pPr>
      <w:rPr>
        <w:rFonts w:hint="default"/>
        <w:lang w:val="en-US" w:eastAsia="en-US" w:bidi="ar-SA"/>
      </w:rPr>
    </w:lvl>
    <w:lvl w:ilvl="6">
      <w:start w:val="0"/>
      <w:numFmt w:val="bullet"/>
      <w:lvlText w:val="•"/>
      <w:lvlJc w:val="left"/>
      <w:pPr>
        <w:ind w:left="6271" w:hanging="101"/>
      </w:pPr>
      <w:rPr>
        <w:rFonts w:hint="default"/>
        <w:lang w:val="en-US" w:eastAsia="en-US" w:bidi="ar-SA"/>
      </w:rPr>
    </w:lvl>
    <w:lvl w:ilvl="7">
      <w:start w:val="0"/>
      <w:numFmt w:val="bullet"/>
      <w:lvlText w:val="•"/>
      <w:lvlJc w:val="left"/>
      <w:pPr>
        <w:ind w:left="7296" w:hanging="101"/>
      </w:pPr>
      <w:rPr>
        <w:rFonts w:hint="default"/>
        <w:lang w:val="en-US" w:eastAsia="en-US" w:bidi="ar-SA"/>
      </w:rPr>
    </w:lvl>
    <w:lvl w:ilvl="8">
      <w:start w:val="0"/>
      <w:numFmt w:val="bullet"/>
      <w:lvlText w:val="•"/>
      <w:lvlJc w:val="left"/>
      <w:pPr>
        <w:ind w:left="8321" w:hanging="101"/>
      </w:pPr>
      <w:rPr>
        <w:rFonts w:hint="default"/>
        <w:lang w:val="en-US" w:eastAsia="en-US" w:bidi="ar-SA"/>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Footer/>
  <w:bordersDoNotSurroundHeader/>
  <w:proofState w:spelling="clean"/>
  <w:doNotTrackMoves/>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000000"/>
    <w:rsid w:val="00A154E5"/>
    <w:rsid w:val="00C30AFE"/>
    <w:rsid w:val="00F53A08"/>
  </w:rsids>
  <m:mathPr>
    <m:mathFont m:val="Cambria Math"/>
  </m:mathPr>
  <w:themeFontLang w:val="en-NZ" w:eastAsia="zh-CN" w:bidi="ar-SA"/>
  <w:decimalSymbol w:val="."/>
  <w:listSeparator w:val=","/>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orbel" w:eastAsia="Corbel" w:hAnsi="Corbel" w:cs="Corbel"/>
    </w:rPr>
  </w:style>
  <w:style w:type="paragraph" w:styleId="Heading1">
    <w:name w:val="Heading 1"/>
    <w:basedOn w:val="Normal"/>
    <w:uiPriority w:val="9"/>
    <w:qFormat/>
    <w:pPr>
      <w:spacing w:line="645" w:lineRule="exact"/>
      <w:ind w:left="1560" w:hanging="1440"/>
      <w:outlineLvl w:val="0"/>
    </w:pPr>
    <w:rPr>
      <w:b/>
      <w:bCs/>
      <w:sz w:val="56"/>
      <w:szCs w:val="56"/>
    </w:rPr>
  </w:style>
  <w:style w:type="paragraph" w:styleId="Heading2">
    <w:name w:val="Heading 2"/>
    <w:basedOn w:val="Normal"/>
    <w:uiPriority w:val="9"/>
    <w:unhideWhenUsed/>
    <w:qFormat/>
    <w:pPr>
      <w:ind w:left="685" w:hanging="565"/>
      <w:outlineLvl w:val="1"/>
    </w:pPr>
    <w:rPr>
      <w:b/>
      <w:bCs/>
      <w:sz w:val="36"/>
      <w:szCs w:val="36"/>
    </w:rPr>
  </w:style>
  <w:style w:type="paragraph" w:styleId="Heading3">
    <w:name w:val="Heading 3"/>
    <w:basedOn w:val="Normal"/>
    <w:uiPriority w:val="9"/>
    <w:unhideWhenUsed/>
    <w:qFormat/>
    <w:pPr>
      <w:ind w:left="1200" w:hanging="1080"/>
      <w:outlineLvl w:val="2"/>
    </w:pPr>
    <w:rPr>
      <w:b/>
      <w:bCs/>
      <w:sz w:val="24"/>
      <w:szCs w:val="24"/>
    </w:rPr>
  </w:style>
  <w:style w:type="paragraph" w:styleId="Heading4">
    <w:name w:val="Heading 4"/>
    <w:basedOn w:val="Normal"/>
    <w:uiPriority w:val="9"/>
    <w:unhideWhenUsed/>
    <w:qFormat/>
    <w:pPr>
      <w:spacing w:before="120"/>
      <w:ind w:left="120"/>
      <w:outlineLvl w:val="3"/>
    </w:pPr>
    <w:rPr>
      <w:b/>
      <w:bCs/>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780" w:hanging="660"/>
    </w:pPr>
    <w:rPr>
      <w:sz w:val="28"/>
      <w:szCs w:val="28"/>
    </w:rPr>
  </w:style>
  <w:style w:type="paragraph" w:styleId="TOC2">
    <w:name w:val="TOC 2"/>
    <w:basedOn w:val="Normal"/>
    <w:uiPriority w:val="1"/>
    <w:qFormat/>
    <w:pPr>
      <w:spacing w:before="147"/>
      <w:ind w:left="1219" w:hanging="1099"/>
    </w:pPr>
  </w:style>
  <w:style w:type="paragraph" w:styleId="BodyText">
    <w:name w:val="Body Text"/>
    <w:basedOn w:val="Normal"/>
    <w:uiPriority w:val="1"/>
    <w:qFormat/>
  </w:style>
  <w:style w:type="paragraph" w:styleId="Title">
    <w:name w:val="Title"/>
    <w:basedOn w:val="Normal"/>
    <w:uiPriority w:val="10"/>
    <w:qFormat/>
    <w:pPr>
      <w:ind w:left="117"/>
    </w:pPr>
    <w:rPr>
      <w:b/>
      <w:bCs/>
      <w:sz w:val="100"/>
      <w:szCs w:val="100"/>
    </w:rPr>
  </w:style>
  <w:style w:type="paragraph" w:styleId="ListParagraph">
    <w:name w:val="List Paragraph"/>
    <w:basedOn w:val="Normal"/>
    <w:uiPriority w:val="1"/>
    <w:qFormat/>
    <w:pPr>
      <w:ind w:left="1219" w:hanging="1099"/>
    </w:pPr>
  </w:style>
  <w:style w:type="paragraph" w:customStyle="1" w:styleId="TableParagraph">
    <w:name w:val="Table Paragraph"/>
    <w:basedOn w:val="Normal"/>
    <w:uiPriority w:val="1"/>
    <w:qFormat/>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microsoft.com/office/2011/relationships/commentsExtended" Target="commentsExtended.xml"/><Relationship Id="rId14" Type="http://schemas.openxmlformats.org/officeDocument/2006/relationships/comments" Target="comments.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image" Target="media/image11.jpeg"/><Relationship Id="rId18" Type="http://schemas.openxmlformats.org/officeDocument/2006/relationships/footer" Target="footer3.xml"/><Relationship Id="rId19" Type="http://schemas.openxmlformats.org/officeDocument/2006/relationships/image" Target="media/image12.png"/><Relationship Id="rId2" Type="http://schemas.openxmlformats.org/officeDocument/2006/relationships/webSettings" Target="webSettings.xml"/><Relationship Id="rId20" Type="http://schemas.openxmlformats.org/officeDocument/2006/relationships/footer" Target="footer4.xml"/><Relationship Id="rId21" Type="http://schemas.openxmlformats.org/officeDocument/2006/relationships/theme" Target="theme/theme1.xml"/><Relationship Id="rId22" Type="http://schemas.openxmlformats.org/officeDocument/2006/relationships/styles" Target="styles.xml"/><Relationship Id="rId23" Type="http://schemas.openxmlformats.org/officeDocument/2006/relationships/numbering" Target="numbering.xml"/><Relationship Id="rId24" Type="http://schemas.openxmlformats.org/officeDocument/2006/relationships/fontTable" Target="fontTable.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6777</Words>
  <Characters>36873</Characters>
  <Application>Microsoft Office Word</Application>
  <DocSecurity>0</DocSecurity>
  <Lines>996</Lines>
  <Paragraphs>671</Paragraphs>
  <ScaleCrop>false</ScaleCrop>
  <Company>Tonkin Taylor</Company>
  <LinksUpToDate>false</LinksUpToDate>
  <CharactersWithSpaces>42979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Harel Lustiger</cp:lastModifiedBy>
  <cp:revision>7</cp:revision>
  <dcterms:created xsi:type="dcterms:W3CDTF">2025-04-29T04:39:00Z</dcterms:created>
  <dcterms:modified xsi:type="dcterms:W3CDTF">2025-04-29T21:26:00Z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2019-10-21T11:00:00Z</vt:filetime>
  </property>
  <property fmtid="{D5CDD505-2E9C-101B-9397-08002B2CF9AE}" pid="3" name="Creator">
    <vt:lpwstr>Microsoft_x00AE_ Word 2016</vt:lpwstr>
  </property>
  <property fmtid="{D5CDD505-2E9C-101B-9397-08002B2CF9AE}" pid="4" name="LastSaved">
    <vt:filetime>2025-04-28T12:00:00Z</vt:filetime>
  </property>
  <property fmtid="{D5CDD505-2E9C-101B-9397-08002B2CF9AE}" pid="5" name="Producer">
    <vt:lpwstr>Microsoft_x00AE_ Word 2016</vt:lpwstr>
  </property>
  <property fmtid="{D5CDD505-2E9C-101B-9397-08002B2CF9AE}" pid="6" name="GrammarlyDocumentId">
    <vt:lpwstr>af1eba8f-72c8-4628-a433-d60ab71d866c</vt:lpwstr>
  </property>
</Properties>
</file>